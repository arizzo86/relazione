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FCACBE" w14:textId="77777777" w:rsidR="006C4BE7" w:rsidRDefault="006C4BE7" w:rsidP="006C4BE7">
      <w:pPr>
        <w:jc w:val="right"/>
      </w:pPr>
    </w:p>
    <w:p w14:paraId="197BA7AD" w14:textId="115E91F7" w:rsidR="006C4BE7" w:rsidRDefault="006C4BE7" w:rsidP="006C4BE7">
      <w:pPr>
        <w:jc w:val="right"/>
      </w:pPr>
      <w:r>
        <w:rPr>
          <w:noProof/>
        </w:rPr>
        <w:drawing>
          <wp:inline distT="0" distB="0" distL="0" distR="0" wp14:anchorId="6C9E6D07" wp14:editId="76F4333D">
            <wp:extent cx="2257425" cy="762000"/>
            <wp:effectExtent l="0" t="0" r="9525" b="0"/>
            <wp:docPr id="479229838"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57425" cy="762000"/>
                    </a:xfrm>
                    <a:prstGeom prst="rect">
                      <a:avLst/>
                    </a:prstGeom>
                    <a:solidFill>
                      <a:srgbClr val="FFFFFF"/>
                    </a:solidFill>
                    <a:ln>
                      <a:noFill/>
                    </a:ln>
                  </pic:spPr>
                </pic:pic>
              </a:graphicData>
            </a:graphic>
          </wp:inline>
        </w:drawing>
      </w:r>
    </w:p>
    <w:p w14:paraId="37DC6998" w14:textId="77777777" w:rsidR="006C4BE7" w:rsidRDefault="006C4BE7" w:rsidP="006C4BE7"/>
    <w:p w14:paraId="1DCBCC94" w14:textId="77777777" w:rsidR="006C4BE7" w:rsidRDefault="006C4BE7" w:rsidP="006C4BE7"/>
    <w:p w14:paraId="2E7413DF" w14:textId="77777777" w:rsidR="006C4BE7" w:rsidRDefault="006C4BE7" w:rsidP="006C4BE7"/>
    <w:p w14:paraId="362B1E24" w14:textId="77777777" w:rsidR="006C4BE7" w:rsidRDefault="006C4BE7" w:rsidP="006C4BE7">
      <w:pPr>
        <w:jc w:val="center"/>
        <w:rPr>
          <w:b/>
        </w:rPr>
      </w:pPr>
    </w:p>
    <w:p w14:paraId="2F301389" w14:textId="77777777" w:rsidR="006C4BE7" w:rsidRDefault="006C4BE7" w:rsidP="006C4BE7">
      <w:pPr>
        <w:jc w:val="center"/>
        <w:rPr>
          <w:b/>
          <w:sz w:val="72"/>
          <w:szCs w:val="72"/>
        </w:rPr>
      </w:pPr>
      <w:r>
        <w:rPr>
          <w:b/>
          <w:sz w:val="72"/>
          <w:szCs w:val="72"/>
        </w:rPr>
        <w:t>Progetto di Griglie Computazionali e Sistemi di Elaborazione Ubiqui</w:t>
      </w:r>
    </w:p>
    <w:p w14:paraId="626A3B0B" w14:textId="77777777" w:rsidR="006C4BE7" w:rsidRDefault="006C4BE7" w:rsidP="006C4BE7"/>
    <w:p w14:paraId="206811C1" w14:textId="77777777" w:rsidR="006C4BE7" w:rsidRDefault="006C4BE7" w:rsidP="006C4BE7"/>
    <w:p w14:paraId="537DDD26" w14:textId="7C13C93F" w:rsidR="006C4BE7" w:rsidRDefault="006C4BE7" w:rsidP="006C4BE7">
      <w:pPr>
        <w:jc w:val="center"/>
        <w:rPr>
          <w:rFonts w:ascii="Arial" w:hAnsi="Arial" w:cs="Arial"/>
          <w:sz w:val="44"/>
          <w:szCs w:val="44"/>
        </w:rPr>
      </w:pPr>
      <w:r>
        <w:rPr>
          <w:noProof/>
        </w:rPr>
        <w:drawing>
          <wp:inline distT="0" distB="0" distL="0" distR="0" wp14:anchorId="14C99F9B" wp14:editId="395B3BD9">
            <wp:extent cx="2238375" cy="2238375"/>
            <wp:effectExtent l="0" t="0" r="9525" b="9525"/>
            <wp:docPr id="3966173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8375" cy="2238375"/>
                    </a:xfrm>
                    <a:prstGeom prst="rect">
                      <a:avLst/>
                    </a:prstGeom>
                    <a:solidFill>
                      <a:srgbClr val="FFFFFF"/>
                    </a:solidFill>
                    <a:ln>
                      <a:noFill/>
                    </a:ln>
                  </pic:spPr>
                </pic:pic>
              </a:graphicData>
            </a:graphic>
          </wp:inline>
        </w:drawing>
      </w:r>
    </w:p>
    <w:p w14:paraId="1E99D1F3" w14:textId="77777777" w:rsidR="006C4BE7" w:rsidRDefault="006C4BE7" w:rsidP="006C4BE7">
      <w:pPr>
        <w:jc w:val="center"/>
        <w:rPr>
          <w:rFonts w:ascii="Arial" w:hAnsi="Arial" w:cs="Arial"/>
          <w:sz w:val="44"/>
          <w:szCs w:val="44"/>
        </w:rPr>
      </w:pPr>
    </w:p>
    <w:p w14:paraId="0E181446" w14:textId="05C83BA5" w:rsidR="006C4BE7" w:rsidRDefault="006C4BE7" w:rsidP="006C4BE7">
      <w:pPr>
        <w:jc w:val="center"/>
        <w:rPr>
          <w:sz w:val="32"/>
          <w:szCs w:val="32"/>
        </w:rPr>
      </w:pPr>
      <w:r>
        <w:rPr>
          <w:sz w:val="32"/>
          <w:szCs w:val="32"/>
        </w:rPr>
        <w:t>A.A. 202</w:t>
      </w:r>
      <w:r w:rsidR="007D3376">
        <w:rPr>
          <w:sz w:val="32"/>
          <w:szCs w:val="32"/>
        </w:rPr>
        <w:t>4</w:t>
      </w:r>
      <w:r w:rsidR="00845427">
        <w:rPr>
          <w:sz w:val="32"/>
          <w:szCs w:val="32"/>
        </w:rPr>
        <w:t xml:space="preserve"> </w:t>
      </w:r>
      <w:r>
        <w:rPr>
          <w:sz w:val="32"/>
          <w:szCs w:val="32"/>
        </w:rPr>
        <w:t>-202</w:t>
      </w:r>
      <w:r w:rsidR="00CA75BF">
        <w:rPr>
          <w:sz w:val="32"/>
          <w:szCs w:val="32"/>
        </w:rPr>
        <w:t>5</w:t>
      </w:r>
    </w:p>
    <w:p w14:paraId="4CCE6F5C" w14:textId="77777777" w:rsidR="006C4BE7" w:rsidRDefault="006C4BE7" w:rsidP="006C4BE7">
      <w:pPr>
        <w:jc w:val="center"/>
        <w:rPr>
          <w:sz w:val="44"/>
          <w:szCs w:val="44"/>
        </w:rPr>
      </w:pPr>
    </w:p>
    <w:p w14:paraId="26930386" w14:textId="77777777" w:rsidR="006C4BE7" w:rsidRDefault="006C4BE7" w:rsidP="006C4BE7">
      <w:pPr>
        <w:spacing w:after="200" w:line="276" w:lineRule="auto"/>
      </w:pPr>
    </w:p>
    <w:p w14:paraId="70FB031E" w14:textId="77777777" w:rsidR="006C4BE7" w:rsidRDefault="006C4BE7" w:rsidP="006C4BE7">
      <w:pPr>
        <w:spacing w:after="200" w:line="276" w:lineRule="auto"/>
      </w:pPr>
    </w:p>
    <w:p w14:paraId="68B39520" w14:textId="77777777" w:rsidR="006C4BE7" w:rsidRDefault="006C4BE7" w:rsidP="006C4BE7">
      <w:pPr>
        <w:spacing w:after="200" w:line="276" w:lineRule="auto"/>
      </w:pPr>
    </w:p>
    <w:p w14:paraId="4C6CD6F3" w14:textId="1AAFA188" w:rsidR="006C4BE7" w:rsidRDefault="006C4BE7" w:rsidP="006C4BE7">
      <w:pPr>
        <w:spacing w:line="360" w:lineRule="auto"/>
        <w:jc w:val="both"/>
        <w:rPr>
          <w:sz w:val="32"/>
          <w:szCs w:val="32"/>
        </w:rPr>
      </w:pPr>
      <w:r>
        <w:rPr>
          <w:sz w:val="32"/>
          <w:szCs w:val="32"/>
        </w:rPr>
        <w:t>Docente:</w:t>
      </w: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sz w:val="32"/>
          <w:szCs w:val="32"/>
        </w:rPr>
        <w:tab/>
        <w:t>Studente</w:t>
      </w:r>
      <w:r w:rsidR="00ED13DE">
        <w:rPr>
          <w:sz w:val="32"/>
          <w:szCs w:val="32"/>
        </w:rPr>
        <w:t>ssa</w:t>
      </w:r>
      <w:r>
        <w:rPr>
          <w:sz w:val="32"/>
          <w:szCs w:val="32"/>
        </w:rPr>
        <w:t>:</w:t>
      </w:r>
    </w:p>
    <w:p w14:paraId="067EF874" w14:textId="36D92D53" w:rsidR="006C4BE7" w:rsidRDefault="006C4BE7" w:rsidP="006C4BE7">
      <w:pPr>
        <w:spacing w:line="360" w:lineRule="auto"/>
        <w:jc w:val="both"/>
        <w:rPr>
          <w:b/>
          <w:sz w:val="32"/>
          <w:szCs w:val="32"/>
        </w:rPr>
      </w:pPr>
      <w:r>
        <w:rPr>
          <w:b/>
          <w:sz w:val="32"/>
          <w:szCs w:val="32"/>
        </w:rPr>
        <w:t>Prof. Domenico Talia</w:t>
      </w:r>
      <w:r>
        <w:rPr>
          <w:b/>
          <w:sz w:val="32"/>
          <w:szCs w:val="32"/>
        </w:rPr>
        <w:tab/>
      </w:r>
      <w:r>
        <w:rPr>
          <w:b/>
          <w:sz w:val="32"/>
          <w:szCs w:val="32"/>
        </w:rPr>
        <w:tab/>
      </w:r>
      <w:r>
        <w:rPr>
          <w:b/>
          <w:sz w:val="32"/>
          <w:szCs w:val="32"/>
        </w:rPr>
        <w:tab/>
      </w:r>
      <w:r>
        <w:rPr>
          <w:b/>
          <w:sz w:val="32"/>
          <w:szCs w:val="32"/>
        </w:rPr>
        <w:tab/>
      </w:r>
      <w:r w:rsidR="00ED13DE">
        <w:rPr>
          <w:b/>
          <w:sz w:val="32"/>
          <w:szCs w:val="32"/>
        </w:rPr>
        <w:t xml:space="preserve">Dott.ssa </w:t>
      </w:r>
      <w:r>
        <w:rPr>
          <w:b/>
          <w:sz w:val="32"/>
          <w:szCs w:val="32"/>
        </w:rPr>
        <w:t>Antonella Rizzo</w:t>
      </w:r>
    </w:p>
    <w:p w14:paraId="500E3B41" w14:textId="4C5D6ADB" w:rsidR="006C4BE7" w:rsidRDefault="006C4BE7" w:rsidP="006C4BE7">
      <w:pPr>
        <w:spacing w:line="360" w:lineRule="auto"/>
        <w:rPr>
          <w:b/>
          <w:sz w:val="32"/>
          <w:szCs w:val="32"/>
        </w:rPr>
        <w:sectPr w:rsidR="006C4BE7" w:rsidSect="006C4BE7">
          <w:pgSz w:w="11906" w:h="16838"/>
          <w:pgMar w:top="1693" w:right="1134" w:bottom="1410" w:left="1134" w:header="720" w:footer="720" w:gutter="0"/>
          <w:cols w:space="720"/>
          <w:docGrid w:linePitch="520"/>
        </w:sect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proofErr w:type="spellStart"/>
      <w:r>
        <w:rPr>
          <w:b/>
          <w:sz w:val="32"/>
          <w:szCs w:val="32"/>
        </w:rPr>
        <w:t>matr</w:t>
      </w:r>
      <w:proofErr w:type="spellEnd"/>
      <w:r>
        <w:rPr>
          <w:b/>
          <w:sz w:val="32"/>
          <w:szCs w:val="32"/>
        </w:rPr>
        <w:t>. 122086</w:t>
      </w:r>
    </w:p>
    <w:sdt>
      <w:sdtPr>
        <w:rPr>
          <w:rFonts w:ascii="Times New Roman" w:eastAsia="Times New Roman" w:hAnsi="Times New Roman" w:cs="Calibri"/>
          <w:color w:val="auto"/>
          <w:sz w:val="24"/>
          <w:szCs w:val="24"/>
          <w:lang w:eastAsia="ar-SA"/>
        </w:rPr>
        <w:id w:val="1071781879"/>
        <w:docPartObj>
          <w:docPartGallery w:val="Table of Contents"/>
          <w:docPartUnique/>
        </w:docPartObj>
      </w:sdtPr>
      <w:sdtEndPr>
        <w:rPr>
          <w:b/>
          <w:bCs/>
        </w:rPr>
      </w:sdtEndPr>
      <w:sdtContent>
        <w:p w14:paraId="31291593" w14:textId="3F61E0E5" w:rsidR="00C84FB0" w:rsidRDefault="00C84FB0">
          <w:pPr>
            <w:pStyle w:val="Titolosommario"/>
          </w:pPr>
          <w:r>
            <w:t>Sommario</w:t>
          </w:r>
        </w:p>
        <w:p w14:paraId="6A2F0A10" w14:textId="6E0FFABD" w:rsidR="00807FF2" w:rsidRDefault="00C84FB0">
          <w:pPr>
            <w:pStyle w:val="Sommario1"/>
            <w:tabs>
              <w:tab w:val="left" w:pos="480"/>
              <w:tab w:val="right" w:leader="dot" w:pos="9628"/>
            </w:tabs>
            <w:rPr>
              <w:rFonts w:asciiTheme="minorHAnsi" w:eastAsiaTheme="minorEastAsia" w:hAnsiTheme="minorHAnsi" w:cstheme="minorBidi"/>
              <w:noProof/>
              <w:kern w:val="2"/>
              <w:sz w:val="22"/>
              <w:szCs w:val="22"/>
              <w:lang w:eastAsia="it-IT"/>
              <w14:ligatures w14:val="standardContextual"/>
            </w:rPr>
          </w:pPr>
          <w:r>
            <w:fldChar w:fldCharType="begin"/>
          </w:r>
          <w:r>
            <w:instrText xml:space="preserve"> TOC \o "1-3" \h \z \u </w:instrText>
          </w:r>
          <w:r>
            <w:fldChar w:fldCharType="separate"/>
          </w:r>
          <w:hyperlink w:anchor="_Toc187083646" w:history="1">
            <w:r w:rsidR="00807FF2" w:rsidRPr="00F70620">
              <w:rPr>
                <w:rStyle w:val="Collegamentoipertestuale"/>
                <w:noProof/>
              </w:rPr>
              <w:t>1.</w:t>
            </w:r>
            <w:r w:rsidR="00807FF2">
              <w:rPr>
                <w:rFonts w:asciiTheme="minorHAnsi" w:eastAsiaTheme="minorEastAsia" w:hAnsiTheme="minorHAnsi" w:cstheme="minorBidi"/>
                <w:noProof/>
                <w:kern w:val="2"/>
                <w:sz w:val="22"/>
                <w:szCs w:val="22"/>
                <w:lang w:eastAsia="it-IT"/>
                <w14:ligatures w14:val="standardContextual"/>
              </w:rPr>
              <w:tab/>
            </w:r>
            <w:r w:rsidR="00807FF2" w:rsidRPr="00F70620">
              <w:rPr>
                <w:rStyle w:val="Collegamentoipertestuale"/>
                <w:noProof/>
              </w:rPr>
              <w:t>INTRODUZIONE</w:t>
            </w:r>
            <w:r w:rsidR="00807FF2">
              <w:rPr>
                <w:noProof/>
                <w:webHidden/>
              </w:rPr>
              <w:tab/>
            </w:r>
            <w:r w:rsidR="00807FF2">
              <w:rPr>
                <w:noProof/>
                <w:webHidden/>
              </w:rPr>
              <w:fldChar w:fldCharType="begin"/>
            </w:r>
            <w:r w:rsidR="00807FF2">
              <w:rPr>
                <w:noProof/>
                <w:webHidden/>
              </w:rPr>
              <w:instrText xml:space="preserve"> PAGEREF _Toc187083646 \h </w:instrText>
            </w:r>
            <w:r w:rsidR="00807FF2">
              <w:rPr>
                <w:noProof/>
                <w:webHidden/>
              </w:rPr>
            </w:r>
            <w:r w:rsidR="00807FF2">
              <w:rPr>
                <w:noProof/>
                <w:webHidden/>
              </w:rPr>
              <w:fldChar w:fldCharType="separate"/>
            </w:r>
            <w:r w:rsidR="00807FF2">
              <w:rPr>
                <w:noProof/>
                <w:webHidden/>
              </w:rPr>
              <w:t>3</w:t>
            </w:r>
            <w:r w:rsidR="00807FF2">
              <w:rPr>
                <w:noProof/>
                <w:webHidden/>
              </w:rPr>
              <w:fldChar w:fldCharType="end"/>
            </w:r>
          </w:hyperlink>
        </w:p>
        <w:p w14:paraId="29A1E6D3" w14:textId="2288F0CC" w:rsidR="00807FF2" w:rsidRDefault="00807FF2">
          <w:pPr>
            <w:pStyle w:val="Sommario1"/>
            <w:tabs>
              <w:tab w:val="left" w:pos="48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87083647" w:history="1">
            <w:r w:rsidRPr="00F70620">
              <w:rPr>
                <w:rStyle w:val="Collegamentoipertestuale"/>
                <w:noProof/>
              </w:rPr>
              <w:t>2.</w:t>
            </w:r>
            <w:r>
              <w:rPr>
                <w:rFonts w:asciiTheme="minorHAnsi" w:eastAsiaTheme="minorEastAsia" w:hAnsiTheme="minorHAnsi" w:cstheme="minorBidi"/>
                <w:noProof/>
                <w:kern w:val="2"/>
                <w:sz w:val="22"/>
                <w:szCs w:val="22"/>
                <w:lang w:eastAsia="it-IT"/>
                <w14:ligatures w14:val="standardContextual"/>
              </w:rPr>
              <w:tab/>
            </w:r>
            <w:r w:rsidRPr="00F70620">
              <w:rPr>
                <w:rStyle w:val="Collegamentoipertestuale"/>
                <w:noProof/>
              </w:rPr>
              <w:t>DESCRIZIONE DEL PROGETTO</w:t>
            </w:r>
            <w:r>
              <w:rPr>
                <w:noProof/>
                <w:webHidden/>
              </w:rPr>
              <w:tab/>
            </w:r>
            <w:r>
              <w:rPr>
                <w:noProof/>
                <w:webHidden/>
              </w:rPr>
              <w:fldChar w:fldCharType="begin"/>
            </w:r>
            <w:r>
              <w:rPr>
                <w:noProof/>
                <w:webHidden/>
              </w:rPr>
              <w:instrText xml:space="preserve"> PAGEREF _Toc187083647 \h </w:instrText>
            </w:r>
            <w:r>
              <w:rPr>
                <w:noProof/>
                <w:webHidden/>
              </w:rPr>
            </w:r>
            <w:r>
              <w:rPr>
                <w:noProof/>
                <w:webHidden/>
              </w:rPr>
              <w:fldChar w:fldCharType="separate"/>
            </w:r>
            <w:r>
              <w:rPr>
                <w:noProof/>
                <w:webHidden/>
              </w:rPr>
              <w:t>5</w:t>
            </w:r>
            <w:r>
              <w:rPr>
                <w:noProof/>
                <w:webHidden/>
              </w:rPr>
              <w:fldChar w:fldCharType="end"/>
            </w:r>
          </w:hyperlink>
        </w:p>
        <w:p w14:paraId="4320EC6B" w14:textId="77E62F25" w:rsidR="00807FF2" w:rsidRDefault="00807FF2">
          <w:pPr>
            <w:pStyle w:val="Sommario1"/>
            <w:tabs>
              <w:tab w:val="left" w:pos="48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87083648" w:history="1">
            <w:r w:rsidRPr="00F70620">
              <w:rPr>
                <w:rStyle w:val="Collegamentoipertestuale"/>
                <w:noProof/>
              </w:rPr>
              <w:t>3.</w:t>
            </w:r>
            <w:r>
              <w:rPr>
                <w:rFonts w:asciiTheme="minorHAnsi" w:eastAsiaTheme="minorEastAsia" w:hAnsiTheme="minorHAnsi" w:cstheme="minorBidi"/>
                <w:noProof/>
                <w:kern w:val="2"/>
                <w:sz w:val="22"/>
                <w:szCs w:val="22"/>
                <w:lang w:eastAsia="it-IT"/>
                <w14:ligatures w14:val="standardContextual"/>
              </w:rPr>
              <w:tab/>
            </w:r>
            <w:r w:rsidRPr="00F70620">
              <w:rPr>
                <w:rStyle w:val="Collegamentoipertestuale"/>
                <w:noProof/>
              </w:rPr>
              <w:t>ANDROID</w:t>
            </w:r>
            <w:r>
              <w:rPr>
                <w:noProof/>
                <w:webHidden/>
              </w:rPr>
              <w:tab/>
            </w:r>
            <w:r>
              <w:rPr>
                <w:noProof/>
                <w:webHidden/>
              </w:rPr>
              <w:fldChar w:fldCharType="begin"/>
            </w:r>
            <w:r>
              <w:rPr>
                <w:noProof/>
                <w:webHidden/>
              </w:rPr>
              <w:instrText xml:space="preserve"> PAGEREF _Toc187083648 \h </w:instrText>
            </w:r>
            <w:r>
              <w:rPr>
                <w:noProof/>
                <w:webHidden/>
              </w:rPr>
            </w:r>
            <w:r>
              <w:rPr>
                <w:noProof/>
                <w:webHidden/>
              </w:rPr>
              <w:fldChar w:fldCharType="separate"/>
            </w:r>
            <w:r>
              <w:rPr>
                <w:noProof/>
                <w:webHidden/>
              </w:rPr>
              <w:t>6</w:t>
            </w:r>
            <w:r>
              <w:rPr>
                <w:noProof/>
                <w:webHidden/>
              </w:rPr>
              <w:fldChar w:fldCharType="end"/>
            </w:r>
          </w:hyperlink>
        </w:p>
        <w:p w14:paraId="611A8E73" w14:textId="09155752" w:rsidR="00807FF2" w:rsidRDefault="00807FF2">
          <w:pPr>
            <w:pStyle w:val="Sommario1"/>
            <w:tabs>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87083649" w:history="1">
            <w:r w:rsidRPr="00F70620">
              <w:rPr>
                <w:rStyle w:val="Collegamentoipertestuale"/>
                <w:noProof/>
              </w:rPr>
              <w:t>SPRING BOOT</w:t>
            </w:r>
            <w:r>
              <w:rPr>
                <w:noProof/>
                <w:webHidden/>
              </w:rPr>
              <w:tab/>
            </w:r>
            <w:r>
              <w:rPr>
                <w:noProof/>
                <w:webHidden/>
              </w:rPr>
              <w:fldChar w:fldCharType="begin"/>
            </w:r>
            <w:r>
              <w:rPr>
                <w:noProof/>
                <w:webHidden/>
              </w:rPr>
              <w:instrText xml:space="preserve"> PAGEREF _Toc187083649 \h </w:instrText>
            </w:r>
            <w:r>
              <w:rPr>
                <w:noProof/>
                <w:webHidden/>
              </w:rPr>
            </w:r>
            <w:r>
              <w:rPr>
                <w:noProof/>
                <w:webHidden/>
              </w:rPr>
              <w:fldChar w:fldCharType="separate"/>
            </w:r>
            <w:r>
              <w:rPr>
                <w:noProof/>
                <w:webHidden/>
              </w:rPr>
              <w:t>10</w:t>
            </w:r>
            <w:r>
              <w:rPr>
                <w:noProof/>
                <w:webHidden/>
              </w:rPr>
              <w:fldChar w:fldCharType="end"/>
            </w:r>
          </w:hyperlink>
        </w:p>
        <w:p w14:paraId="52D7B9DA" w14:textId="4A4B42AA" w:rsidR="00807FF2" w:rsidRDefault="00807FF2">
          <w:pPr>
            <w:pStyle w:val="Sommario1"/>
            <w:tabs>
              <w:tab w:val="left" w:pos="48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87083650" w:history="1">
            <w:r w:rsidRPr="00F70620">
              <w:rPr>
                <w:rStyle w:val="Collegamentoipertestuale"/>
                <w:noProof/>
              </w:rPr>
              <w:t>4.</w:t>
            </w:r>
            <w:r>
              <w:rPr>
                <w:rFonts w:asciiTheme="minorHAnsi" w:eastAsiaTheme="minorEastAsia" w:hAnsiTheme="minorHAnsi" w:cstheme="minorBidi"/>
                <w:noProof/>
                <w:kern w:val="2"/>
                <w:sz w:val="22"/>
                <w:szCs w:val="22"/>
                <w:lang w:eastAsia="it-IT"/>
                <w14:ligatures w14:val="standardContextual"/>
              </w:rPr>
              <w:tab/>
            </w:r>
            <w:r w:rsidRPr="00F70620">
              <w:rPr>
                <w:rStyle w:val="Collegamentoipertestuale"/>
                <w:noProof/>
              </w:rPr>
              <w:t>BOOT DASHBOARD</w:t>
            </w:r>
            <w:r>
              <w:rPr>
                <w:noProof/>
                <w:webHidden/>
              </w:rPr>
              <w:tab/>
            </w:r>
            <w:r>
              <w:rPr>
                <w:noProof/>
                <w:webHidden/>
              </w:rPr>
              <w:fldChar w:fldCharType="begin"/>
            </w:r>
            <w:r>
              <w:rPr>
                <w:noProof/>
                <w:webHidden/>
              </w:rPr>
              <w:instrText xml:space="preserve"> PAGEREF _Toc187083650 \h </w:instrText>
            </w:r>
            <w:r>
              <w:rPr>
                <w:noProof/>
                <w:webHidden/>
              </w:rPr>
            </w:r>
            <w:r>
              <w:rPr>
                <w:noProof/>
                <w:webHidden/>
              </w:rPr>
              <w:fldChar w:fldCharType="separate"/>
            </w:r>
            <w:r>
              <w:rPr>
                <w:noProof/>
                <w:webHidden/>
              </w:rPr>
              <w:t>12</w:t>
            </w:r>
            <w:r>
              <w:rPr>
                <w:noProof/>
                <w:webHidden/>
              </w:rPr>
              <w:fldChar w:fldCharType="end"/>
            </w:r>
          </w:hyperlink>
        </w:p>
        <w:p w14:paraId="3901C580" w14:textId="24D511E2" w:rsidR="00807FF2" w:rsidRDefault="00807FF2">
          <w:pPr>
            <w:pStyle w:val="Sommario1"/>
            <w:tabs>
              <w:tab w:val="left" w:pos="48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87083651" w:history="1">
            <w:r w:rsidRPr="00F70620">
              <w:rPr>
                <w:rStyle w:val="Collegamentoipertestuale"/>
                <w:noProof/>
              </w:rPr>
              <w:t>5.</w:t>
            </w:r>
            <w:r>
              <w:rPr>
                <w:rFonts w:asciiTheme="minorHAnsi" w:eastAsiaTheme="minorEastAsia" w:hAnsiTheme="minorHAnsi" w:cstheme="minorBidi"/>
                <w:noProof/>
                <w:kern w:val="2"/>
                <w:sz w:val="22"/>
                <w:szCs w:val="22"/>
                <w:lang w:eastAsia="it-IT"/>
                <w14:ligatures w14:val="standardContextual"/>
              </w:rPr>
              <w:tab/>
            </w:r>
            <w:r w:rsidRPr="00F70620">
              <w:rPr>
                <w:rStyle w:val="Collegamentoipertestuale"/>
                <w:noProof/>
              </w:rPr>
              <w:t>MAVEN</w:t>
            </w:r>
            <w:r>
              <w:rPr>
                <w:noProof/>
                <w:webHidden/>
              </w:rPr>
              <w:tab/>
            </w:r>
            <w:r>
              <w:rPr>
                <w:noProof/>
                <w:webHidden/>
              </w:rPr>
              <w:fldChar w:fldCharType="begin"/>
            </w:r>
            <w:r>
              <w:rPr>
                <w:noProof/>
                <w:webHidden/>
              </w:rPr>
              <w:instrText xml:space="preserve"> PAGEREF _Toc187083651 \h </w:instrText>
            </w:r>
            <w:r>
              <w:rPr>
                <w:noProof/>
                <w:webHidden/>
              </w:rPr>
            </w:r>
            <w:r>
              <w:rPr>
                <w:noProof/>
                <w:webHidden/>
              </w:rPr>
              <w:fldChar w:fldCharType="separate"/>
            </w:r>
            <w:r>
              <w:rPr>
                <w:noProof/>
                <w:webHidden/>
              </w:rPr>
              <w:t>14</w:t>
            </w:r>
            <w:r>
              <w:rPr>
                <w:noProof/>
                <w:webHidden/>
              </w:rPr>
              <w:fldChar w:fldCharType="end"/>
            </w:r>
          </w:hyperlink>
        </w:p>
        <w:p w14:paraId="14028928" w14:textId="7122846B" w:rsidR="00807FF2" w:rsidRDefault="00807FF2">
          <w:pPr>
            <w:pStyle w:val="Sommario1"/>
            <w:tabs>
              <w:tab w:val="left" w:pos="48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87083652" w:history="1">
            <w:r w:rsidRPr="00F70620">
              <w:rPr>
                <w:rStyle w:val="Collegamentoipertestuale"/>
                <w:noProof/>
              </w:rPr>
              <w:t>6.</w:t>
            </w:r>
            <w:r>
              <w:rPr>
                <w:rFonts w:asciiTheme="minorHAnsi" w:eastAsiaTheme="minorEastAsia" w:hAnsiTheme="minorHAnsi" w:cstheme="minorBidi"/>
                <w:noProof/>
                <w:kern w:val="2"/>
                <w:sz w:val="22"/>
                <w:szCs w:val="22"/>
                <w:lang w:eastAsia="it-IT"/>
                <w14:ligatures w14:val="standardContextual"/>
              </w:rPr>
              <w:tab/>
            </w:r>
            <w:r w:rsidRPr="00F70620">
              <w:rPr>
                <w:rStyle w:val="Collegamentoipertestuale"/>
                <w:noProof/>
              </w:rPr>
              <w:t>PostgreSQL</w:t>
            </w:r>
            <w:r>
              <w:rPr>
                <w:noProof/>
                <w:webHidden/>
              </w:rPr>
              <w:tab/>
            </w:r>
            <w:r>
              <w:rPr>
                <w:noProof/>
                <w:webHidden/>
              </w:rPr>
              <w:fldChar w:fldCharType="begin"/>
            </w:r>
            <w:r>
              <w:rPr>
                <w:noProof/>
                <w:webHidden/>
              </w:rPr>
              <w:instrText xml:space="preserve"> PAGEREF _Toc187083652 \h </w:instrText>
            </w:r>
            <w:r>
              <w:rPr>
                <w:noProof/>
                <w:webHidden/>
              </w:rPr>
            </w:r>
            <w:r>
              <w:rPr>
                <w:noProof/>
                <w:webHidden/>
              </w:rPr>
              <w:fldChar w:fldCharType="separate"/>
            </w:r>
            <w:r>
              <w:rPr>
                <w:noProof/>
                <w:webHidden/>
              </w:rPr>
              <w:t>17</w:t>
            </w:r>
            <w:r>
              <w:rPr>
                <w:noProof/>
                <w:webHidden/>
              </w:rPr>
              <w:fldChar w:fldCharType="end"/>
            </w:r>
          </w:hyperlink>
        </w:p>
        <w:p w14:paraId="40548C36" w14:textId="265D4142" w:rsidR="00807FF2" w:rsidRDefault="00807FF2">
          <w:pPr>
            <w:pStyle w:val="Sommario1"/>
            <w:tabs>
              <w:tab w:val="left" w:pos="48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87083653" w:history="1">
            <w:r w:rsidRPr="00F70620">
              <w:rPr>
                <w:rStyle w:val="Collegamentoipertestuale"/>
                <w:noProof/>
              </w:rPr>
              <w:t>7.</w:t>
            </w:r>
            <w:r>
              <w:rPr>
                <w:rFonts w:asciiTheme="minorHAnsi" w:eastAsiaTheme="minorEastAsia" w:hAnsiTheme="minorHAnsi" w:cstheme="minorBidi"/>
                <w:noProof/>
                <w:kern w:val="2"/>
                <w:sz w:val="22"/>
                <w:szCs w:val="22"/>
                <w:lang w:eastAsia="it-IT"/>
                <w14:ligatures w14:val="standardContextual"/>
              </w:rPr>
              <w:tab/>
            </w:r>
            <w:r w:rsidRPr="00F70620">
              <w:rPr>
                <w:rStyle w:val="Collegamentoipertestuale"/>
                <w:noProof/>
              </w:rPr>
              <w:t>POSTMAN</w:t>
            </w:r>
            <w:r>
              <w:rPr>
                <w:noProof/>
                <w:webHidden/>
              </w:rPr>
              <w:tab/>
            </w:r>
            <w:r>
              <w:rPr>
                <w:noProof/>
                <w:webHidden/>
              </w:rPr>
              <w:fldChar w:fldCharType="begin"/>
            </w:r>
            <w:r>
              <w:rPr>
                <w:noProof/>
                <w:webHidden/>
              </w:rPr>
              <w:instrText xml:space="preserve"> PAGEREF _Toc187083653 \h </w:instrText>
            </w:r>
            <w:r>
              <w:rPr>
                <w:noProof/>
                <w:webHidden/>
              </w:rPr>
            </w:r>
            <w:r>
              <w:rPr>
                <w:noProof/>
                <w:webHidden/>
              </w:rPr>
              <w:fldChar w:fldCharType="separate"/>
            </w:r>
            <w:r>
              <w:rPr>
                <w:noProof/>
                <w:webHidden/>
              </w:rPr>
              <w:t>18</w:t>
            </w:r>
            <w:r>
              <w:rPr>
                <w:noProof/>
                <w:webHidden/>
              </w:rPr>
              <w:fldChar w:fldCharType="end"/>
            </w:r>
          </w:hyperlink>
        </w:p>
        <w:p w14:paraId="0693D4CE" w14:textId="32DACAE8" w:rsidR="00807FF2" w:rsidRDefault="00807FF2">
          <w:pPr>
            <w:pStyle w:val="Sommario1"/>
            <w:tabs>
              <w:tab w:val="left" w:pos="48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87083654" w:history="1">
            <w:r w:rsidRPr="00F70620">
              <w:rPr>
                <w:rStyle w:val="Collegamentoipertestuale"/>
                <w:noProof/>
              </w:rPr>
              <w:t>8.</w:t>
            </w:r>
            <w:r>
              <w:rPr>
                <w:rFonts w:asciiTheme="minorHAnsi" w:eastAsiaTheme="minorEastAsia" w:hAnsiTheme="minorHAnsi" w:cstheme="minorBidi"/>
                <w:noProof/>
                <w:kern w:val="2"/>
                <w:sz w:val="22"/>
                <w:szCs w:val="22"/>
                <w:lang w:eastAsia="it-IT"/>
                <w14:ligatures w14:val="standardContextual"/>
              </w:rPr>
              <w:tab/>
            </w:r>
            <w:r w:rsidRPr="00F70620">
              <w:rPr>
                <w:rStyle w:val="Collegamentoipertestuale"/>
                <w:noProof/>
              </w:rPr>
              <w:t>EVALUATE PERFORMANCE APP</w:t>
            </w:r>
            <w:r>
              <w:rPr>
                <w:noProof/>
                <w:webHidden/>
              </w:rPr>
              <w:tab/>
            </w:r>
            <w:r>
              <w:rPr>
                <w:noProof/>
                <w:webHidden/>
              </w:rPr>
              <w:fldChar w:fldCharType="begin"/>
            </w:r>
            <w:r>
              <w:rPr>
                <w:noProof/>
                <w:webHidden/>
              </w:rPr>
              <w:instrText xml:space="preserve"> PAGEREF _Toc187083654 \h </w:instrText>
            </w:r>
            <w:r>
              <w:rPr>
                <w:noProof/>
                <w:webHidden/>
              </w:rPr>
            </w:r>
            <w:r>
              <w:rPr>
                <w:noProof/>
                <w:webHidden/>
              </w:rPr>
              <w:fldChar w:fldCharType="separate"/>
            </w:r>
            <w:r>
              <w:rPr>
                <w:noProof/>
                <w:webHidden/>
              </w:rPr>
              <w:t>21</w:t>
            </w:r>
            <w:r>
              <w:rPr>
                <w:noProof/>
                <w:webHidden/>
              </w:rPr>
              <w:fldChar w:fldCharType="end"/>
            </w:r>
          </w:hyperlink>
        </w:p>
        <w:p w14:paraId="70578680" w14:textId="3AD661D9" w:rsidR="00807FF2" w:rsidRDefault="00807FF2">
          <w:pPr>
            <w:pStyle w:val="Sommario1"/>
            <w:tabs>
              <w:tab w:val="left" w:pos="48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87083655" w:history="1">
            <w:r w:rsidRPr="00F70620">
              <w:rPr>
                <w:rStyle w:val="Collegamentoipertestuale"/>
                <w:noProof/>
              </w:rPr>
              <w:t>9.</w:t>
            </w:r>
            <w:r>
              <w:rPr>
                <w:rFonts w:asciiTheme="minorHAnsi" w:eastAsiaTheme="minorEastAsia" w:hAnsiTheme="minorHAnsi" w:cstheme="minorBidi"/>
                <w:noProof/>
                <w:kern w:val="2"/>
                <w:sz w:val="22"/>
                <w:szCs w:val="22"/>
                <w:lang w:eastAsia="it-IT"/>
                <w14:ligatures w14:val="standardContextual"/>
              </w:rPr>
              <w:tab/>
            </w:r>
            <w:r w:rsidRPr="00F70620">
              <w:rPr>
                <w:rStyle w:val="Collegamentoipertestuale"/>
                <w:noProof/>
              </w:rPr>
              <w:t>EVALUATE PERFORMANCE APP ANDROID</w:t>
            </w:r>
            <w:r>
              <w:rPr>
                <w:noProof/>
                <w:webHidden/>
              </w:rPr>
              <w:tab/>
            </w:r>
            <w:r>
              <w:rPr>
                <w:noProof/>
                <w:webHidden/>
              </w:rPr>
              <w:fldChar w:fldCharType="begin"/>
            </w:r>
            <w:r>
              <w:rPr>
                <w:noProof/>
                <w:webHidden/>
              </w:rPr>
              <w:instrText xml:space="preserve"> PAGEREF _Toc187083655 \h </w:instrText>
            </w:r>
            <w:r>
              <w:rPr>
                <w:noProof/>
                <w:webHidden/>
              </w:rPr>
            </w:r>
            <w:r>
              <w:rPr>
                <w:noProof/>
                <w:webHidden/>
              </w:rPr>
              <w:fldChar w:fldCharType="separate"/>
            </w:r>
            <w:r>
              <w:rPr>
                <w:noProof/>
                <w:webHidden/>
              </w:rPr>
              <w:t>22</w:t>
            </w:r>
            <w:r>
              <w:rPr>
                <w:noProof/>
                <w:webHidden/>
              </w:rPr>
              <w:fldChar w:fldCharType="end"/>
            </w:r>
          </w:hyperlink>
        </w:p>
        <w:p w14:paraId="68CFC805" w14:textId="15007616" w:rsidR="00807FF2" w:rsidRDefault="00807FF2">
          <w:pPr>
            <w:pStyle w:val="Sommario1"/>
            <w:tabs>
              <w:tab w:val="left" w:pos="660"/>
              <w:tab w:val="right" w:leader="dot" w:pos="9628"/>
            </w:tabs>
            <w:rPr>
              <w:rFonts w:asciiTheme="minorHAnsi" w:eastAsiaTheme="minorEastAsia" w:hAnsiTheme="minorHAnsi" w:cstheme="minorBidi"/>
              <w:noProof/>
              <w:kern w:val="2"/>
              <w:sz w:val="22"/>
              <w:szCs w:val="22"/>
              <w:lang w:eastAsia="it-IT"/>
              <w14:ligatures w14:val="standardContextual"/>
            </w:rPr>
          </w:pPr>
          <w:hyperlink w:anchor="_Toc187083656" w:history="1">
            <w:r w:rsidRPr="00F70620">
              <w:rPr>
                <w:rStyle w:val="Collegamentoipertestuale"/>
                <w:noProof/>
              </w:rPr>
              <w:t>10.</w:t>
            </w:r>
            <w:r>
              <w:rPr>
                <w:rFonts w:asciiTheme="minorHAnsi" w:eastAsiaTheme="minorEastAsia" w:hAnsiTheme="minorHAnsi" w:cstheme="minorBidi"/>
                <w:noProof/>
                <w:kern w:val="2"/>
                <w:sz w:val="22"/>
                <w:szCs w:val="22"/>
                <w:lang w:eastAsia="it-IT"/>
                <w14:ligatures w14:val="standardContextual"/>
              </w:rPr>
              <w:tab/>
            </w:r>
            <w:r w:rsidRPr="00F70620">
              <w:rPr>
                <w:rStyle w:val="Collegamentoipertestuale"/>
                <w:noProof/>
              </w:rPr>
              <w:t>CONCLUSIONI</w:t>
            </w:r>
            <w:r>
              <w:rPr>
                <w:noProof/>
                <w:webHidden/>
              </w:rPr>
              <w:tab/>
            </w:r>
            <w:r>
              <w:rPr>
                <w:noProof/>
                <w:webHidden/>
              </w:rPr>
              <w:fldChar w:fldCharType="begin"/>
            </w:r>
            <w:r>
              <w:rPr>
                <w:noProof/>
                <w:webHidden/>
              </w:rPr>
              <w:instrText xml:space="preserve"> PAGEREF _Toc187083656 \h </w:instrText>
            </w:r>
            <w:r>
              <w:rPr>
                <w:noProof/>
                <w:webHidden/>
              </w:rPr>
            </w:r>
            <w:r>
              <w:rPr>
                <w:noProof/>
                <w:webHidden/>
              </w:rPr>
              <w:fldChar w:fldCharType="separate"/>
            </w:r>
            <w:r>
              <w:rPr>
                <w:noProof/>
                <w:webHidden/>
              </w:rPr>
              <w:t>23</w:t>
            </w:r>
            <w:r>
              <w:rPr>
                <w:noProof/>
                <w:webHidden/>
              </w:rPr>
              <w:fldChar w:fldCharType="end"/>
            </w:r>
          </w:hyperlink>
        </w:p>
        <w:p w14:paraId="102D64F3" w14:textId="06395AD6" w:rsidR="00C84FB0" w:rsidRDefault="00C84FB0">
          <w:r>
            <w:rPr>
              <w:b/>
              <w:bCs/>
            </w:rPr>
            <w:fldChar w:fldCharType="end"/>
          </w:r>
        </w:p>
      </w:sdtContent>
    </w:sdt>
    <w:p w14:paraId="6CFD8D60" w14:textId="77777777" w:rsidR="00B72D4E" w:rsidRPr="005952F7" w:rsidRDefault="00B72D4E" w:rsidP="00BA09BD">
      <w:pPr>
        <w:pStyle w:val="Titolo1"/>
        <w:pageBreakBefore/>
        <w:numPr>
          <w:ilvl w:val="0"/>
          <w:numId w:val="2"/>
        </w:numPr>
        <w:tabs>
          <w:tab w:val="clear" w:pos="0"/>
          <w:tab w:val="num" w:pos="360"/>
        </w:tabs>
        <w:jc w:val="center"/>
      </w:pPr>
      <w:bookmarkStart w:id="0" w:name="_Toc187083646"/>
      <w:r w:rsidRPr="005952F7">
        <w:lastRenderedPageBreak/>
        <w:t>INTRODUZIONE</w:t>
      </w:r>
      <w:bookmarkEnd w:id="0"/>
    </w:p>
    <w:p w14:paraId="64EE5217" w14:textId="69ACC17C" w:rsidR="0023392A" w:rsidRPr="00B86E58" w:rsidRDefault="0023392A" w:rsidP="0023392A">
      <w:pPr>
        <w:tabs>
          <w:tab w:val="right" w:leader="dot" w:pos="9638"/>
        </w:tabs>
        <w:spacing w:after="200" w:line="276" w:lineRule="auto"/>
        <w:jc w:val="both"/>
      </w:pPr>
      <w:r w:rsidRPr="00B86E58">
        <w:t>L'idea nasce dall</w:t>
      </w:r>
      <w:r w:rsidR="002C3707">
        <w:t>’</w:t>
      </w:r>
      <w:r w:rsidRPr="00B86E58">
        <w:t xml:space="preserve">esigenza di rispondere alla </w:t>
      </w:r>
      <w:proofErr w:type="spellStart"/>
      <w:r w:rsidRPr="00B86E58">
        <w:t>domanda:"Volendo</w:t>
      </w:r>
      <w:proofErr w:type="spellEnd"/>
      <w:r w:rsidRPr="00B86E58">
        <w:t xml:space="preserve"> spendere tra </w:t>
      </w:r>
      <w:proofErr w:type="gramStart"/>
      <w:r w:rsidRPr="00B86E58">
        <w:t>gli x</w:t>
      </w:r>
      <w:proofErr w:type="gramEnd"/>
      <w:r w:rsidRPr="00B86E58">
        <w:t>€ e gli y€, quale dispositivo mi converrebbe acquistare? Qual è il più performante?"</w:t>
      </w:r>
    </w:p>
    <w:p w14:paraId="569096D9" w14:textId="54946859" w:rsidR="0023392A" w:rsidRPr="00B86E58" w:rsidRDefault="0023392A" w:rsidP="0023392A">
      <w:pPr>
        <w:tabs>
          <w:tab w:val="right" w:leader="dot" w:pos="9638"/>
        </w:tabs>
        <w:spacing w:after="200" w:line="276" w:lineRule="auto"/>
        <w:jc w:val="both"/>
      </w:pPr>
      <w:proofErr w:type="gramStart"/>
      <w:r w:rsidRPr="00B86E58">
        <w:t>E’</w:t>
      </w:r>
      <w:proofErr w:type="gramEnd"/>
      <w:r w:rsidRPr="00B86E58">
        <w:t xml:space="preserve"> stata sviluppata un’applicazione </w:t>
      </w:r>
      <w:proofErr w:type="spellStart"/>
      <w:r w:rsidRPr="00B86E58">
        <w:t>android</w:t>
      </w:r>
      <w:proofErr w:type="spellEnd"/>
      <w:r w:rsidRPr="00B86E58">
        <w:t xml:space="preserve"> che confronta, per fascia di prezzo, le performance del dispositivo su cui è installata, con altri dispositivi nella rete che hanno eseguito il medesimo test.</w:t>
      </w:r>
    </w:p>
    <w:p w14:paraId="25D03A89" w14:textId="4D33AA6E" w:rsidR="0023392A" w:rsidRPr="00B86E58" w:rsidRDefault="0023392A" w:rsidP="0023392A">
      <w:pPr>
        <w:tabs>
          <w:tab w:val="right" w:leader="dot" w:pos="9638"/>
        </w:tabs>
        <w:spacing w:after="200" w:line="276" w:lineRule="auto"/>
        <w:jc w:val="both"/>
      </w:pPr>
      <w:r w:rsidRPr="00B86E58">
        <w:t>L’applicazione</w:t>
      </w:r>
      <w:r w:rsidR="006E00F7" w:rsidRPr="00B86E58">
        <w:t xml:space="preserve"> </w:t>
      </w:r>
      <w:r w:rsidRPr="00B86E58">
        <w:t>una volta installata consentire all’utente di valutare le performance del proprio dispositivo</w:t>
      </w:r>
      <w:r w:rsidR="006F69E7" w:rsidRPr="00B86E58">
        <w:t xml:space="preserve"> fornendo un punteggio complessivo</w:t>
      </w:r>
      <w:r w:rsidRPr="00B86E58">
        <w:t xml:space="preserve"> in base ai seguenti parametri</w:t>
      </w:r>
      <w:r w:rsidR="00ED1EDC" w:rsidRPr="00B86E58">
        <w:t xml:space="preserve">, </w:t>
      </w:r>
    </w:p>
    <w:p w14:paraId="40626F1D" w14:textId="460F42A7" w:rsidR="0023392A" w:rsidRPr="00B86E58" w:rsidRDefault="0023392A" w:rsidP="00B86E58">
      <w:pPr>
        <w:tabs>
          <w:tab w:val="right" w:leader="dot" w:pos="9638"/>
        </w:tabs>
        <w:spacing w:after="200" w:line="276" w:lineRule="auto"/>
        <w:ind w:left="708"/>
        <w:jc w:val="both"/>
      </w:pPr>
      <w:r w:rsidRPr="00B86E58">
        <w:t>* memoria</w:t>
      </w:r>
      <w:r w:rsidR="00922735" w:rsidRPr="00B86E58">
        <w:t xml:space="preserve"> (RAM)</w:t>
      </w:r>
      <w:r w:rsidRPr="00B86E58">
        <w:t>, in termini di utilizzo della memoria;</w:t>
      </w:r>
    </w:p>
    <w:p w14:paraId="1B4D811B" w14:textId="74E84CC6" w:rsidR="0023392A" w:rsidRPr="00B86E58" w:rsidRDefault="0023392A" w:rsidP="00B86E58">
      <w:pPr>
        <w:tabs>
          <w:tab w:val="right" w:leader="dot" w:pos="9638"/>
        </w:tabs>
        <w:spacing w:after="200" w:line="276" w:lineRule="auto"/>
        <w:ind w:left="708"/>
        <w:jc w:val="both"/>
      </w:pPr>
      <w:r w:rsidRPr="00B86E58">
        <w:t>* tempo</w:t>
      </w:r>
      <w:r w:rsidR="00922735" w:rsidRPr="00B86E58">
        <w:t xml:space="preserve"> (CPU)</w:t>
      </w:r>
      <w:r w:rsidRPr="00B86E58">
        <w:t>, in termini di velocità di esecuzione;</w:t>
      </w:r>
    </w:p>
    <w:p w14:paraId="7B6CA5B3" w14:textId="5157EBDF" w:rsidR="00ED1EDC" w:rsidRPr="00B86E58" w:rsidRDefault="0023392A" w:rsidP="00B86E58">
      <w:pPr>
        <w:tabs>
          <w:tab w:val="right" w:leader="dot" w:pos="9638"/>
        </w:tabs>
        <w:spacing w:after="200" w:line="276" w:lineRule="auto"/>
        <w:ind w:left="708"/>
        <w:jc w:val="both"/>
      </w:pPr>
      <w:r w:rsidRPr="00B86E58">
        <w:t xml:space="preserve">* batteria, in termini </w:t>
      </w:r>
      <w:r w:rsidR="006E00F7" w:rsidRPr="00B86E58">
        <w:t>d</w:t>
      </w:r>
      <w:r w:rsidRPr="00B86E58">
        <w:t>i consumo di batteria.</w:t>
      </w:r>
    </w:p>
    <w:p w14:paraId="1C87AB64" w14:textId="3E506085" w:rsidR="00ED1EDC" w:rsidRPr="00B86E58" w:rsidRDefault="00ED1EDC" w:rsidP="002C3707">
      <w:pPr>
        <w:tabs>
          <w:tab w:val="right" w:leader="dot" w:pos="9638"/>
        </w:tabs>
        <w:spacing w:after="200" w:line="276" w:lineRule="auto"/>
        <w:jc w:val="both"/>
      </w:pPr>
      <w:r w:rsidRPr="00B86E58">
        <w:t>Dopo aver eseguito il test, è possibile confrontare il punteggio del proprio dispositivo con quello di altri dispositivi presenti nel database, che include anche la suddivisione per fasce di prezzo.</w:t>
      </w:r>
    </w:p>
    <w:p w14:paraId="2105FAEB" w14:textId="6BBA41F7" w:rsidR="0023392A" w:rsidRPr="00B86E58" w:rsidRDefault="0023392A" w:rsidP="002C3707">
      <w:pPr>
        <w:tabs>
          <w:tab w:val="right" w:leader="dot" w:pos="9638"/>
        </w:tabs>
        <w:spacing w:after="200" w:line="276" w:lineRule="auto"/>
        <w:jc w:val="both"/>
      </w:pPr>
      <w:r w:rsidRPr="00B86E58">
        <w:t>Una volta eseguito il test di performance, l’utente avr</w:t>
      </w:r>
      <w:r w:rsidR="00D90088" w:rsidRPr="00B86E58">
        <w:t>à</w:t>
      </w:r>
      <w:r w:rsidRPr="00B86E58">
        <w:t xml:space="preserve"> la possibilità di inviare i relativi risultati ad un web server che ne effettua il salvataggio su un </w:t>
      </w:r>
      <w:proofErr w:type="spellStart"/>
      <w:r w:rsidRPr="00B86E58">
        <w:t>db</w:t>
      </w:r>
      <w:proofErr w:type="spellEnd"/>
      <w:r w:rsidRPr="00B86E58">
        <w:t xml:space="preserve"> in remoto. L’operazione di invio è corredata dall’informazione sulla fascia di prezzo (selezionata tra le n disponibili</w:t>
      </w:r>
      <w:r w:rsidR="00967AA0">
        <w:t>),</w:t>
      </w:r>
      <w:r w:rsidR="00827283">
        <w:t xml:space="preserve"> il </w:t>
      </w:r>
      <w:proofErr w:type="spellStart"/>
      <w:r w:rsidR="00CE59AE">
        <w:t>kpi</w:t>
      </w:r>
      <w:proofErr w:type="spellEnd"/>
      <w:r w:rsidRPr="00B86E58">
        <w:t xml:space="preserve"> </w:t>
      </w:r>
      <w:r w:rsidR="00967AA0">
        <w:t xml:space="preserve">di </w:t>
      </w:r>
      <w:proofErr w:type="spellStart"/>
      <w:r w:rsidR="00967AA0">
        <w:t>performnce</w:t>
      </w:r>
      <w:proofErr w:type="spellEnd"/>
      <w:r w:rsidR="00967AA0">
        <w:t xml:space="preserve"> e </w:t>
      </w:r>
      <w:r w:rsidR="00D90088" w:rsidRPr="00B86E58">
        <w:t xml:space="preserve">il modello </w:t>
      </w:r>
      <w:r w:rsidRPr="00B86E58">
        <w:t>del dispositivo.</w:t>
      </w:r>
    </w:p>
    <w:p w14:paraId="7D77DE09" w14:textId="77777777" w:rsidR="0023392A" w:rsidRPr="00B86E58" w:rsidRDefault="0023392A" w:rsidP="002C3707">
      <w:pPr>
        <w:tabs>
          <w:tab w:val="right" w:leader="dot" w:pos="9638"/>
        </w:tabs>
        <w:spacing w:after="200" w:line="276" w:lineRule="auto"/>
        <w:jc w:val="both"/>
      </w:pPr>
      <w:r w:rsidRPr="00B86E58">
        <w:t>L’utente ha inoltre la possibilità di visualizzare la classifica generale dei dispositivi in base ad uno o più dei parametri di valutazione.</w:t>
      </w:r>
    </w:p>
    <w:p w14:paraId="7A8E0936" w14:textId="50F2C985" w:rsidR="0023392A" w:rsidRPr="00B86E58" w:rsidRDefault="0023392A" w:rsidP="002C3707">
      <w:pPr>
        <w:tabs>
          <w:tab w:val="right" w:leader="dot" w:pos="9638"/>
        </w:tabs>
        <w:spacing w:after="200" w:line="276" w:lineRule="auto"/>
        <w:jc w:val="both"/>
      </w:pPr>
      <w:r w:rsidRPr="00B86E58">
        <w:t xml:space="preserve">Riassumendo, l’applicazione </w:t>
      </w:r>
      <w:r w:rsidR="00967AA0">
        <w:t>espone</w:t>
      </w:r>
      <w:r w:rsidRPr="00B86E58">
        <w:t xml:space="preserve"> i seguenti servizi:</w:t>
      </w:r>
    </w:p>
    <w:p w14:paraId="360445E4" w14:textId="05391538" w:rsidR="0023392A" w:rsidRPr="00B86E58" w:rsidRDefault="0023392A" w:rsidP="002C3707">
      <w:pPr>
        <w:tabs>
          <w:tab w:val="right" w:leader="dot" w:pos="9638"/>
        </w:tabs>
        <w:spacing w:after="200" w:line="276" w:lineRule="auto"/>
        <w:jc w:val="both"/>
      </w:pPr>
      <w:r w:rsidRPr="00B86E58">
        <w:t>*  valutazione performance dispositivo (servizio in locale). Il servizio è caratterizzato da un unico parametro obbligatorio (selezionato dall’utente tra gli n disponibili):</w:t>
      </w:r>
    </w:p>
    <w:p w14:paraId="5CFA1D9C" w14:textId="678CF2D9" w:rsidR="0023392A" w:rsidRPr="00B86E58" w:rsidRDefault="0023392A" w:rsidP="00BA09BD">
      <w:pPr>
        <w:pStyle w:val="Paragrafoelenco"/>
        <w:numPr>
          <w:ilvl w:val="0"/>
          <w:numId w:val="16"/>
        </w:numPr>
        <w:tabs>
          <w:tab w:val="right" w:leader="dot" w:pos="9638"/>
        </w:tabs>
        <w:spacing w:after="200" w:line="276" w:lineRule="auto"/>
        <w:jc w:val="both"/>
      </w:pPr>
      <w:r w:rsidRPr="00B86E58">
        <w:t xml:space="preserve">identificativo </w:t>
      </w:r>
      <w:proofErr w:type="spellStart"/>
      <w:r w:rsidR="00967AA0">
        <w:t>kpi</w:t>
      </w:r>
      <w:proofErr w:type="spellEnd"/>
      <w:r w:rsidRPr="00B86E58">
        <w:t xml:space="preserve"> (ossia algoritmo di valutazione).</w:t>
      </w:r>
    </w:p>
    <w:p w14:paraId="024EC517" w14:textId="766445A4" w:rsidR="0023392A" w:rsidRPr="00B86E58" w:rsidRDefault="0023392A" w:rsidP="002C3707">
      <w:pPr>
        <w:tabs>
          <w:tab w:val="right" w:leader="dot" w:pos="9638"/>
        </w:tabs>
        <w:spacing w:after="200" w:line="276" w:lineRule="auto"/>
        <w:jc w:val="both"/>
      </w:pPr>
      <w:r w:rsidRPr="00B86E58">
        <w:t xml:space="preserve">*  salvataggio su </w:t>
      </w:r>
      <w:proofErr w:type="spellStart"/>
      <w:r w:rsidRPr="00B86E58">
        <w:t>db</w:t>
      </w:r>
      <w:proofErr w:type="spellEnd"/>
      <w:r w:rsidRPr="00B86E58">
        <w:t xml:space="preserve"> remoto dei risultati di valutazione (invocazione web server). La chiamata a servizio è caratterizzata dai seguenti parametri obbligatori:</w:t>
      </w:r>
    </w:p>
    <w:p w14:paraId="22EBA78C" w14:textId="701542BE" w:rsidR="0023392A" w:rsidRPr="00B86E58" w:rsidRDefault="0023392A" w:rsidP="00BA09BD">
      <w:pPr>
        <w:pStyle w:val="Paragrafoelenco"/>
        <w:numPr>
          <w:ilvl w:val="0"/>
          <w:numId w:val="16"/>
        </w:numPr>
        <w:tabs>
          <w:tab w:val="right" w:leader="dot" w:pos="9638"/>
        </w:tabs>
        <w:spacing w:after="200" w:line="276" w:lineRule="auto"/>
        <w:jc w:val="both"/>
      </w:pPr>
      <w:r w:rsidRPr="00B86E58">
        <w:t>array di risultati;</w:t>
      </w:r>
    </w:p>
    <w:p w14:paraId="45877570" w14:textId="79828C98" w:rsidR="0023392A" w:rsidRPr="00B86E58" w:rsidRDefault="0023392A" w:rsidP="00BA09BD">
      <w:pPr>
        <w:pStyle w:val="Paragrafoelenco"/>
        <w:numPr>
          <w:ilvl w:val="0"/>
          <w:numId w:val="16"/>
        </w:numPr>
        <w:tabs>
          <w:tab w:val="right" w:leader="dot" w:pos="9638"/>
        </w:tabs>
        <w:spacing w:after="200" w:line="276" w:lineRule="auto"/>
        <w:jc w:val="both"/>
      </w:pPr>
      <w:r w:rsidRPr="00B86E58">
        <w:t>fascia di prezzo;</w:t>
      </w:r>
    </w:p>
    <w:p w14:paraId="78B1106B" w14:textId="38943B3C" w:rsidR="0023392A" w:rsidRPr="00B86E58" w:rsidRDefault="00D90088" w:rsidP="00BA09BD">
      <w:pPr>
        <w:pStyle w:val="Paragrafoelenco"/>
        <w:numPr>
          <w:ilvl w:val="0"/>
          <w:numId w:val="16"/>
        </w:numPr>
        <w:tabs>
          <w:tab w:val="right" w:leader="dot" w:pos="9638"/>
        </w:tabs>
        <w:spacing w:after="200" w:line="276" w:lineRule="auto"/>
        <w:jc w:val="both"/>
      </w:pPr>
      <w:r w:rsidRPr="00B86E58">
        <w:t>modello</w:t>
      </w:r>
      <w:r w:rsidR="0023392A" w:rsidRPr="00B86E58">
        <w:t xml:space="preserve"> dispositivo;</w:t>
      </w:r>
    </w:p>
    <w:p w14:paraId="3BCFC4B2" w14:textId="1F04947E" w:rsidR="0023392A" w:rsidRPr="00B86E58" w:rsidRDefault="0023392A" w:rsidP="00BA09BD">
      <w:pPr>
        <w:pStyle w:val="Paragrafoelenco"/>
        <w:numPr>
          <w:ilvl w:val="0"/>
          <w:numId w:val="16"/>
        </w:numPr>
        <w:tabs>
          <w:tab w:val="right" w:leader="dot" w:pos="9638"/>
        </w:tabs>
        <w:spacing w:after="200" w:line="276" w:lineRule="auto"/>
        <w:jc w:val="both"/>
      </w:pPr>
      <w:r w:rsidRPr="00B86E58">
        <w:t xml:space="preserve">identificativo </w:t>
      </w:r>
      <w:proofErr w:type="spellStart"/>
      <w:r w:rsidR="00967AA0">
        <w:t>kpi</w:t>
      </w:r>
      <w:proofErr w:type="spellEnd"/>
      <w:r w:rsidRPr="00B86E58">
        <w:t>.</w:t>
      </w:r>
    </w:p>
    <w:p w14:paraId="2CB9A2D4" w14:textId="13D8F63B" w:rsidR="0023392A" w:rsidRPr="00B86E58" w:rsidRDefault="0023392A" w:rsidP="002C3707">
      <w:pPr>
        <w:tabs>
          <w:tab w:val="right" w:leader="dot" w:pos="9638"/>
        </w:tabs>
        <w:spacing w:after="200" w:line="276" w:lineRule="auto"/>
        <w:jc w:val="both"/>
      </w:pPr>
      <w:r w:rsidRPr="00B86E58">
        <w:t xml:space="preserve">   Nel caso in cui venissero effettuati due o più invii dei risultati per il medesimo dispositivo, verrebbero persistiti i risultati più recenti.</w:t>
      </w:r>
    </w:p>
    <w:p w14:paraId="68A86166" w14:textId="77777777" w:rsidR="0023392A" w:rsidRPr="00B86E58" w:rsidRDefault="0023392A" w:rsidP="002C3707">
      <w:pPr>
        <w:tabs>
          <w:tab w:val="right" w:leader="dot" w:pos="9638"/>
        </w:tabs>
        <w:spacing w:after="200" w:line="276" w:lineRule="auto"/>
        <w:jc w:val="both"/>
      </w:pPr>
      <w:r w:rsidRPr="00B86E58">
        <w:t>* visualizzazione classifica generale dei risultati, per fascia di prezzo, per parametro di valutazione e identificativo test. (invocazione web server). La chiamata a servizio è caratterizzata dai seguenti parametri:</w:t>
      </w:r>
    </w:p>
    <w:p w14:paraId="01A2A80D" w14:textId="47783862" w:rsidR="0023392A" w:rsidRPr="00B86E58" w:rsidRDefault="0023392A" w:rsidP="00BA09BD">
      <w:pPr>
        <w:pStyle w:val="Paragrafoelenco"/>
        <w:numPr>
          <w:ilvl w:val="0"/>
          <w:numId w:val="15"/>
        </w:numPr>
        <w:tabs>
          <w:tab w:val="right" w:leader="dot" w:pos="9638"/>
        </w:tabs>
        <w:spacing w:after="200" w:line="276" w:lineRule="auto"/>
        <w:ind w:left="1068"/>
        <w:jc w:val="both"/>
      </w:pPr>
      <w:r w:rsidRPr="00B86E58">
        <w:t>fascia di prezzo (parametro obbligatorio);</w:t>
      </w:r>
    </w:p>
    <w:p w14:paraId="5815A069" w14:textId="05E7266E" w:rsidR="0023392A" w:rsidRPr="00B86E58" w:rsidRDefault="0023392A" w:rsidP="00BA09BD">
      <w:pPr>
        <w:pStyle w:val="Paragrafoelenco"/>
        <w:numPr>
          <w:ilvl w:val="0"/>
          <w:numId w:val="15"/>
        </w:numPr>
        <w:tabs>
          <w:tab w:val="right" w:leader="dot" w:pos="9638"/>
        </w:tabs>
        <w:spacing w:after="200" w:line="276" w:lineRule="auto"/>
        <w:ind w:left="1068"/>
        <w:jc w:val="both"/>
      </w:pPr>
      <w:r w:rsidRPr="00B86E58">
        <w:lastRenderedPageBreak/>
        <w:t>identificativo test (parametro obbligatorio).</w:t>
      </w:r>
    </w:p>
    <w:p w14:paraId="00785CE7" w14:textId="177E52F4" w:rsidR="00B72D4E" w:rsidRDefault="00B72D4E" w:rsidP="002C3707">
      <w:pPr>
        <w:spacing w:line="360" w:lineRule="auto"/>
        <w:jc w:val="both"/>
        <w:sectPr w:rsidR="00B72D4E" w:rsidSect="00B72D4E">
          <w:headerReference w:type="default" r:id="rId10"/>
          <w:footerReference w:type="even" r:id="rId11"/>
          <w:footerReference w:type="default" r:id="rId12"/>
          <w:headerReference w:type="first" r:id="rId13"/>
          <w:footerReference w:type="first" r:id="rId14"/>
          <w:pgSz w:w="11906" w:h="16838"/>
          <w:pgMar w:top="1417" w:right="1134" w:bottom="1134" w:left="1134" w:header="720" w:footer="708" w:gutter="0"/>
          <w:cols w:space="720"/>
          <w:docGrid w:linePitch="520"/>
        </w:sectPr>
      </w:pPr>
    </w:p>
    <w:p w14:paraId="2490BAEC" w14:textId="77777777" w:rsidR="00B72D4E" w:rsidRDefault="00B72D4E" w:rsidP="002C3707">
      <w:pPr>
        <w:sectPr w:rsidR="00B72D4E" w:rsidSect="00B72D4E">
          <w:type w:val="continuous"/>
          <w:pgSz w:w="11906" w:h="16838"/>
          <w:pgMar w:top="1417" w:right="1134" w:bottom="1134" w:left="1134" w:header="720" w:footer="708" w:gutter="0"/>
          <w:cols w:space="720"/>
          <w:docGrid w:linePitch="520"/>
        </w:sectPr>
      </w:pPr>
    </w:p>
    <w:p w14:paraId="5F5FC1A1" w14:textId="77777777" w:rsidR="00B72D4E" w:rsidRDefault="00B72D4E" w:rsidP="00B72D4E">
      <w:pPr>
        <w:sectPr w:rsidR="00B72D4E" w:rsidSect="00B72D4E">
          <w:type w:val="continuous"/>
          <w:pgSz w:w="11906" w:h="16838"/>
          <w:pgMar w:top="1417" w:right="1134" w:bottom="1134" w:left="1134" w:header="720" w:footer="708" w:gutter="0"/>
          <w:cols w:space="720"/>
          <w:docGrid w:linePitch="520"/>
        </w:sectPr>
      </w:pPr>
    </w:p>
    <w:p w14:paraId="77943748" w14:textId="77777777" w:rsidR="00B72D4E" w:rsidRPr="005952F7" w:rsidRDefault="00B72D4E" w:rsidP="00BA09BD">
      <w:pPr>
        <w:pStyle w:val="Titolo1"/>
        <w:pageBreakBefore/>
        <w:numPr>
          <w:ilvl w:val="0"/>
          <w:numId w:val="2"/>
        </w:numPr>
        <w:tabs>
          <w:tab w:val="clear" w:pos="0"/>
          <w:tab w:val="num" w:pos="360"/>
        </w:tabs>
        <w:jc w:val="center"/>
      </w:pPr>
      <w:bookmarkStart w:id="1" w:name="__RefHeading__3_1425415816"/>
      <w:bookmarkStart w:id="2" w:name="_Toc187083647"/>
      <w:bookmarkEnd w:id="1"/>
      <w:r w:rsidRPr="005952F7">
        <w:lastRenderedPageBreak/>
        <w:t>DESCRIZIONE DEL PROGETTO</w:t>
      </w:r>
      <w:bookmarkEnd w:id="2"/>
    </w:p>
    <w:p w14:paraId="0C19BBFF" w14:textId="77777777" w:rsidR="00B72D4E" w:rsidRDefault="00B72D4E" w:rsidP="00B72D4E">
      <w:pPr>
        <w:jc w:val="center"/>
        <w:rPr>
          <w:b/>
          <w:u w:val="single"/>
        </w:rPr>
      </w:pPr>
    </w:p>
    <w:p w14:paraId="524DDC69" w14:textId="77777777" w:rsidR="00B72D4E" w:rsidRDefault="00B72D4E" w:rsidP="00B72D4E">
      <w:pPr>
        <w:jc w:val="both"/>
      </w:pPr>
      <w:r>
        <w:t>Si consideri un sistema costituito da un insieme di dispositivi mobili. L’insieme dei dispositivi forma una rete nella quale i nodi comunicano tra di loro attraverso la rete internet.</w:t>
      </w:r>
    </w:p>
    <w:p w14:paraId="32023E9C" w14:textId="528EB75F" w:rsidR="00B72D4E" w:rsidRDefault="00F84928" w:rsidP="00B72D4E">
      <w:pPr>
        <w:jc w:val="both"/>
      </w:pPr>
      <w:r>
        <w:t>Ogni</w:t>
      </w:r>
      <w:r w:rsidR="00B72D4E">
        <w:t xml:space="preserve"> dispositivo</w:t>
      </w:r>
      <w:r>
        <w:t xml:space="preserve"> funge da</w:t>
      </w:r>
      <w:r w:rsidR="00B72D4E">
        <w:t xml:space="preserve"> </w:t>
      </w:r>
      <w:r w:rsidR="00B72D4E">
        <w:rPr>
          <w:b/>
          <w:i/>
        </w:rPr>
        <w:t xml:space="preserve">client </w:t>
      </w:r>
      <w:r w:rsidR="008E5339" w:rsidRPr="008E5339">
        <w:t>ed</w:t>
      </w:r>
      <w:r w:rsidR="008E5339">
        <w:rPr>
          <w:b/>
          <w:i/>
        </w:rPr>
        <w:t xml:space="preserve"> </w:t>
      </w:r>
      <w:r w:rsidR="00B72D4E">
        <w:t xml:space="preserve">esegue algoritmi di </w:t>
      </w:r>
      <w:r w:rsidR="004B45B1">
        <w:t>valutazione performance</w:t>
      </w:r>
      <w:r w:rsidR="00B72D4E">
        <w:t xml:space="preserve"> in modo locale o remoto. L’esecuzione remota consiste nell’invocazione di un servizio pubblicato su un dispositivo server. Nel caso di esecuzione locale </w:t>
      </w:r>
      <w:r w:rsidR="00BD656E">
        <w:t>eventuali</w:t>
      </w:r>
      <w:r w:rsidR="00B72D4E">
        <w:t xml:space="preserve"> dataset sono </w:t>
      </w:r>
      <w:r w:rsidR="00F76ACD">
        <w:t xml:space="preserve">presenti </w:t>
      </w:r>
      <w:r w:rsidR="00B72D4E">
        <w:t>sul dispositivo client.</w:t>
      </w:r>
    </w:p>
    <w:p w14:paraId="1B28C0BD" w14:textId="77777777" w:rsidR="00B72D4E" w:rsidRDefault="00B72D4E" w:rsidP="00B72D4E">
      <w:pPr>
        <w:jc w:val="both"/>
      </w:pPr>
    </w:p>
    <w:p w14:paraId="0576D2E1" w14:textId="46DDDAF4" w:rsidR="00B02849" w:rsidRDefault="00B72D4E" w:rsidP="00B02849">
      <w:pPr>
        <w:jc w:val="both"/>
      </w:pPr>
      <w:r>
        <w:t xml:space="preserve">Il sistema operativo installato sui dispositivi mobili è </w:t>
      </w:r>
      <w:r>
        <w:rPr>
          <w:b/>
          <w:i/>
        </w:rPr>
        <w:t>Android</w:t>
      </w:r>
      <w:r>
        <w:t xml:space="preserve">. </w:t>
      </w:r>
    </w:p>
    <w:p w14:paraId="0E3D46C5" w14:textId="37347E83" w:rsidR="00B72D4E" w:rsidRDefault="00B72D4E" w:rsidP="00B72D4E">
      <w:pPr>
        <w:jc w:val="both"/>
      </w:pPr>
      <w:r>
        <w:t xml:space="preserve">L’applicazione </w:t>
      </w:r>
      <w:proofErr w:type="spellStart"/>
      <w:r w:rsidR="00F76ACD">
        <w:rPr>
          <w:i/>
        </w:rPr>
        <w:t>EvaluatePerformance</w:t>
      </w:r>
      <w:proofErr w:type="spellEnd"/>
      <w:r>
        <w:rPr>
          <w:i/>
        </w:rPr>
        <w:t xml:space="preserve"> </w:t>
      </w:r>
      <w:r>
        <w:t xml:space="preserve">è sviluppata come progetto </w:t>
      </w:r>
      <w:proofErr w:type="spellStart"/>
      <w:r>
        <w:rPr>
          <w:b/>
          <w:i/>
        </w:rPr>
        <w:t>Maven</w:t>
      </w:r>
      <w:proofErr w:type="spellEnd"/>
      <w:r>
        <w:t>.</w:t>
      </w:r>
    </w:p>
    <w:p w14:paraId="5FD0B4C1" w14:textId="77777777" w:rsidR="00B72D4E" w:rsidRDefault="00B72D4E" w:rsidP="00B72D4E">
      <w:pPr>
        <w:jc w:val="both"/>
      </w:pPr>
    </w:p>
    <w:p w14:paraId="64B32B00" w14:textId="7D91B5BB" w:rsidR="00B72D4E" w:rsidRDefault="00B72D4E" w:rsidP="00B72D4E">
      <w:pPr>
        <w:jc w:val="both"/>
      </w:pPr>
      <w:r>
        <w:t>Su</w:t>
      </w:r>
      <w:r w:rsidR="00F2153A">
        <w:t>i dispositivi</w:t>
      </w:r>
      <w:r w:rsidR="00F84928">
        <w:t xml:space="preserve"> d</w:t>
      </w:r>
      <w:r>
        <w:t xml:space="preserve">eve essere installata l’applicazione </w:t>
      </w:r>
      <w:proofErr w:type="spellStart"/>
      <w:r>
        <w:t>android</w:t>
      </w:r>
      <w:proofErr w:type="spellEnd"/>
      <w:r>
        <w:t xml:space="preserve"> </w:t>
      </w:r>
      <w:proofErr w:type="spellStart"/>
      <w:r>
        <w:rPr>
          <w:b/>
          <w:i/>
        </w:rPr>
        <w:t>DataMiningAndroid</w:t>
      </w:r>
      <w:proofErr w:type="spellEnd"/>
      <w:r>
        <w:t xml:space="preserve"> che consente all’utente di scegliere l’algoritmo che deve essere eseguito</w:t>
      </w:r>
      <w:r w:rsidR="00ED2F53">
        <w:t xml:space="preserve"> per la valutazione della performance desiderata.</w:t>
      </w:r>
      <w:r>
        <w:t xml:space="preserve"> </w:t>
      </w:r>
      <w:r w:rsidR="004949D5">
        <w:t>L</w:t>
      </w:r>
      <w:r w:rsidR="004B45B1">
        <w:t>a scelta dell’algoritmo determina se la modalità di esecuzione sarà da</w:t>
      </w:r>
      <w:r>
        <w:t xml:space="preserve"> </w:t>
      </w:r>
      <w:r>
        <w:rPr>
          <w:i/>
        </w:rPr>
        <w:t>locale</w:t>
      </w:r>
      <w:r>
        <w:t xml:space="preserve"> o </w:t>
      </w:r>
      <w:r w:rsidR="004B45B1">
        <w:t xml:space="preserve">da </w:t>
      </w:r>
      <w:r>
        <w:rPr>
          <w:i/>
        </w:rPr>
        <w:t>remoto</w:t>
      </w:r>
      <w:r w:rsidR="004B45B1">
        <w:rPr>
          <w:i/>
        </w:rPr>
        <w:t xml:space="preserve"> </w:t>
      </w:r>
      <w:r w:rsidR="004B45B1" w:rsidRPr="004B45B1">
        <w:rPr>
          <w:iCs/>
        </w:rPr>
        <w:t>su un server predefinito.</w:t>
      </w:r>
    </w:p>
    <w:p w14:paraId="48858580" w14:textId="77777777" w:rsidR="00B72D4E" w:rsidRDefault="00B72D4E" w:rsidP="00B72D4E">
      <w:pPr>
        <w:jc w:val="both"/>
      </w:pPr>
    </w:p>
    <w:p w14:paraId="455F6BEC" w14:textId="77777777" w:rsidR="00B72D4E" w:rsidRDefault="00B72D4E" w:rsidP="00B72D4E">
      <w:pPr>
        <w:jc w:val="both"/>
      </w:pPr>
    </w:p>
    <w:p w14:paraId="78BC1034" w14:textId="77777777" w:rsidR="00B72D4E" w:rsidRDefault="00B72D4E" w:rsidP="00B72D4E">
      <w:pPr>
        <w:spacing w:after="200" w:line="276" w:lineRule="auto"/>
      </w:pPr>
    </w:p>
    <w:p w14:paraId="750DBEB5" w14:textId="77777777" w:rsidR="009C5749" w:rsidRDefault="009C5749" w:rsidP="00BA09BD">
      <w:pPr>
        <w:pStyle w:val="Titolo1"/>
        <w:pageBreakBefore/>
        <w:numPr>
          <w:ilvl w:val="0"/>
          <w:numId w:val="2"/>
        </w:numPr>
        <w:tabs>
          <w:tab w:val="clear" w:pos="0"/>
          <w:tab w:val="num" w:pos="360"/>
        </w:tabs>
        <w:jc w:val="center"/>
      </w:pPr>
      <w:bookmarkStart w:id="3" w:name="__RefHeading__5_1425415816"/>
      <w:bookmarkStart w:id="4" w:name="_Toc187083648"/>
      <w:bookmarkEnd w:id="3"/>
      <w:r>
        <w:lastRenderedPageBreak/>
        <w:t>ANDROID</w:t>
      </w:r>
      <w:bookmarkEnd w:id="4"/>
      <w:r>
        <w:t xml:space="preserve"> </w:t>
      </w:r>
    </w:p>
    <w:p w14:paraId="1D4197E8" w14:textId="77777777" w:rsidR="0042556F" w:rsidRDefault="0042556F" w:rsidP="005A4FE5">
      <w:pPr>
        <w:rPr>
          <w:b/>
          <w:bCs/>
        </w:rPr>
      </w:pPr>
    </w:p>
    <w:p w14:paraId="0A970A8B" w14:textId="77777777" w:rsidR="0042556F" w:rsidRDefault="0042556F" w:rsidP="0042556F"/>
    <w:p w14:paraId="5F7C3848" w14:textId="77777777" w:rsidR="0042556F" w:rsidRDefault="0042556F" w:rsidP="0042556F">
      <w:pPr>
        <w:spacing w:after="200" w:line="276" w:lineRule="auto"/>
        <w:jc w:val="both"/>
      </w:pPr>
      <w:r>
        <w:t xml:space="preserve">Android è un ambiente software open source che comprende sistema operativo, middleware e applicazioni chiavi. È stato sviluppato da Google per dispositivi mobili. L'SDK di Android fornisce gli strumenti e le API necessarie per iniziare a sviluppare applicazioni per la piattaforma Android utilizzando il linguaggio di programmazione Java. Il codice Java compilato - insieme con tutti i dati e le risorse richieste dall'applicazione - è impacchettato in un archivio di file contrassegnati dal suffisso </w:t>
      </w:r>
      <w:r>
        <w:rPr>
          <w:b/>
          <w:i/>
        </w:rPr>
        <w:t>.</w:t>
      </w:r>
      <w:proofErr w:type="spellStart"/>
      <w:r>
        <w:rPr>
          <w:b/>
          <w:i/>
        </w:rPr>
        <w:t>apk</w:t>
      </w:r>
      <w:proofErr w:type="spellEnd"/>
      <w:r>
        <w:t>. Questo file è il veicolo per distribuire l'applicazione e installarlo sui dispositivi mobili: è il file di download degli utenti ai loro dispositivi. Tutto il codice in un unico file .</w:t>
      </w:r>
      <w:proofErr w:type="spellStart"/>
      <w:r>
        <w:t>apk</w:t>
      </w:r>
      <w:proofErr w:type="spellEnd"/>
      <w:r>
        <w:t xml:space="preserve"> è considerato una sola applicazione.</w:t>
      </w:r>
    </w:p>
    <w:p w14:paraId="6C08FB4F" w14:textId="77777777" w:rsidR="0042556F" w:rsidRDefault="0042556F" w:rsidP="0042556F">
      <w:pPr>
        <w:spacing w:after="200" w:line="276" w:lineRule="auto"/>
        <w:jc w:val="both"/>
      </w:pPr>
    </w:p>
    <w:p w14:paraId="7CDB55E8" w14:textId="77777777" w:rsidR="0042556F" w:rsidRDefault="0042556F" w:rsidP="0042556F">
      <w:pPr>
        <w:rPr>
          <w:b/>
          <w:color w:val="000000"/>
          <w:u w:val="single"/>
        </w:rPr>
      </w:pPr>
      <w:r>
        <w:rPr>
          <w:b/>
          <w:color w:val="000000"/>
          <w:u w:val="single"/>
        </w:rPr>
        <w:t>Architettura di Android</w:t>
      </w:r>
    </w:p>
    <w:p w14:paraId="4E0F3C95" w14:textId="77777777" w:rsidR="00B26004" w:rsidRDefault="00B26004" w:rsidP="00B26004">
      <w:pPr>
        <w:tabs>
          <w:tab w:val="num" w:pos="720"/>
        </w:tabs>
      </w:pPr>
      <w:r w:rsidRPr="009C5749">
        <w:t xml:space="preserve">L’architettura di Android è composta da diversi livelli, ognuno con un ruolo specifico nel funzionamento del sistema operativo. </w:t>
      </w:r>
    </w:p>
    <w:p w14:paraId="057B98C0" w14:textId="64743C69" w:rsidR="0042556F" w:rsidRDefault="0042556F" w:rsidP="0042556F">
      <w:pPr>
        <w:spacing w:after="200" w:line="276" w:lineRule="auto"/>
        <w:jc w:val="both"/>
      </w:pPr>
      <w:r>
        <w:t>Il diagramma seguente mostra i componenti principali</w:t>
      </w:r>
      <w:r w:rsidR="00277D84">
        <w:t xml:space="preserve">. </w:t>
      </w:r>
      <w:r>
        <w:t>Ogni sezione</w:t>
      </w:r>
      <w:r w:rsidR="00B26004">
        <w:t xml:space="preserve"> </w:t>
      </w:r>
      <w:r>
        <w:t>è descritta in dettaglio più avanti.</w:t>
      </w:r>
    </w:p>
    <w:p w14:paraId="02E62138" w14:textId="3880E835" w:rsidR="005E3A72" w:rsidRDefault="005E3A72" w:rsidP="0042556F">
      <w:pPr>
        <w:spacing w:after="200" w:line="276" w:lineRule="auto"/>
        <w:jc w:val="both"/>
      </w:pPr>
      <w:r w:rsidRPr="005E3A72">
        <w:rPr>
          <w:noProof/>
        </w:rPr>
        <w:drawing>
          <wp:inline distT="0" distB="0" distL="0" distR="0" wp14:anchorId="4459144B" wp14:editId="5CC90332">
            <wp:extent cx="6120130" cy="4598035"/>
            <wp:effectExtent l="0" t="0" r="0" b="0"/>
            <wp:docPr id="176298272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82728" name=""/>
                    <pic:cNvPicPr/>
                  </pic:nvPicPr>
                  <pic:blipFill>
                    <a:blip r:embed="rId15"/>
                    <a:stretch>
                      <a:fillRect/>
                    </a:stretch>
                  </pic:blipFill>
                  <pic:spPr>
                    <a:xfrm>
                      <a:off x="0" y="0"/>
                      <a:ext cx="6120130" cy="4598035"/>
                    </a:xfrm>
                    <a:prstGeom prst="rect">
                      <a:avLst/>
                    </a:prstGeom>
                  </pic:spPr>
                </pic:pic>
              </a:graphicData>
            </a:graphic>
          </wp:inline>
        </w:drawing>
      </w:r>
    </w:p>
    <w:p w14:paraId="16C47A5D" w14:textId="5A237F19" w:rsidR="0042556F" w:rsidRDefault="0042556F" w:rsidP="005E3A72">
      <w:pPr>
        <w:spacing w:after="200" w:line="276" w:lineRule="auto"/>
        <w:jc w:val="center"/>
        <w:rPr>
          <w:rFonts w:cs="Arial"/>
          <w:i/>
          <w:iCs/>
          <w:sz w:val="20"/>
          <w:szCs w:val="20"/>
        </w:rPr>
      </w:pPr>
      <w:r>
        <w:rPr>
          <w:rFonts w:cs="Arial"/>
          <w:sz w:val="20"/>
          <w:szCs w:val="20"/>
        </w:rPr>
        <w:t xml:space="preserve">Figura 1: </w:t>
      </w:r>
      <w:r>
        <w:rPr>
          <w:rFonts w:cs="Arial"/>
          <w:i/>
          <w:iCs/>
          <w:sz w:val="20"/>
          <w:szCs w:val="20"/>
        </w:rPr>
        <w:t>Architettura Android</w:t>
      </w:r>
    </w:p>
    <w:p w14:paraId="23ADEFCB" w14:textId="77777777" w:rsidR="005E3A72" w:rsidRDefault="005E3A72" w:rsidP="005E3A72">
      <w:pPr>
        <w:spacing w:after="200" w:line="276" w:lineRule="auto"/>
        <w:jc w:val="center"/>
        <w:rPr>
          <w:b/>
          <w:bCs/>
        </w:rPr>
      </w:pPr>
    </w:p>
    <w:p w14:paraId="482B845E" w14:textId="516B83D9" w:rsidR="005A4FE5" w:rsidRDefault="005A4FE5" w:rsidP="00590D6A">
      <w:r w:rsidRPr="005A4FE5">
        <w:rPr>
          <w:b/>
          <w:i/>
        </w:rPr>
        <w:lastRenderedPageBreak/>
        <w:t>Kernel Linux</w:t>
      </w:r>
      <w:r w:rsidRPr="005A4FE5">
        <w:rPr>
          <w:b/>
          <w:i/>
        </w:rPr>
        <w:br/>
      </w:r>
      <w:r w:rsidR="00590D6A" w:rsidRPr="00590D6A">
        <w:t>Il kernel Linux è il nucleo del sistema operativo Android</w:t>
      </w:r>
      <w:r w:rsidRPr="005A4FE5">
        <w:t>. </w:t>
      </w:r>
      <w:r w:rsidR="00590D6A" w:rsidRPr="00590D6A">
        <w:t>Gestisce tutte le interazioni con l’hardware del dispositivo, inclusi la gestione della memoria, il controllo dei processi, la gestione dei driver e la comunicazione con i dispositivi periferici. Il kernel fornisce anche funzionalità di sicurezza e gestione dell’energia</w:t>
      </w:r>
      <w:r w:rsidR="00590D6A">
        <w:t>.</w:t>
      </w:r>
    </w:p>
    <w:p w14:paraId="75A73443" w14:textId="55E3848F" w:rsidR="00C52C4C" w:rsidRPr="00C52C4C" w:rsidRDefault="00C52C4C" w:rsidP="009A145D">
      <w:r w:rsidRPr="00C52C4C">
        <w:t xml:space="preserve">Con l’introduzione del progetto </w:t>
      </w:r>
      <w:proofErr w:type="spellStart"/>
      <w:r w:rsidRPr="00C52C4C">
        <w:t>Generic</w:t>
      </w:r>
      <w:proofErr w:type="spellEnd"/>
      <w:r w:rsidRPr="00C52C4C">
        <w:t xml:space="preserve"> Kernel Image (GKI), il kernel di Android è diventato più modulare. </w:t>
      </w:r>
      <w:r w:rsidRPr="00B26004">
        <w:t>Questo significa che il kernel principale è separato dai moduli specifici del fornitore, facilitando gli aggiornamenti e migliorando la compatibilità tra diversi dispositivi</w:t>
      </w:r>
      <w:r w:rsidR="00B26004">
        <w:t>.</w:t>
      </w:r>
    </w:p>
    <w:p w14:paraId="7B887D96" w14:textId="7CD52891" w:rsidR="00C52C4C" w:rsidRPr="00C52C4C" w:rsidRDefault="00C52C4C" w:rsidP="009A145D">
      <w:r w:rsidRPr="00C52C4C">
        <w:t>Essendo open source, il kernel di Linux può essere modificato e personalizzato per adattarsi alle esigenze specifiche dei produttori di dispositivi e degli sviluppatori. </w:t>
      </w:r>
      <w:r w:rsidRPr="00B26004">
        <w:t>Questo ha portato a una vasta gamma di varianti del kernel, ciascuna ottimizzata per specifici hardware e usi</w:t>
      </w:r>
      <w:r w:rsidR="00B26004">
        <w:t>.</w:t>
      </w:r>
    </w:p>
    <w:p w14:paraId="48E37BFE" w14:textId="77777777" w:rsidR="00C52C4C" w:rsidRDefault="00C52C4C" w:rsidP="001B695D">
      <w:pPr>
        <w:tabs>
          <w:tab w:val="num" w:pos="720"/>
        </w:tabs>
      </w:pPr>
    </w:p>
    <w:p w14:paraId="648CBFC3" w14:textId="77777777" w:rsidR="00C52C4C" w:rsidRPr="009C5749" w:rsidRDefault="00C52C4C" w:rsidP="001B695D">
      <w:pPr>
        <w:tabs>
          <w:tab w:val="num" w:pos="720"/>
        </w:tabs>
      </w:pPr>
    </w:p>
    <w:p w14:paraId="33FAB667" w14:textId="77777777" w:rsidR="009C5749" w:rsidRPr="009C5749" w:rsidRDefault="009C5749" w:rsidP="00C52C4C">
      <w:r w:rsidRPr="009C5749">
        <w:rPr>
          <w:b/>
          <w:bCs/>
        </w:rPr>
        <w:t>Librerie Native</w:t>
      </w:r>
      <w:r w:rsidRPr="009C5749">
        <w:br/>
        <w:t>Questo livello contiene una serie di librerie scritte in C/C++ che forniscono funzionalità di base per il sistema operativo. Tra queste librerie ci sono:</w:t>
      </w:r>
    </w:p>
    <w:p w14:paraId="343468FB" w14:textId="77777777" w:rsidR="009C5749" w:rsidRPr="009C5749" w:rsidRDefault="009C5749" w:rsidP="00BA09BD">
      <w:pPr>
        <w:numPr>
          <w:ilvl w:val="0"/>
          <w:numId w:val="4"/>
        </w:numPr>
      </w:pPr>
      <w:r w:rsidRPr="009C5749">
        <w:rPr>
          <w:i/>
          <w:iCs/>
        </w:rPr>
        <w:t>Surface Manager</w:t>
      </w:r>
      <w:r w:rsidRPr="009C5749">
        <w:t>: Gestisce l’accesso al display e la composizione delle superfici grafiche.</w:t>
      </w:r>
    </w:p>
    <w:p w14:paraId="59AC3DAC" w14:textId="77777777" w:rsidR="009C5749" w:rsidRPr="009C5749" w:rsidRDefault="009C5749" w:rsidP="00BA09BD">
      <w:pPr>
        <w:numPr>
          <w:ilvl w:val="0"/>
          <w:numId w:val="4"/>
        </w:numPr>
      </w:pPr>
      <w:r w:rsidRPr="009C5749">
        <w:rPr>
          <w:i/>
          <w:iCs/>
        </w:rPr>
        <w:t>Media Framework</w:t>
      </w:r>
      <w:r w:rsidRPr="009C5749">
        <w:t>: Supporta la riproduzione e la registrazione di vari formati audio e video.</w:t>
      </w:r>
    </w:p>
    <w:p w14:paraId="3FC6DD2E" w14:textId="77777777" w:rsidR="009C5749" w:rsidRPr="009C5749" w:rsidRDefault="009C5749" w:rsidP="00BA09BD">
      <w:pPr>
        <w:numPr>
          <w:ilvl w:val="0"/>
          <w:numId w:val="4"/>
        </w:numPr>
      </w:pPr>
      <w:proofErr w:type="spellStart"/>
      <w:r w:rsidRPr="009C5749">
        <w:rPr>
          <w:i/>
          <w:iCs/>
        </w:rPr>
        <w:t>SQLite</w:t>
      </w:r>
      <w:proofErr w:type="spellEnd"/>
      <w:r w:rsidRPr="009C5749">
        <w:t>: Un database leggero utilizzato per l’archiviazione dei dati delle applicazioni.</w:t>
      </w:r>
    </w:p>
    <w:p w14:paraId="4B20048D" w14:textId="6665227F" w:rsidR="009C5749" w:rsidRDefault="009C5749" w:rsidP="00BA09BD">
      <w:pPr>
        <w:numPr>
          <w:ilvl w:val="0"/>
          <w:numId w:val="4"/>
        </w:numPr>
      </w:pPr>
      <w:r w:rsidRPr="009C5749">
        <w:rPr>
          <w:i/>
          <w:iCs/>
        </w:rPr>
        <w:t>OpenGL ES</w:t>
      </w:r>
      <w:r w:rsidRPr="009C5749">
        <w:t>: Una libreria grafica per il rendering 2D e 3D</w:t>
      </w:r>
      <w:r w:rsidR="006E1AD9">
        <w:t>.</w:t>
      </w:r>
    </w:p>
    <w:p w14:paraId="6E02780B" w14:textId="77777777" w:rsidR="00CE1940" w:rsidRPr="009C5749" w:rsidRDefault="00CE1940" w:rsidP="00CE1940">
      <w:pPr>
        <w:ind w:left="1080"/>
      </w:pPr>
    </w:p>
    <w:p w14:paraId="265B8312" w14:textId="08C3676A" w:rsidR="009C5749" w:rsidRDefault="009C5749" w:rsidP="00590D6A">
      <w:r w:rsidRPr="009C5749">
        <w:rPr>
          <w:b/>
          <w:bCs/>
        </w:rPr>
        <w:t>Android Runtime (ART)</w:t>
      </w:r>
      <w:r w:rsidRPr="009C5749">
        <w:br/>
        <w:t xml:space="preserve">ART è il </w:t>
      </w:r>
      <w:proofErr w:type="spellStart"/>
      <w:r w:rsidRPr="009C5749">
        <w:t>runtime</w:t>
      </w:r>
      <w:proofErr w:type="spellEnd"/>
      <w:r w:rsidRPr="009C5749">
        <w:t xml:space="preserve"> che esegue le applicazioni Android. Sostituisce il precedente </w:t>
      </w:r>
      <w:proofErr w:type="spellStart"/>
      <w:r w:rsidRPr="009C5749">
        <w:t>Dalvik</w:t>
      </w:r>
      <w:proofErr w:type="spellEnd"/>
      <w:r w:rsidRPr="009C5749">
        <w:t xml:space="preserve"> Virtual Machine e offre miglioramenti in termini di prestazioni e gestione della memoria. ART utilizza la compilazione </w:t>
      </w:r>
      <w:proofErr w:type="spellStart"/>
      <w:r w:rsidRPr="009C5749">
        <w:t>ahead</w:t>
      </w:r>
      <w:proofErr w:type="spellEnd"/>
      <w:r w:rsidRPr="009C5749">
        <w:t xml:space="preserve">-of-time (AOT) per convertire il </w:t>
      </w:r>
      <w:proofErr w:type="spellStart"/>
      <w:r w:rsidRPr="009C5749">
        <w:t>bytecode</w:t>
      </w:r>
      <w:proofErr w:type="spellEnd"/>
      <w:r w:rsidRPr="009C5749">
        <w:t xml:space="preserve"> delle applicazioni in codice macchina nativo, migliorando così l’efficienza</w:t>
      </w:r>
      <w:r w:rsidR="00CE1940">
        <w:t>.</w:t>
      </w:r>
    </w:p>
    <w:p w14:paraId="5D09D6F1" w14:textId="22BED025" w:rsidR="00DC1A85" w:rsidRDefault="00DC1A85" w:rsidP="00DC1A85">
      <w:r>
        <w:t xml:space="preserve">ART utilizza il formato </w:t>
      </w:r>
      <w:proofErr w:type="spellStart"/>
      <w:r>
        <w:t>Dalvik</w:t>
      </w:r>
      <w:proofErr w:type="spellEnd"/>
      <w:r>
        <w:t xml:space="preserve"> </w:t>
      </w:r>
      <w:proofErr w:type="spellStart"/>
      <w:r>
        <w:t>Executable</w:t>
      </w:r>
      <w:proofErr w:type="spellEnd"/>
      <w:r>
        <w:t xml:space="preserve"> (.</w:t>
      </w:r>
      <w:proofErr w:type="spellStart"/>
      <w:r>
        <w:t>dex</w:t>
      </w:r>
      <w:proofErr w:type="spellEnd"/>
      <w:r>
        <w:t xml:space="preserve">) ottimizzato per una bassa occupazione di memoria e gestisce le classi compilate da Java. ART è progettato per migliorare le performance e ridurre i tempi di avvio delle applicazioni rispetto a </w:t>
      </w:r>
      <w:proofErr w:type="spellStart"/>
      <w:r>
        <w:t>Dalvik</w:t>
      </w:r>
      <w:proofErr w:type="spellEnd"/>
      <w:r>
        <w:t>.</w:t>
      </w:r>
    </w:p>
    <w:p w14:paraId="5D87D190" w14:textId="77777777" w:rsidR="00DC1A85" w:rsidRDefault="00DC1A85" w:rsidP="00DC1A85"/>
    <w:p w14:paraId="3E7F5E60" w14:textId="77777777" w:rsidR="00DC1A85" w:rsidRDefault="00DC1A85" w:rsidP="00DC1A85">
      <w:r>
        <w:t xml:space="preserve">   Alcuni pacchetti supportati da ART sono:</w:t>
      </w:r>
    </w:p>
    <w:p w14:paraId="37545348" w14:textId="206A1169" w:rsidR="00DC1A85" w:rsidRDefault="00DC1A85" w:rsidP="00BA09BD">
      <w:pPr>
        <w:pStyle w:val="Paragrafoelenco"/>
        <w:numPr>
          <w:ilvl w:val="0"/>
          <w:numId w:val="8"/>
        </w:numPr>
      </w:pPr>
      <w:proofErr w:type="spellStart"/>
      <w:r>
        <w:t>java.lang</w:t>
      </w:r>
      <w:proofErr w:type="spellEnd"/>
      <w:r>
        <w:t>: Supporto per linguaggio ed eccezioni.</w:t>
      </w:r>
    </w:p>
    <w:p w14:paraId="390BB2CB" w14:textId="346EB670" w:rsidR="00DC1A85" w:rsidRDefault="00DC1A85" w:rsidP="00BA09BD">
      <w:pPr>
        <w:pStyle w:val="Paragrafoelenco"/>
        <w:numPr>
          <w:ilvl w:val="0"/>
          <w:numId w:val="8"/>
        </w:numPr>
      </w:pPr>
      <w:proofErr w:type="spellStart"/>
      <w:r>
        <w:t>java.io</w:t>
      </w:r>
      <w:proofErr w:type="spellEnd"/>
      <w:r>
        <w:t>: Input/Output di file e stream.</w:t>
      </w:r>
    </w:p>
    <w:p w14:paraId="10D6F416" w14:textId="1FB40F38" w:rsidR="00DC1A85" w:rsidRDefault="00DC1A85" w:rsidP="00BA09BD">
      <w:pPr>
        <w:pStyle w:val="Paragrafoelenco"/>
        <w:numPr>
          <w:ilvl w:val="0"/>
          <w:numId w:val="8"/>
        </w:numPr>
      </w:pPr>
      <w:proofErr w:type="spellStart"/>
      <w:r>
        <w:t>java.math</w:t>
      </w:r>
      <w:proofErr w:type="spellEnd"/>
      <w:r>
        <w:t>: Numeri grandi e precisione.</w:t>
      </w:r>
    </w:p>
    <w:p w14:paraId="215E9768" w14:textId="0BD487C2" w:rsidR="00DC1A85" w:rsidRDefault="00DC1A85" w:rsidP="00BA09BD">
      <w:pPr>
        <w:pStyle w:val="Paragrafoelenco"/>
        <w:numPr>
          <w:ilvl w:val="0"/>
          <w:numId w:val="8"/>
        </w:numPr>
      </w:pPr>
      <w:r>
        <w:t xml:space="preserve">java.net: Network I/O, URL, </w:t>
      </w:r>
      <w:proofErr w:type="spellStart"/>
      <w:r>
        <w:t>socket</w:t>
      </w:r>
      <w:proofErr w:type="spellEnd"/>
      <w:r>
        <w:t>.</w:t>
      </w:r>
    </w:p>
    <w:p w14:paraId="44E33916" w14:textId="15B22681" w:rsidR="00DC1A85" w:rsidRDefault="00DC1A85" w:rsidP="00BA09BD">
      <w:pPr>
        <w:pStyle w:val="Paragrafoelenco"/>
        <w:numPr>
          <w:ilvl w:val="0"/>
          <w:numId w:val="8"/>
        </w:numPr>
      </w:pPr>
      <w:proofErr w:type="spellStart"/>
      <w:r>
        <w:t>java.nio</w:t>
      </w:r>
      <w:proofErr w:type="spellEnd"/>
      <w:r>
        <w:t>: File e I/O di canali.</w:t>
      </w:r>
    </w:p>
    <w:p w14:paraId="5C11E5B2" w14:textId="622B314A" w:rsidR="00DC1A85" w:rsidRDefault="00DC1A85" w:rsidP="00BA09BD">
      <w:pPr>
        <w:pStyle w:val="Paragrafoelenco"/>
        <w:numPr>
          <w:ilvl w:val="0"/>
          <w:numId w:val="8"/>
        </w:numPr>
      </w:pPr>
      <w:proofErr w:type="spellStart"/>
      <w:proofErr w:type="gramStart"/>
      <w:r>
        <w:t>java.security</w:t>
      </w:r>
      <w:proofErr w:type="spellEnd"/>
      <w:proofErr w:type="gramEnd"/>
      <w:r>
        <w:t>: Autorizzazione, certificati, chiavi pubbliche.</w:t>
      </w:r>
    </w:p>
    <w:p w14:paraId="35A5BC4D" w14:textId="00F44086" w:rsidR="00DC1A85" w:rsidRDefault="00DC1A85" w:rsidP="00BA09BD">
      <w:pPr>
        <w:pStyle w:val="Paragrafoelenco"/>
        <w:numPr>
          <w:ilvl w:val="0"/>
          <w:numId w:val="8"/>
        </w:numPr>
      </w:pPr>
      <w:proofErr w:type="spellStart"/>
      <w:r>
        <w:t>java.sql</w:t>
      </w:r>
      <w:proofErr w:type="spellEnd"/>
      <w:r>
        <w:t>: Interfacce per database.</w:t>
      </w:r>
    </w:p>
    <w:p w14:paraId="32359942" w14:textId="7A1E8580" w:rsidR="00DC1A85" w:rsidRDefault="00DC1A85" w:rsidP="00BA09BD">
      <w:pPr>
        <w:pStyle w:val="Paragrafoelenco"/>
        <w:numPr>
          <w:ilvl w:val="0"/>
          <w:numId w:val="8"/>
        </w:numPr>
      </w:pPr>
      <w:proofErr w:type="spellStart"/>
      <w:proofErr w:type="gramStart"/>
      <w:r>
        <w:t>javax.crypto</w:t>
      </w:r>
      <w:proofErr w:type="spellEnd"/>
      <w:proofErr w:type="gramEnd"/>
      <w:r>
        <w:t>: Cifratura e chiavi pubbliche.</w:t>
      </w:r>
    </w:p>
    <w:p w14:paraId="4D455729" w14:textId="2FBA1F95" w:rsidR="00DC1A85" w:rsidRDefault="00DC1A85" w:rsidP="00BA09BD">
      <w:pPr>
        <w:pStyle w:val="Paragrafoelenco"/>
        <w:numPr>
          <w:ilvl w:val="0"/>
          <w:numId w:val="8"/>
        </w:numPr>
      </w:pPr>
      <w:r>
        <w:t>javax.ne</w:t>
      </w:r>
      <w:r w:rsidR="006E1AD9">
        <w:t>t</w:t>
      </w:r>
      <w:r>
        <w:t xml:space="preserve">: </w:t>
      </w:r>
      <w:proofErr w:type="spellStart"/>
      <w:r>
        <w:t>Socket</w:t>
      </w:r>
      <w:proofErr w:type="spellEnd"/>
      <w:r>
        <w:t xml:space="preserve"> </w:t>
      </w:r>
      <w:proofErr w:type="spellStart"/>
      <w:r>
        <w:t>factories</w:t>
      </w:r>
      <w:proofErr w:type="spellEnd"/>
      <w:r>
        <w:t>, SSL.</w:t>
      </w:r>
    </w:p>
    <w:p w14:paraId="782DA618" w14:textId="5F85BF37" w:rsidR="00DC1A85" w:rsidRDefault="00DC1A85" w:rsidP="00BA09BD">
      <w:pPr>
        <w:pStyle w:val="Paragrafoelenco"/>
        <w:numPr>
          <w:ilvl w:val="0"/>
          <w:numId w:val="8"/>
        </w:numPr>
      </w:pPr>
      <w:proofErr w:type="spellStart"/>
      <w:proofErr w:type="gramStart"/>
      <w:r>
        <w:t>javax.xml.parsers</w:t>
      </w:r>
      <w:proofErr w:type="spellEnd"/>
      <w:proofErr w:type="gramEnd"/>
      <w:r>
        <w:t xml:space="preserve">: </w:t>
      </w:r>
      <w:proofErr w:type="spellStart"/>
      <w:r>
        <w:t>Parsing</w:t>
      </w:r>
      <w:proofErr w:type="spellEnd"/>
      <w:r>
        <w:t xml:space="preserve"> XML.</w:t>
      </w:r>
    </w:p>
    <w:p w14:paraId="2B30D454" w14:textId="49C1DEFA" w:rsidR="00DC1A85" w:rsidRDefault="00DC1A85" w:rsidP="00BA09BD">
      <w:pPr>
        <w:pStyle w:val="Paragrafoelenco"/>
        <w:numPr>
          <w:ilvl w:val="0"/>
          <w:numId w:val="8"/>
        </w:numPr>
      </w:pPr>
      <w:r>
        <w:t xml:space="preserve">org.w3c.dom e </w:t>
      </w:r>
      <w:proofErr w:type="spellStart"/>
      <w:r w:rsidR="006E1AD9">
        <w:t>o</w:t>
      </w:r>
      <w:r>
        <w:t>rg.xml.sax</w:t>
      </w:r>
      <w:proofErr w:type="spellEnd"/>
      <w:r>
        <w:t>: API per XML.</w:t>
      </w:r>
    </w:p>
    <w:p w14:paraId="3E3A8272" w14:textId="77777777" w:rsidR="006E1AD9" w:rsidRDefault="006E1AD9" w:rsidP="00DC1A85"/>
    <w:p w14:paraId="56639B53" w14:textId="77777777" w:rsidR="006E1AD9" w:rsidRDefault="006E1AD9" w:rsidP="006E1AD9">
      <w:r>
        <w:t>In aggiunta, l'SDK di Android include librerie di terze parti come:</w:t>
      </w:r>
    </w:p>
    <w:p w14:paraId="464AA548" w14:textId="5CC1B6F1" w:rsidR="006E1AD9" w:rsidRDefault="006E1AD9" w:rsidP="00BA09BD">
      <w:pPr>
        <w:pStyle w:val="Paragrafoelenco"/>
        <w:numPr>
          <w:ilvl w:val="0"/>
          <w:numId w:val="7"/>
        </w:numPr>
      </w:pPr>
      <w:proofErr w:type="spellStart"/>
      <w:proofErr w:type="gramStart"/>
      <w:r>
        <w:t>org.apache</w:t>
      </w:r>
      <w:proofErr w:type="gramEnd"/>
      <w:r>
        <w:t>.commons.httpclient</w:t>
      </w:r>
      <w:proofErr w:type="spellEnd"/>
      <w:r>
        <w:t>: Autenticazione HTTP, cookies, metodi e protocolli.</w:t>
      </w:r>
    </w:p>
    <w:p w14:paraId="38B384BD" w14:textId="67EA617B" w:rsidR="006E1AD9" w:rsidRDefault="006E1AD9" w:rsidP="00BA09BD">
      <w:pPr>
        <w:pStyle w:val="Paragrafoelenco"/>
        <w:numPr>
          <w:ilvl w:val="0"/>
          <w:numId w:val="7"/>
        </w:numPr>
      </w:pPr>
      <w:proofErr w:type="spellStart"/>
      <w:proofErr w:type="gramStart"/>
      <w:r>
        <w:t>org.apache</w:t>
      </w:r>
      <w:proofErr w:type="gramEnd"/>
      <w:r>
        <w:t>.commons.codec</w:t>
      </w:r>
      <w:proofErr w:type="spellEnd"/>
      <w:r>
        <w:t>: Utility per codifica e decodifica.</w:t>
      </w:r>
    </w:p>
    <w:p w14:paraId="59F8085F" w14:textId="750FDB42" w:rsidR="006E1AD9" w:rsidRDefault="006E1AD9" w:rsidP="00BA09BD">
      <w:pPr>
        <w:pStyle w:val="Paragrafoelenco"/>
        <w:numPr>
          <w:ilvl w:val="0"/>
          <w:numId w:val="7"/>
        </w:numPr>
      </w:pPr>
      <w:proofErr w:type="spellStart"/>
      <w:proofErr w:type="gramStart"/>
      <w:r>
        <w:t>org.bluez</w:t>
      </w:r>
      <w:proofErr w:type="spellEnd"/>
      <w:proofErr w:type="gramEnd"/>
      <w:r>
        <w:t>: Supporto per Bluetooth.</w:t>
      </w:r>
    </w:p>
    <w:p w14:paraId="70C52684" w14:textId="27D4543E" w:rsidR="006E1AD9" w:rsidRDefault="006E1AD9" w:rsidP="00BA09BD">
      <w:pPr>
        <w:pStyle w:val="Paragrafoelenco"/>
        <w:numPr>
          <w:ilvl w:val="0"/>
          <w:numId w:val="7"/>
        </w:numPr>
      </w:pPr>
      <w:proofErr w:type="spellStart"/>
      <w:r>
        <w:t>org.json</w:t>
      </w:r>
      <w:proofErr w:type="spellEnd"/>
      <w:r>
        <w:t xml:space="preserve">: JavaScript Object </w:t>
      </w:r>
      <w:proofErr w:type="spellStart"/>
      <w:r>
        <w:t>Notation</w:t>
      </w:r>
      <w:proofErr w:type="spellEnd"/>
      <w:r>
        <w:t>.</w:t>
      </w:r>
    </w:p>
    <w:p w14:paraId="13F46628" w14:textId="77777777" w:rsidR="00CE1940" w:rsidRPr="009C5749" w:rsidRDefault="00CE1940" w:rsidP="00590D6A"/>
    <w:p w14:paraId="1FC007F5" w14:textId="4DDBE7A9" w:rsidR="009C5749" w:rsidRPr="009C5749" w:rsidRDefault="009C5749" w:rsidP="00CE1940">
      <w:r w:rsidRPr="009C5749">
        <w:rPr>
          <w:b/>
          <w:bCs/>
        </w:rPr>
        <w:lastRenderedPageBreak/>
        <w:t>Application Framework</w:t>
      </w:r>
      <w:r w:rsidRPr="009C5749">
        <w:br/>
      </w:r>
      <w:r w:rsidR="00BC001A" w:rsidRPr="00BC001A">
        <w:t>fornisce una serie di servizi di alto livello che le applicazioni possono utilizzare per interagire con il sistema operativo. Questo livello è fondamentale per lo sviluppo delle applicazioni Android, poiché offre le API necessarie per accedere alle funzionalità di sistema</w:t>
      </w:r>
      <w:r w:rsidR="00BC001A">
        <w:t xml:space="preserve">. </w:t>
      </w:r>
      <w:r w:rsidRPr="009C5749">
        <w:t>Alcuni dei componenti principali includono:</w:t>
      </w:r>
    </w:p>
    <w:p w14:paraId="501B0573" w14:textId="44A6B34A" w:rsidR="00BC001A" w:rsidRPr="00BC001A" w:rsidRDefault="00BC001A" w:rsidP="00BA09BD">
      <w:pPr>
        <w:numPr>
          <w:ilvl w:val="0"/>
          <w:numId w:val="6"/>
        </w:numPr>
      </w:pPr>
      <w:r w:rsidRPr="00BC001A">
        <w:rPr>
          <w:i/>
          <w:iCs/>
        </w:rPr>
        <w:t>Activity Manager</w:t>
      </w:r>
      <w:r w:rsidRPr="00BC001A">
        <w:br/>
        <w:t>Gestisce il ciclo di vita delle applicazioni e la navigazione tra le attività. Assicura che le applicazioni possano passare da uno stato all’altro senza problemi, gestendo la memoria e le risorse in modo efficiente</w:t>
      </w:r>
    </w:p>
    <w:p w14:paraId="37ACF9E0" w14:textId="0CF322F9" w:rsidR="00BC001A" w:rsidRPr="00BC001A" w:rsidRDefault="00BC001A" w:rsidP="00BA09BD">
      <w:pPr>
        <w:numPr>
          <w:ilvl w:val="0"/>
          <w:numId w:val="6"/>
        </w:numPr>
      </w:pPr>
      <w:r w:rsidRPr="00BC001A">
        <w:rPr>
          <w:i/>
          <w:iCs/>
        </w:rPr>
        <w:t>Window Manager</w:t>
      </w:r>
      <w:r w:rsidRPr="00BC001A">
        <w:rPr>
          <w:i/>
          <w:iCs/>
        </w:rPr>
        <w:br/>
      </w:r>
      <w:r w:rsidRPr="00BC001A">
        <w:t>Gestisce le finestre e le loro interazioni con l’utente. Questo componente è responsabile della disposizione delle finestre sullo schermo e della gestione delle transizioni tra le diverse finestre</w:t>
      </w:r>
      <w:r>
        <w:t>.</w:t>
      </w:r>
    </w:p>
    <w:p w14:paraId="01FACBD6" w14:textId="66916A38" w:rsidR="00BC001A" w:rsidRPr="00BC001A" w:rsidRDefault="00BC001A" w:rsidP="00BA09BD">
      <w:pPr>
        <w:numPr>
          <w:ilvl w:val="0"/>
          <w:numId w:val="6"/>
        </w:numPr>
      </w:pPr>
      <w:r w:rsidRPr="00BC001A">
        <w:rPr>
          <w:i/>
          <w:iCs/>
        </w:rPr>
        <w:t>Content Providers</w:t>
      </w:r>
      <w:r w:rsidRPr="00BC001A">
        <w:br/>
        <w:t>Permettono alle applicazioni di condividere dati con altre applicazioni. Forniscono un’interfaccia standard per accedere e modificare i dati, come i contatti o i file multimediali</w:t>
      </w:r>
      <w:r>
        <w:t>.</w:t>
      </w:r>
    </w:p>
    <w:p w14:paraId="0D6A92D5" w14:textId="766B9B20" w:rsidR="00BC001A" w:rsidRPr="00BC001A" w:rsidRDefault="00BC001A" w:rsidP="00BA09BD">
      <w:pPr>
        <w:numPr>
          <w:ilvl w:val="0"/>
          <w:numId w:val="6"/>
        </w:numPr>
      </w:pPr>
      <w:proofErr w:type="spellStart"/>
      <w:r w:rsidRPr="00BC001A">
        <w:rPr>
          <w:i/>
          <w:iCs/>
        </w:rPr>
        <w:t>View</w:t>
      </w:r>
      <w:proofErr w:type="spellEnd"/>
      <w:r w:rsidRPr="00BC001A">
        <w:rPr>
          <w:i/>
          <w:iCs/>
        </w:rPr>
        <w:t xml:space="preserve"> System</w:t>
      </w:r>
      <w:r w:rsidRPr="00BC001A">
        <w:br/>
        <w:t>Un insieme di componenti UI che permettono agli sviluppatori di creare interfacce utente complesse. Include vari widget come pulsanti, campi di testo, liste e layout</w:t>
      </w:r>
      <w:r>
        <w:t>.</w:t>
      </w:r>
    </w:p>
    <w:p w14:paraId="4C8FB0CD" w14:textId="3B60A5AE" w:rsidR="00BC001A" w:rsidRPr="00BC001A" w:rsidRDefault="00BC001A" w:rsidP="00BA09BD">
      <w:pPr>
        <w:numPr>
          <w:ilvl w:val="0"/>
          <w:numId w:val="6"/>
        </w:numPr>
      </w:pPr>
      <w:r w:rsidRPr="00BC001A">
        <w:rPr>
          <w:i/>
          <w:iCs/>
        </w:rPr>
        <w:t>Package Manager</w:t>
      </w:r>
      <w:r w:rsidRPr="00BC001A">
        <w:br/>
        <w:t>Fornisce informazioni sulle applicazioni installate sul dispositivo. Permette di installare, aggiornare e rimuovere applicazioni, oltre a gestire i permessi delle applicazioni</w:t>
      </w:r>
      <w:r>
        <w:t>.</w:t>
      </w:r>
    </w:p>
    <w:p w14:paraId="3F7E7486" w14:textId="1662B8E6" w:rsidR="00BC001A" w:rsidRPr="00BC001A" w:rsidRDefault="00BC001A" w:rsidP="00BA09BD">
      <w:pPr>
        <w:numPr>
          <w:ilvl w:val="0"/>
          <w:numId w:val="6"/>
        </w:numPr>
      </w:pPr>
      <w:proofErr w:type="spellStart"/>
      <w:r w:rsidRPr="00BC001A">
        <w:rPr>
          <w:i/>
          <w:iCs/>
        </w:rPr>
        <w:t>Telephony</w:t>
      </w:r>
      <w:proofErr w:type="spellEnd"/>
      <w:r w:rsidRPr="00BC001A">
        <w:rPr>
          <w:i/>
          <w:iCs/>
        </w:rPr>
        <w:t xml:space="preserve"> Manager</w:t>
      </w:r>
      <w:r w:rsidRPr="00BC001A">
        <w:br/>
        <w:t>Gestisce tutte le operazioni legate alla telefonia, come le chiamate, i messaggi SMS e le informazioni sulla rete</w:t>
      </w:r>
      <w:r>
        <w:t>.</w:t>
      </w:r>
    </w:p>
    <w:p w14:paraId="71492087" w14:textId="271331BA" w:rsidR="00BC001A" w:rsidRPr="00BC001A" w:rsidRDefault="00BC001A" w:rsidP="00BA09BD">
      <w:pPr>
        <w:numPr>
          <w:ilvl w:val="0"/>
          <w:numId w:val="6"/>
        </w:numPr>
      </w:pPr>
      <w:r w:rsidRPr="00BC001A">
        <w:rPr>
          <w:i/>
          <w:iCs/>
        </w:rPr>
        <w:t>Resource Manager</w:t>
      </w:r>
      <w:r w:rsidRPr="00BC001A">
        <w:br/>
        <w:t xml:space="preserve">Fornisce accesso alle risorse non codificate, come stringhe, layout e grafica. Questo </w:t>
      </w:r>
      <w:r>
        <w:t>c</w:t>
      </w:r>
      <w:r w:rsidRPr="00BC001A">
        <w:t>omponente permette di gestire le risorse in modo efficiente, supportando diverse configurazioni di dispositivo e localizzazioni</w:t>
      </w:r>
      <w:r>
        <w:t>.</w:t>
      </w:r>
    </w:p>
    <w:p w14:paraId="1D71D1CF" w14:textId="073E4FF2" w:rsidR="00BC001A" w:rsidRPr="00BC001A" w:rsidRDefault="00BC001A" w:rsidP="00BA09BD">
      <w:pPr>
        <w:numPr>
          <w:ilvl w:val="0"/>
          <w:numId w:val="6"/>
        </w:numPr>
      </w:pPr>
      <w:r w:rsidRPr="00BC001A">
        <w:rPr>
          <w:i/>
          <w:iCs/>
        </w:rPr>
        <w:t>Notification Manager</w:t>
      </w:r>
      <w:r w:rsidRPr="00BC001A">
        <w:br/>
        <w:t>Gestisce la visualizzazione delle notifiche. Permette alle applicazioni di mostrare messaggi all’utente, che possono essere visualizzati nella barra delle notifiche</w:t>
      </w:r>
      <w:r>
        <w:t>.</w:t>
      </w:r>
    </w:p>
    <w:p w14:paraId="328AA1EE" w14:textId="14360E34" w:rsidR="00BC001A" w:rsidRPr="00BC001A" w:rsidRDefault="00BC001A" w:rsidP="00BA09BD">
      <w:pPr>
        <w:numPr>
          <w:ilvl w:val="0"/>
          <w:numId w:val="6"/>
        </w:numPr>
      </w:pPr>
      <w:r w:rsidRPr="00BC001A">
        <w:rPr>
          <w:i/>
          <w:iCs/>
        </w:rPr>
        <w:t>Location Manager</w:t>
      </w:r>
      <w:r w:rsidRPr="00BC001A">
        <w:rPr>
          <w:i/>
          <w:iCs/>
        </w:rPr>
        <w:br/>
      </w:r>
      <w:r w:rsidRPr="00BC001A">
        <w:t>Fornisce servizi di localizzazione, permettendo alle applicazioni di ottenere la posizione geografica del dispositivo. Supporta diverse fonti di localizzazione, come GPS e reti mobili</w:t>
      </w:r>
      <w:r>
        <w:t>.</w:t>
      </w:r>
    </w:p>
    <w:p w14:paraId="0B72F5FD" w14:textId="431E9A47" w:rsidR="00BC001A" w:rsidRPr="00BC001A" w:rsidRDefault="00BC001A" w:rsidP="00BA09BD">
      <w:pPr>
        <w:numPr>
          <w:ilvl w:val="0"/>
          <w:numId w:val="6"/>
        </w:numPr>
      </w:pPr>
      <w:r w:rsidRPr="00BC001A">
        <w:rPr>
          <w:i/>
          <w:iCs/>
        </w:rPr>
        <w:t>Sensor Manager</w:t>
      </w:r>
      <w:r w:rsidRPr="00BC001A">
        <w:br/>
        <w:t>Gestisce l’accesso ai sensori del dispositivo, come accelerometri, giroscopi e sensori di prossimità. Permette alle applicazioni di rilevare e rispondere ai cambiamenti nell’ambiente fisico del dispositivo</w:t>
      </w:r>
      <w:r>
        <w:t>.</w:t>
      </w:r>
    </w:p>
    <w:p w14:paraId="5453AC2C" w14:textId="77777777" w:rsidR="00BC001A" w:rsidRPr="00BC001A" w:rsidRDefault="00BC001A" w:rsidP="00BC001A">
      <w:r w:rsidRPr="00BC001A">
        <w:t>Questi componenti lavorano insieme per fornire un ambiente di sviluppo robusto e flessibile, permettendo agli sviluppatori di creare applicazioni ricche di funzionalità e altamente interattive.</w:t>
      </w:r>
    </w:p>
    <w:p w14:paraId="0A73C1E1" w14:textId="77777777" w:rsidR="00CE1940" w:rsidRPr="009C5749" w:rsidRDefault="00CE1940" w:rsidP="00CE1940">
      <w:pPr>
        <w:ind w:left="360"/>
      </w:pPr>
    </w:p>
    <w:p w14:paraId="145538C5" w14:textId="1B4BB4A9" w:rsidR="003E4ED7" w:rsidRPr="003E4ED7" w:rsidRDefault="009C5749" w:rsidP="003E4ED7">
      <w:r w:rsidRPr="009C5749">
        <w:rPr>
          <w:b/>
          <w:bCs/>
        </w:rPr>
        <w:t>Applications</w:t>
      </w:r>
      <w:r w:rsidRPr="009C5749">
        <w:br/>
      </w:r>
      <w:r w:rsidR="003E4ED7" w:rsidRPr="003E4ED7">
        <w:t xml:space="preserve">Il livello Applications è il più alto nell’architettura di Android e rappresenta l’interfaccia con cui gli utenti interagiscono direttamente. Questo livello include tutte le applicazioni preinstallate e quelle scaricate dagli utenti tramite il Google Play Store. </w:t>
      </w:r>
      <w:r w:rsidR="003E4ED7">
        <w:t>I</w:t>
      </w:r>
      <w:r w:rsidR="003E4ED7" w:rsidRPr="003E4ED7">
        <w:t xml:space="preserve"> componenti principali di questo livello</w:t>
      </w:r>
      <w:r w:rsidR="003E4ED7">
        <w:t xml:space="preserve"> sono</w:t>
      </w:r>
      <w:r w:rsidR="003E4ED7" w:rsidRPr="003E4ED7">
        <w:t>:</w:t>
      </w:r>
    </w:p>
    <w:p w14:paraId="246FA520" w14:textId="6438AF9A" w:rsidR="003E4ED7" w:rsidRPr="003E4ED7" w:rsidRDefault="007F6CDE" w:rsidP="00BA09BD">
      <w:pPr>
        <w:numPr>
          <w:ilvl w:val="0"/>
          <w:numId w:val="5"/>
        </w:numPr>
      </w:pPr>
      <w:r>
        <w:t>Le ap</w:t>
      </w:r>
      <w:r w:rsidR="003E4ED7" w:rsidRPr="003E4ED7">
        <w:t xml:space="preserve">plicazioni </w:t>
      </w:r>
      <w:r>
        <w:t>p</w:t>
      </w:r>
      <w:r w:rsidR="003E4ED7" w:rsidRPr="003E4ED7">
        <w:t>reinstallate</w:t>
      </w:r>
      <w:r>
        <w:t xml:space="preserve">. </w:t>
      </w:r>
      <w:r w:rsidR="003E4ED7" w:rsidRPr="003E4ED7">
        <w:t>Android viene fornito con una serie di applicazioni preinstallate che forniscono funzionalità di base. Queste includono:</w:t>
      </w:r>
    </w:p>
    <w:p w14:paraId="6A1E8202" w14:textId="16485E33" w:rsidR="003E4ED7" w:rsidRPr="003E4ED7" w:rsidRDefault="003E4ED7" w:rsidP="00BA09BD">
      <w:pPr>
        <w:numPr>
          <w:ilvl w:val="1"/>
          <w:numId w:val="5"/>
        </w:numPr>
      </w:pPr>
      <w:r w:rsidRPr="003E4ED7">
        <w:rPr>
          <w:i/>
          <w:iCs/>
        </w:rPr>
        <w:t>Dialer</w:t>
      </w:r>
      <w:r w:rsidR="007F6CDE" w:rsidRPr="00BC001A">
        <w:rPr>
          <w:i/>
          <w:iCs/>
        </w:rPr>
        <w:t>,</w:t>
      </w:r>
      <w:r w:rsidR="007F6CDE">
        <w:t xml:space="preserve"> l</w:t>
      </w:r>
      <w:r w:rsidRPr="003E4ED7">
        <w:t>’applicazione per effettuare e ricevere chiamate telefoniche.</w:t>
      </w:r>
    </w:p>
    <w:p w14:paraId="2F6E6836" w14:textId="42CDE705" w:rsidR="003E4ED7" w:rsidRPr="003E4ED7" w:rsidRDefault="003E4ED7" w:rsidP="00BA09BD">
      <w:pPr>
        <w:numPr>
          <w:ilvl w:val="1"/>
          <w:numId w:val="5"/>
        </w:numPr>
      </w:pPr>
      <w:r w:rsidRPr="003E4ED7">
        <w:rPr>
          <w:i/>
          <w:iCs/>
        </w:rPr>
        <w:t>Contatt</w:t>
      </w:r>
      <w:r w:rsidR="007F6CDE" w:rsidRPr="00BC001A">
        <w:rPr>
          <w:i/>
          <w:iCs/>
        </w:rPr>
        <w:t>i</w:t>
      </w:r>
      <w:r w:rsidR="007F6CDE">
        <w:t>, g</w:t>
      </w:r>
      <w:r w:rsidRPr="003E4ED7">
        <w:t>estisce la rubrica dei contatti dell’utente.</w:t>
      </w:r>
    </w:p>
    <w:p w14:paraId="39A09F28" w14:textId="4B1EA2C3" w:rsidR="003E4ED7" w:rsidRPr="003E4ED7" w:rsidRDefault="003E4ED7" w:rsidP="00BA09BD">
      <w:pPr>
        <w:numPr>
          <w:ilvl w:val="1"/>
          <w:numId w:val="5"/>
        </w:numPr>
      </w:pPr>
      <w:r w:rsidRPr="003E4ED7">
        <w:rPr>
          <w:i/>
          <w:iCs/>
        </w:rPr>
        <w:lastRenderedPageBreak/>
        <w:t>Browser</w:t>
      </w:r>
      <w:r w:rsidR="007F6CDE" w:rsidRPr="00BC001A">
        <w:rPr>
          <w:i/>
          <w:iCs/>
        </w:rPr>
        <w:t>,</w:t>
      </w:r>
      <w:r w:rsidR="007F6CDE">
        <w:t xml:space="preserve"> u</w:t>
      </w:r>
      <w:r w:rsidRPr="003E4ED7">
        <w:t>n’applicazione per la navigazione web.</w:t>
      </w:r>
    </w:p>
    <w:p w14:paraId="62069C91" w14:textId="7E954529" w:rsidR="003E4ED7" w:rsidRPr="003E4ED7" w:rsidRDefault="003E4ED7" w:rsidP="00BA09BD">
      <w:pPr>
        <w:numPr>
          <w:ilvl w:val="1"/>
          <w:numId w:val="5"/>
        </w:numPr>
      </w:pPr>
      <w:r w:rsidRPr="003E4ED7">
        <w:rPr>
          <w:i/>
          <w:iCs/>
        </w:rPr>
        <w:t>Messaggi</w:t>
      </w:r>
      <w:r w:rsidR="007F6CDE">
        <w:t>, p</w:t>
      </w:r>
      <w:r w:rsidRPr="003E4ED7">
        <w:t>er inviare e ricevere SMS e MMS.</w:t>
      </w:r>
    </w:p>
    <w:p w14:paraId="32B15B1E" w14:textId="7EAFC370" w:rsidR="003E4ED7" w:rsidRPr="003E4ED7" w:rsidRDefault="003E4ED7" w:rsidP="00BA09BD">
      <w:pPr>
        <w:numPr>
          <w:ilvl w:val="1"/>
          <w:numId w:val="5"/>
        </w:numPr>
      </w:pPr>
      <w:r w:rsidRPr="003E4ED7">
        <w:rPr>
          <w:i/>
          <w:iCs/>
        </w:rPr>
        <w:t>Fotocamera</w:t>
      </w:r>
      <w:r w:rsidR="007F6CDE">
        <w:t>, p</w:t>
      </w:r>
      <w:r w:rsidRPr="003E4ED7">
        <w:t>er scattare foto e registrare video</w:t>
      </w:r>
      <w:r w:rsidR="007F6CDE">
        <w:t>.</w:t>
      </w:r>
    </w:p>
    <w:p w14:paraId="59014BB7" w14:textId="51B27C77" w:rsidR="003E4ED7" w:rsidRPr="003E4ED7" w:rsidRDefault="0059449B" w:rsidP="00BA09BD">
      <w:pPr>
        <w:numPr>
          <w:ilvl w:val="0"/>
          <w:numId w:val="5"/>
        </w:numPr>
      </w:pPr>
      <w:r w:rsidRPr="00A36173">
        <w:t>Le a</w:t>
      </w:r>
      <w:r w:rsidR="003E4ED7" w:rsidRPr="003E4ED7">
        <w:t xml:space="preserve">pplicazioni di </w:t>
      </w:r>
      <w:r w:rsidRPr="00A36173">
        <w:t>t</w:t>
      </w:r>
      <w:r w:rsidR="003E4ED7" w:rsidRPr="003E4ED7">
        <w:t xml:space="preserve">erze </w:t>
      </w:r>
      <w:r w:rsidRPr="00A36173">
        <w:t>p</w:t>
      </w:r>
      <w:r w:rsidR="003E4ED7" w:rsidRPr="003E4ED7">
        <w:t>arti</w:t>
      </w:r>
      <w:r w:rsidRPr="00A36173">
        <w:t xml:space="preserve">. </w:t>
      </w:r>
      <w:r w:rsidR="003E4ED7" w:rsidRPr="003E4ED7">
        <w:t>Gli utenti possono scaricare e installare applicazioni di terze parti dal Google Play Store o da altre fonti. Queste applicazioni possono variare ampiamente in termini di funzionalità, dalle app di social media ai giochi, alle applicazioni di produttività</w:t>
      </w:r>
      <w:r w:rsidR="00017879" w:rsidRPr="00A36173">
        <w:t>.</w:t>
      </w:r>
    </w:p>
    <w:p w14:paraId="21C27FB4" w14:textId="25A95AEB" w:rsidR="003E4ED7" w:rsidRPr="003E4ED7" w:rsidRDefault="004D55B9" w:rsidP="00BA09BD">
      <w:pPr>
        <w:numPr>
          <w:ilvl w:val="0"/>
          <w:numId w:val="5"/>
        </w:numPr>
      </w:pPr>
      <w:r w:rsidRPr="00A36173">
        <w:t>Le co</w:t>
      </w:r>
      <w:r w:rsidR="003E4ED7" w:rsidRPr="003E4ED7">
        <w:t xml:space="preserve">mponenti delle </w:t>
      </w:r>
      <w:r w:rsidRPr="00A36173">
        <w:t>a</w:t>
      </w:r>
      <w:r w:rsidR="003E4ED7" w:rsidRPr="003E4ED7">
        <w:t>pplicazioni</w:t>
      </w:r>
      <w:r w:rsidR="00A36173" w:rsidRPr="00A36173">
        <w:t xml:space="preserve">. </w:t>
      </w:r>
      <w:r w:rsidR="003E4ED7" w:rsidRPr="003E4ED7">
        <w:t>Le applicazioni Android sono costituite da diversi componenti principali, ciascuno con un ruolo specifico:</w:t>
      </w:r>
    </w:p>
    <w:p w14:paraId="3DA9D629" w14:textId="1A2B532A" w:rsidR="003E4ED7" w:rsidRPr="003E4ED7" w:rsidRDefault="003E4ED7" w:rsidP="00BA09BD">
      <w:pPr>
        <w:numPr>
          <w:ilvl w:val="1"/>
          <w:numId w:val="5"/>
        </w:numPr>
      </w:pPr>
      <w:r w:rsidRPr="003E4ED7">
        <w:rPr>
          <w:i/>
          <w:iCs/>
        </w:rPr>
        <w:t>Activity</w:t>
      </w:r>
      <w:r w:rsidR="00A36173">
        <w:t xml:space="preserve"> che r</w:t>
      </w:r>
      <w:r w:rsidRPr="003E4ED7">
        <w:t>appresenta una singola schermata con un’interfaccia utente. Ogni applicazione può avere una o più attività.</w:t>
      </w:r>
    </w:p>
    <w:p w14:paraId="3789BE75" w14:textId="269B2AA4" w:rsidR="003E4ED7" w:rsidRPr="003E4ED7" w:rsidRDefault="003E4ED7" w:rsidP="00BA09BD">
      <w:pPr>
        <w:numPr>
          <w:ilvl w:val="1"/>
          <w:numId w:val="5"/>
        </w:numPr>
      </w:pPr>
      <w:r w:rsidRPr="003E4ED7">
        <w:rPr>
          <w:i/>
          <w:iCs/>
        </w:rPr>
        <w:t>Service</w:t>
      </w:r>
      <w:r w:rsidR="00A36173">
        <w:t xml:space="preserve"> che è un</w:t>
      </w:r>
      <w:r w:rsidRPr="003E4ED7">
        <w:t xml:space="preserve"> componente che esegue operazioni in background senza un’interfaccia utente.</w:t>
      </w:r>
    </w:p>
    <w:p w14:paraId="3A5C66FF" w14:textId="164199F7" w:rsidR="003E4ED7" w:rsidRPr="003E4ED7" w:rsidRDefault="003E4ED7" w:rsidP="00BA09BD">
      <w:pPr>
        <w:numPr>
          <w:ilvl w:val="1"/>
          <w:numId w:val="5"/>
        </w:numPr>
      </w:pPr>
      <w:r w:rsidRPr="003E4ED7">
        <w:rPr>
          <w:i/>
          <w:iCs/>
        </w:rPr>
        <w:t>Broadcast</w:t>
      </w:r>
      <w:r w:rsidRPr="003E4ED7">
        <w:t xml:space="preserve"> </w:t>
      </w:r>
      <w:proofErr w:type="spellStart"/>
      <w:r w:rsidRPr="003E4ED7">
        <w:rPr>
          <w:i/>
          <w:iCs/>
        </w:rPr>
        <w:t>Receiver</w:t>
      </w:r>
      <w:proofErr w:type="spellEnd"/>
      <w:r w:rsidR="00A36173">
        <w:t xml:space="preserve"> che g</w:t>
      </w:r>
      <w:r w:rsidRPr="003E4ED7">
        <w:t>estisce e risponde agli eventi di sistema o alle trasmissioni di altre applicazioni.</w:t>
      </w:r>
    </w:p>
    <w:p w14:paraId="05E80BF9" w14:textId="79254C7C" w:rsidR="003E4ED7" w:rsidRPr="003E4ED7" w:rsidRDefault="003E4ED7" w:rsidP="00BA09BD">
      <w:pPr>
        <w:numPr>
          <w:ilvl w:val="1"/>
          <w:numId w:val="5"/>
        </w:numPr>
      </w:pPr>
      <w:r w:rsidRPr="003E4ED7">
        <w:rPr>
          <w:i/>
          <w:iCs/>
        </w:rPr>
        <w:t>Content Provider</w:t>
      </w:r>
      <w:r w:rsidR="00A36173">
        <w:t xml:space="preserve"> che f</w:t>
      </w:r>
      <w:r w:rsidRPr="003E4ED7">
        <w:t>ornisce un meccanismo per condividere dati tra diverse applicazioni</w:t>
      </w:r>
      <w:r w:rsidR="00017879" w:rsidRPr="00A36173">
        <w:t>.</w:t>
      </w:r>
    </w:p>
    <w:p w14:paraId="321FFFF0" w14:textId="79E2F722" w:rsidR="003E4ED7" w:rsidRPr="003E4ED7" w:rsidRDefault="003E4ED7" w:rsidP="00017879">
      <w:r w:rsidRPr="003E4ED7">
        <w:br/>
        <w:t>Le applicazioni interagiscono con il sistema operativo Android attraverso il framework delle applicazioni. Questo framework fornisce API che permettono alle applicazioni di accedere ai servizi di sistema, come la gestione delle risorse, la gestione delle attività e la gestione delle notifiche</w:t>
      </w:r>
      <w:r w:rsidR="00017879">
        <w:t>.</w:t>
      </w:r>
    </w:p>
    <w:p w14:paraId="467383AC" w14:textId="77777777" w:rsidR="007F6CDE" w:rsidRDefault="007F6CDE" w:rsidP="003E4ED7"/>
    <w:p w14:paraId="47ABA47C" w14:textId="66B71DAD" w:rsidR="00CE1940" w:rsidRPr="009C5749" w:rsidRDefault="003E4ED7" w:rsidP="00CE1940">
      <w:r w:rsidRPr="003E4ED7">
        <w:t>Quando un utente avvia un’applicazione, il sistema operativo Android crea un processo separato per quell’applicazione e un’istanza della ART. Questo isolamento garantisce che le applicazioni non interferiscano tra loro e migliorano la sicurezza e la stabilità del sistema</w:t>
      </w:r>
      <w:r w:rsidR="00017879">
        <w:t>.</w:t>
      </w:r>
    </w:p>
    <w:p w14:paraId="180F9431" w14:textId="77777777" w:rsidR="009C5749" w:rsidRPr="009C5749" w:rsidRDefault="009C5749" w:rsidP="009C5749">
      <w:r w:rsidRPr="009C5749">
        <w:t>Questa struttura a livelli consente ad Android di essere flessibile, modulare e facilmente aggiornabile, contribuendo alla sua diffusione e popolarità globale.</w:t>
      </w:r>
    </w:p>
    <w:p w14:paraId="4CB4CFC1" w14:textId="02DCAA03" w:rsidR="009041B2" w:rsidRDefault="007F1BE2" w:rsidP="000E357E">
      <w:pPr>
        <w:pStyle w:val="Titolo1"/>
        <w:pageBreakBefore/>
        <w:numPr>
          <w:ilvl w:val="0"/>
          <w:numId w:val="0"/>
        </w:numPr>
        <w:tabs>
          <w:tab w:val="num" w:pos="360"/>
        </w:tabs>
        <w:jc w:val="center"/>
      </w:pPr>
      <w:bookmarkStart w:id="5" w:name="_Toc187083649"/>
      <w:r w:rsidRPr="005952F7">
        <w:lastRenderedPageBreak/>
        <w:t>SPRING BOOT</w:t>
      </w:r>
      <w:bookmarkEnd w:id="5"/>
    </w:p>
    <w:p w14:paraId="232924A8" w14:textId="77777777" w:rsidR="00180AD6" w:rsidRPr="00180AD6" w:rsidRDefault="00180AD6" w:rsidP="00676484"/>
    <w:p w14:paraId="4346C7F1" w14:textId="1B249B32" w:rsidR="000E4D1C" w:rsidRDefault="00D82C9F" w:rsidP="000E4D1C">
      <w:r w:rsidRPr="00D82C9F">
        <w:t>Spring Boot è un framework open source che semplifica e accelera il processo di creazione di applicazioni Java basate su Spring. È un’estensione del popolare framework Spring e mira a ridurre la complessità e il tempo necessario per configurare e avviare nuove applicazioni. Spring Boot consente agli sviluppatori di avviare rapidamente applicazioni stand-alone, basate su microservizi o basate su architettura a più livelli, con una configurazione minima.</w:t>
      </w:r>
    </w:p>
    <w:p w14:paraId="6EC244A8" w14:textId="77777777" w:rsidR="00676484" w:rsidRDefault="00676484" w:rsidP="000E4D1C"/>
    <w:p w14:paraId="771A12FC" w14:textId="77777777" w:rsidR="000E4D1C" w:rsidRDefault="000E4D1C" w:rsidP="000E4D1C">
      <w:r>
        <w:t>Spring Boot è progettato per rendere lo sviluppo di applicazioni Spring più semplice ed efficiente. I suoi obiettivi principali includono:</w:t>
      </w:r>
    </w:p>
    <w:p w14:paraId="3E575338" w14:textId="527BA3BE" w:rsidR="000E4D1C" w:rsidRDefault="000E4D1C" w:rsidP="00BA09BD">
      <w:pPr>
        <w:pStyle w:val="Paragrafoelenco"/>
        <w:numPr>
          <w:ilvl w:val="0"/>
          <w:numId w:val="12"/>
        </w:numPr>
      </w:pPr>
      <w:r w:rsidRPr="000E4D1C">
        <w:rPr>
          <w:i/>
          <w:iCs/>
        </w:rPr>
        <w:t>Configurazione Automatica</w:t>
      </w:r>
      <w:r>
        <w:t>: Spring Boot fornisce configurazioni predefinite e automatiche per molteplici aspetti dell’applicazione, riducendo la necessità di configurazioni manuali.</w:t>
      </w:r>
    </w:p>
    <w:p w14:paraId="372066FB" w14:textId="42BE3CBE" w:rsidR="000E4D1C" w:rsidRDefault="000E4D1C" w:rsidP="00BA09BD">
      <w:pPr>
        <w:pStyle w:val="Paragrafoelenco"/>
        <w:numPr>
          <w:ilvl w:val="0"/>
          <w:numId w:val="12"/>
        </w:numPr>
      </w:pPr>
      <w:r w:rsidRPr="000E4D1C">
        <w:rPr>
          <w:i/>
          <w:iCs/>
        </w:rPr>
        <w:t>Semplicità di Avvio</w:t>
      </w:r>
      <w:r>
        <w:t xml:space="preserve">: Permette di avviare un’applicazione Spring con pochi comandi, grazie all’inclusione di server embedded come Tomcat, </w:t>
      </w:r>
      <w:proofErr w:type="spellStart"/>
      <w:r>
        <w:t>Jetty</w:t>
      </w:r>
      <w:proofErr w:type="spellEnd"/>
      <w:r>
        <w:t xml:space="preserve"> o </w:t>
      </w:r>
      <w:proofErr w:type="spellStart"/>
      <w:r>
        <w:t>Undertow</w:t>
      </w:r>
      <w:proofErr w:type="spellEnd"/>
      <w:r>
        <w:t>.</w:t>
      </w:r>
    </w:p>
    <w:p w14:paraId="711B8AA4" w14:textId="67B1F192" w:rsidR="000E4D1C" w:rsidRDefault="000E4D1C" w:rsidP="00BA09BD">
      <w:pPr>
        <w:pStyle w:val="Paragrafoelenco"/>
        <w:numPr>
          <w:ilvl w:val="0"/>
          <w:numId w:val="12"/>
        </w:numPr>
      </w:pPr>
      <w:r w:rsidRPr="000E4D1C">
        <w:rPr>
          <w:i/>
          <w:iCs/>
        </w:rPr>
        <w:t>Indipendenza dalle Dipendenze:</w:t>
      </w:r>
      <w:r>
        <w:t xml:space="preserve"> Non richiede la presenza di un server di applicazioni esterno; le applicazioni Spring Boot possono essere eseguite come applicazioni stand-alone.</w:t>
      </w:r>
    </w:p>
    <w:p w14:paraId="4C604FC2" w14:textId="335DD8E3" w:rsidR="000E4D1C" w:rsidRDefault="000E4D1C" w:rsidP="00BA09BD">
      <w:pPr>
        <w:pStyle w:val="Paragrafoelenco"/>
        <w:numPr>
          <w:ilvl w:val="0"/>
          <w:numId w:val="12"/>
        </w:numPr>
      </w:pPr>
      <w:r w:rsidRPr="000E4D1C">
        <w:rPr>
          <w:i/>
          <w:iCs/>
        </w:rPr>
        <w:t>Struttura di Progetto Convenzionale:</w:t>
      </w:r>
      <w:r>
        <w:t xml:space="preserve"> Offre una struttura di progetto predefinita che semplifica l’organizzazione del codice e dei file di configurazione.</w:t>
      </w:r>
    </w:p>
    <w:p w14:paraId="424D6007" w14:textId="77777777" w:rsidR="00E009AB" w:rsidRDefault="00E009AB" w:rsidP="00E009AB"/>
    <w:p w14:paraId="4CBBDF3F" w14:textId="77777777" w:rsidR="00E009AB" w:rsidRDefault="00E009AB" w:rsidP="00E009AB">
      <w:r>
        <w:t>Un progetto Spring Boot segue una struttura di base che consente una rapida configurazione e avvio. La struttura tipica include:</w:t>
      </w:r>
    </w:p>
    <w:p w14:paraId="5E70555E" w14:textId="4A02545D" w:rsidR="00E009AB" w:rsidRDefault="00E009AB" w:rsidP="00BA09BD">
      <w:pPr>
        <w:pStyle w:val="Paragrafoelenco"/>
        <w:numPr>
          <w:ilvl w:val="0"/>
          <w:numId w:val="13"/>
        </w:numPr>
      </w:pPr>
      <w:proofErr w:type="spellStart"/>
      <w:r w:rsidRPr="00EF328F">
        <w:rPr>
          <w:rFonts w:ascii="MS Gothic" w:eastAsia="MS Gothic" w:hAnsi="MS Gothic"/>
        </w:rPr>
        <w:t>src</w:t>
      </w:r>
      <w:proofErr w:type="spellEnd"/>
      <w:r w:rsidRPr="00E009AB">
        <w:rPr>
          <w:rFonts w:ascii="MS Gothic" w:eastAsia="MS Gothic" w:hAnsi="MS Gothic"/>
        </w:rPr>
        <w:t>/</w:t>
      </w:r>
      <w:proofErr w:type="spellStart"/>
      <w:r w:rsidRPr="00E009AB">
        <w:rPr>
          <w:rFonts w:ascii="MS Gothic" w:eastAsia="MS Gothic" w:hAnsi="MS Gothic"/>
        </w:rPr>
        <w:t>main</w:t>
      </w:r>
      <w:proofErr w:type="spellEnd"/>
      <w:r w:rsidRPr="00E009AB">
        <w:rPr>
          <w:rFonts w:ascii="MS Gothic" w:eastAsia="MS Gothic" w:hAnsi="MS Gothic"/>
        </w:rPr>
        <w:t>/java</w:t>
      </w:r>
      <w:r>
        <w:t>: Contiene il codice sorgente dell’applicazione.</w:t>
      </w:r>
    </w:p>
    <w:p w14:paraId="1687DD0E" w14:textId="208BAAE2" w:rsidR="00E009AB" w:rsidRDefault="00E009AB" w:rsidP="00BA09BD">
      <w:pPr>
        <w:pStyle w:val="Paragrafoelenco"/>
        <w:numPr>
          <w:ilvl w:val="0"/>
          <w:numId w:val="13"/>
        </w:numPr>
      </w:pPr>
      <w:proofErr w:type="spellStart"/>
      <w:r w:rsidRPr="00E009AB">
        <w:rPr>
          <w:rFonts w:ascii="MS Gothic" w:eastAsia="MS Gothic" w:hAnsi="MS Gothic"/>
        </w:rPr>
        <w:t>src</w:t>
      </w:r>
      <w:proofErr w:type="spellEnd"/>
      <w:r w:rsidRPr="00E009AB">
        <w:rPr>
          <w:rFonts w:ascii="MS Gothic" w:eastAsia="MS Gothic" w:hAnsi="MS Gothic"/>
        </w:rPr>
        <w:t>/</w:t>
      </w:r>
      <w:proofErr w:type="spellStart"/>
      <w:r w:rsidRPr="00E009AB">
        <w:rPr>
          <w:rFonts w:ascii="MS Gothic" w:eastAsia="MS Gothic" w:hAnsi="MS Gothic"/>
        </w:rPr>
        <w:t>main</w:t>
      </w:r>
      <w:proofErr w:type="spellEnd"/>
      <w:r w:rsidRPr="00E009AB">
        <w:rPr>
          <w:rFonts w:ascii="MS Gothic" w:eastAsia="MS Gothic" w:hAnsi="MS Gothic"/>
        </w:rPr>
        <w:t>/</w:t>
      </w:r>
      <w:proofErr w:type="spellStart"/>
      <w:r w:rsidRPr="00E009AB">
        <w:rPr>
          <w:rFonts w:ascii="MS Gothic" w:eastAsia="MS Gothic" w:hAnsi="MS Gothic"/>
        </w:rPr>
        <w:t>resources</w:t>
      </w:r>
      <w:proofErr w:type="spellEnd"/>
      <w:r>
        <w:t xml:space="preserve">: Contiene file di configurazione e risorse dell’applicazione, come file </w:t>
      </w:r>
      <w:proofErr w:type="spellStart"/>
      <w:proofErr w:type="gramStart"/>
      <w:r w:rsidRPr="00E009AB">
        <w:rPr>
          <w:i/>
          <w:iCs/>
        </w:rPr>
        <w:t>application.properties</w:t>
      </w:r>
      <w:proofErr w:type="spellEnd"/>
      <w:proofErr w:type="gramEnd"/>
      <w:r>
        <w:t xml:space="preserve"> o </w:t>
      </w:r>
      <w:proofErr w:type="spellStart"/>
      <w:r w:rsidRPr="00E009AB">
        <w:rPr>
          <w:i/>
          <w:iCs/>
        </w:rPr>
        <w:t>application</w:t>
      </w:r>
      <w:r>
        <w:t>.</w:t>
      </w:r>
      <w:r w:rsidRPr="00E009AB">
        <w:rPr>
          <w:i/>
          <w:iCs/>
        </w:rPr>
        <w:t>yml</w:t>
      </w:r>
      <w:proofErr w:type="spellEnd"/>
      <w:r>
        <w:t xml:space="preserve"> per la configurazione.</w:t>
      </w:r>
    </w:p>
    <w:p w14:paraId="753816C2" w14:textId="099CC15C" w:rsidR="00E009AB" w:rsidRDefault="00E009AB" w:rsidP="00BA09BD">
      <w:pPr>
        <w:pStyle w:val="Paragrafoelenco"/>
        <w:numPr>
          <w:ilvl w:val="0"/>
          <w:numId w:val="13"/>
        </w:numPr>
      </w:pPr>
      <w:proofErr w:type="spellStart"/>
      <w:r w:rsidRPr="00E009AB">
        <w:rPr>
          <w:rFonts w:ascii="MS Gothic" w:eastAsia="MS Gothic" w:hAnsi="MS Gothic"/>
        </w:rPr>
        <w:t>src</w:t>
      </w:r>
      <w:proofErr w:type="spellEnd"/>
      <w:r w:rsidRPr="00E009AB">
        <w:rPr>
          <w:rFonts w:ascii="MS Gothic" w:eastAsia="MS Gothic" w:hAnsi="MS Gothic"/>
        </w:rPr>
        <w:t>/test/java</w:t>
      </w:r>
      <w:r>
        <w:t xml:space="preserve"> Contiene i test dell’applicazione.</w:t>
      </w:r>
    </w:p>
    <w:p w14:paraId="03CE04EB" w14:textId="6AC5EE94" w:rsidR="00E009AB" w:rsidRDefault="00E009AB" w:rsidP="00BA09BD">
      <w:pPr>
        <w:pStyle w:val="Paragrafoelenco"/>
        <w:numPr>
          <w:ilvl w:val="0"/>
          <w:numId w:val="13"/>
        </w:numPr>
      </w:pPr>
      <w:proofErr w:type="spellStart"/>
      <w:r w:rsidRPr="00E009AB">
        <w:rPr>
          <w:rFonts w:ascii="MS Gothic" w:eastAsia="MS Gothic" w:hAnsi="MS Gothic"/>
        </w:rPr>
        <w:t>src</w:t>
      </w:r>
      <w:proofErr w:type="spellEnd"/>
      <w:r w:rsidRPr="00E009AB">
        <w:rPr>
          <w:rFonts w:ascii="MS Gothic" w:eastAsia="MS Gothic" w:hAnsi="MS Gothic"/>
        </w:rPr>
        <w:t>/test/</w:t>
      </w:r>
      <w:proofErr w:type="spellStart"/>
      <w:r w:rsidRPr="00E009AB">
        <w:rPr>
          <w:rFonts w:ascii="MS Gothic" w:eastAsia="MS Gothic" w:hAnsi="MS Gothic"/>
        </w:rPr>
        <w:t>resources</w:t>
      </w:r>
      <w:proofErr w:type="spellEnd"/>
      <w:r>
        <w:t>: Contiene risorse specifiche per i test.</w:t>
      </w:r>
    </w:p>
    <w:p w14:paraId="119F6957" w14:textId="144ECC1B" w:rsidR="00E009AB" w:rsidRDefault="00E009AB" w:rsidP="00BA09BD">
      <w:pPr>
        <w:pStyle w:val="Paragrafoelenco"/>
        <w:numPr>
          <w:ilvl w:val="0"/>
          <w:numId w:val="13"/>
        </w:numPr>
      </w:pPr>
      <w:r w:rsidRPr="00E009AB">
        <w:rPr>
          <w:i/>
          <w:iCs/>
        </w:rPr>
        <w:t>pom.xml</w:t>
      </w:r>
      <w:r>
        <w:t xml:space="preserve"> o </w:t>
      </w:r>
      <w:proofErr w:type="spellStart"/>
      <w:proofErr w:type="gramStart"/>
      <w:r w:rsidRPr="00E009AB">
        <w:rPr>
          <w:i/>
          <w:iCs/>
        </w:rPr>
        <w:t>build.gradle</w:t>
      </w:r>
      <w:proofErr w:type="spellEnd"/>
      <w:proofErr w:type="gramEnd"/>
      <w:r>
        <w:t xml:space="preserve">: Il file di configurazione per la gestione delle dipendenze e la build, a seconda che si utilizzi </w:t>
      </w:r>
      <w:proofErr w:type="spellStart"/>
      <w:r>
        <w:t>Maven</w:t>
      </w:r>
      <w:proofErr w:type="spellEnd"/>
      <w:r>
        <w:t xml:space="preserve"> o </w:t>
      </w:r>
      <w:proofErr w:type="spellStart"/>
      <w:r>
        <w:t>Gradle</w:t>
      </w:r>
      <w:proofErr w:type="spellEnd"/>
      <w:r>
        <w:t>.</w:t>
      </w:r>
    </w:p>
    <w:p w14:paraId="2B98EA66" w14:textId="77777777" w:rsidR="00E009AB" w:rsidRDefault="00E009AB" w:rsidP="00E009AB"/>
    <w:p w14:paraId="246522F3" w14:textId="6DC4B3F5" w:rsidR="00E009AB" w:rsidRDefault="00E009AB" w:rsidP="00E009AB">
      <w:r>
        <w:t xml:space="preserve">Il file principale di configurazione di Spring Boot è </w:t>
      </w:r>
      <w:proofErr w:type="spellStart"/>
      <w:proofErr w:type="gramStart"/>
      <w:r w:rsidRPr="00E009AB">
        <w:rPr>
          <w:i/>
          <w:iCs/>
        </w:rPr>
        <w:t>application.properties</w:t>
      </w:r>
      <w:proofErr w:type="spellEnd"/>
      <w:proofErr w:type="gramEnd"/>
      <w:r>
        <w:t xml:space="preserve"> o </w:t>
      </w:r>
      <w:proofErr w:type="spellStart"/>
      <w:r w:rsidRPr="00E009AB">
        <w:rPr>
          <w:i/>
          <w:iCs/>
        </w:rPr>
        <w:t>application.yml</w:t>
      </w:r>
      <w:proofErr w:type="spellEnd"/>
      <w:r>
        <w:t>, dove si possono definire le configurazioni dell’applicazione come la connessione al database, le proprietà del server, e altre impostazioni specifiche dell’ambiente.</w:t>
      </w:r>
    </w:p>
    <w:p w14:paraId="639D3377" w14:textId="77777777" w:rsidR="00EF328F" w:rsidRDefault="00EF328F" w:rsidP="00EF328F"/>
    <w:p w14:paraId="20CC5265" w14:textId="77777777" w:rsidR="00EF328F" w:rsidRDefault="00EF328F" w:rsidP="00EF328F">
      <w:r>
        <w:t>Spring Boot semplifica l'avvio di un'applicazione grazie alla classe principale con l'annotazione `@SpringBootApplication`. Questa annotazione combina tre annotazioni principali: `@Configuration`, `@EnableAutoConfiguration`, e `@ComponentScan`, e avvia il contesto Spring. Un’applicazione Spring Boot può essere avviata con il comando:</w:t>
      </w:r>
    </w:p>
    <w:p w14:paraId="5981B153" w14:textId="163AB5B4" w:rsidR="00EF328F" w:rsidRPr="00EF328F" w:rsidRDefault="00EF328F" w:rsidP="00EF328F">
      <w:pPr>
        <w:rPr>
          <w:rFonts w:ascii="MS Gothic" w:eastAsia="MS Gothic" w:hAnsi="MS Gothic"/>
        </w:rPr>
      </w:pPr>
      <w:proofErr w:type="spellStart"/>
      <w:r w:rsidRPr="00EF328F">
        <w:rPr>
          <w:rFonts w:ascii="MS Gothic" w:eastAsia="MS Gothic" w:hAnsi="MS Gothic"/>
        </w:rPr>
        <w:t>bash</w:t>
      </w:r>
      <w:proofErr w:type="spellEnd"/>
    </w:p>
    <w:p w14:paraId="5F7CA5AD" w14:textId="77777777" w:rsidR="00EF328F" w:rsidRPr="00EF328F" w:rsidRDefault="00EF328F" w:rsidP="00EF328F">
      <w:pPr>
        <w:rPr>
          <w:rFonts w:ascii="MS Gothic" w:eastAsia="MS Gothic" w:hAnsi="MS Gothic"/>
        </w:rPr>
      </w:pPr>
      <w:proofErr w:type="spellStart"/>
      <w:r w:rsidRPr="00EF328F">
        <w:rPr>
          <w:rFonts w:ascii="MS Gothic" w:eastAsia="MS Gothic" w:hAnsi="MS Gothic"/>
        </w:rPr>
        <w:t>mvn</w:t>
      </w:r>
      <w:proofErr w:type="spellEnd"/>
      <w:r w:rsidRPr="00EF328F">
        <w:rPr>
          <w:rFonts w:ascii="MS Gothic" w:eastAsia="MS Gothic" w:hAnsi="MS Gothic"/>
        </w:rPr>
        <w:t xml:space="preserve"> </w:t>
      </w:r>
      <w:proofErr w:type="spellStart"/>
      <w:r w:rsidRPr="00EF328F">
        <w:rPr>
          <w:rFonts w:ascii="MS Gothic" w:eastAsia="MS Gothic" w:hAnsi="MS Gothic"/>
        </w:rPr>
        <w:t>spring-</w:t>
      </w:r>
      <w:proofErr w:type="gramStart"/>
      <w:r w:rsidRPr="00EF328F">
        <w:rPr>
          <w:rFonts w:ascii="MS Gothic" w:eastAsia="MS Gothic" w:hAnsi="MS Gothic"/>
        </w:rPr>
        <w:t>boot:run</w:t>
      </w:r>
      <w:proofErr w:type="spellEnd"/>
      <w:proofErr w:type="gramEnd"/>
    </w:p>
    <w:p w14:paraId="4CEFCB47" w14:textId="77777777" w:rsidR="00EF328F" w:rsidRDefault="00EF328F" w:rsidP="00EF328F"/>
    <w:p w14:paraId="558BB2DF" w14:textId="35D1CE9A" w:rsidR="00EF328F" w:rsidRDefault="00EF328F" w:rsidP="00EF328F">
      <w:r>
        <w:t xml:space="preserve">oppure, se si utilizza </w:t>
      </w:r>
      <w:proofErr w:type="spellStart"/>
      <w:r>
        <w:t>Gradle</w:t>
      </w:r>
      <w:proofErr w:type="spellEnd"/>
      <w:r>
        <w:t>:</w:t>
      </w:r>
    </w:p>
    <w:p w14:paraId="6B5A064D" w14:textId="40508475" w:rsidR="00EF328F" w:rsidRPr="00EF328F" w:rsidRDefault="00EF328F" w:rsidP="00EF328F">
      <w:pPr>
        <w:rPr>
          <w:rFonts w:ascii="MS Gothic" w:eastAsia="MS Gothic" w:hAnsi="MS Gothic"/>
        </w:rPr>
      </w:pPr>
      <w:proofErr w:type="spellStart"/>
      <w:r w:rsidRPr="00EF328F">
        <w:rPr>
          <w:rFonts w:ascii="MS Gothic" w:eastAsia="MS Gothic" w:hAnsi="MS Gothic"/>
        </w:rPr>
        <w:t>bash</w:t>
      </w:r>
      <w:proofErr w:type="spellEnd"/>
    </w:p>
    <w:p w14:paraId="4F857FE4" w14:textId="037923E9" w:rsidR="00EF328F" w:rsidRPr="00EF328F" w:rsidRDefault="00EF328F" w:rsidP="00EF328F">
      <w:pPr>
        <w:rPr>
          <w:rFonts w:ascii="MS Gothic" w:eastAsia="MS Gothic" w:hAnsi="MS Gothic"/>
        </w:rPr>
      </w:pPr>
      <w:proofErr w:type="gramStart"/>
      <w:r w:rsidRPr="00EF328F">
        <w:rPr>
          <w:rFonts w:ascii="MS Gothic" w:eastAsia="MS Gothic" w:hAnsi="MS Gothic"/>
        </w:rPr>
        <w:t>./</w:t>
      </w:r>
      <w:proofErr w:type="spellStart"/>
      <w:proofErr w:type="gramEnd"/>
      <w:r w:rsidRPr="00EF328F">
        <w:rPr>
          <w:rFonts w:ascii="MS Gothic" w:eastAsia="MS Gothic" w:hAnsi="MS Gothic"/>
        </w:rPr>
        <w:t>gradlew</w:t>
      </w:r>
      <w:proofErr w:type="spellEnd"/>
      <w:r w:rsidRPr="00EF328F">
        <w:rPr>
          <w:rFonts w:ascii="MS Gothic" w:eastAsia="MS Gothic" w:hAnsi="MS Gothic"/>
        </w:rPr>
        <w:t xml:space="preserve"> </w:t>
      </w:r>
      <w:proofErr w:type="spellStart"/>
      <w:r w:rsidRPr="00EF328F">
        <w:rPr>
          <w:rFonts w:ascii="MS Gothic" w:eastAsia="MS Gothic" w:hAnsi="MS Gothic"/>
        </w:rPr>
        <w:t>bootRun</w:t>
      </w:r>
      <w:proofErr w:type="spellEnd"/>
    </w:p>
    <w:p w14:paraId="4F882545" w14:textId="77777777" w:rsidR="00EF328F" w:rsidRDefault="00EF328F" w:rsidP="00EF328F"/>
    <w:p w14:paraId="350AA0EF" w14:textId="77777777" w:rsidR="00EF328F" w:rsidRDefault="00EF328F" w:rsidP="00EF328F">
      <w:r>
        <w:t>Inoltre, Spring Boot crea un file JAR eseguibile che può essere avviato direttamente con:</w:t>
      </w:r>
    </w:p>
    <w:p w14:paraId="73CCB4A2" w14:textId="2E819449" w:rsidR="00EF328F" w:rsidRPr="00EF328F" w:rsidRDefault="00EF328F" w:rsidP="00EF328F">
      <w:pPr>
        <w:rPr>
          <w:rFonts w:ascii="MS Gothic" w:eastAsia="MS Gothic" w:hAnsi="MS Gothic"/>
        </w:rPr>
      </w:pPr>
      <w:proofErr w:type="spellStart"/>
      <w:r w:rsidRPr="00EF328F">
        <w:rPr>
          <w:rFonts w:ascii="MS Gothic" w:eastAsia="MS Gothic" w:hAnsi="MS Gothic"/>
        </w:rPr>
        <w:t>bash</w:t>
      </w:r>
      <w:proofErr w:type="spellEnd"/>
    </w:p>
    <w:p w14:paraId="0F3A9374" w14:textId="77777777" w:rsidR="00EF328F" w:rsidRPr="00EF328F" w:rsidRDefault="00EF328F" w:rsidP="00EF328F">
      <w:pPr>
        <w:rPr>
          <w:rFonts w:ascii="MS Gothic" w:eastAsia="MS Gothic" w:hAnsi="MS Gothic"/>
        </w:rPr>
      </w:pPr>
      <w:r w:rsidRPr="00EF328F">
        <w:rPr>
          <w:rFonts w:ascii="MS Gothic" w:eastAsia="MS Gothic" w:hAnsi="MS Gothic"/>
        </w:rPr>
        <w:t>java -</w:t>
      </w:r>
      <w:proofErr w:type="spellStart"/>
      <w:r w:rsidRPr="00EF328F">
        <w:rPr>
          <w:rFonts w:ascii="MS Gothic" w:eastAsia="MS Gothic" w:hAnsi="MS Gothic"/>
        </w:rPr>
        <w:t>jar</w:t>
      </w:r>
      <w:proofErr w:type="spellEnd"/>
      <w:r w:rsidRPr="00EF328F">
        <w:rPr>
          <w:rFonts w:ascii="MS Gothic" w:eastAsia="MS Gothic" w:hAnsi="MS Gothic"/>
        </w:rPr>
        <w:t xml:space="preserve"> nome-del-file.jar</w:t>
      </w:r>
    </w:p>
    <w:p w14:paraId="47FA4570" w14:textId="77777777" w:rsidR="00EF328F" w:rsidRDefault="00EF328F" w:rsidP="00EF328F">
      <w:r>
        <w:t xml:space="preserve">Uno degli aspetti più potenti di Spring Boot è la configurazione automatica, che riduce la necessità di configurazione manuale e codice </w:t>
      </w:r>
      <w:proofErr w:type="spellStart"/>
      <w:r>
        <w:t>boilerplate</w:t>
      </w:r>
      <w:proofErr w:type="spellEnd"/>
      <w:r>
        <w:t xml:space="preserve">. Spring Boot analizza le dipendenze nel progetto e </w:t>
      </w:r>
      <w:r>
        <w:lastRenderedPageBreak/>
        <w:t>configura automaticamente le componenti necessarie, come la connessione ai database, i server web, e i framework di sicurezza, basandosi sulle librerie incluse e sui file di configurazione.</w:t>
      </w:r>
    </w:p>
    <w:p w14:paraId="6746ABF5" w14:textId="77777777" w:rsidR="00EF328F" w:rsidRDefault="00EF328F" w:rsidP="00EF328F"/>
    <w:p w14:paraId="15F990C3" w14:textId="767D321A" w:rsidR="00EF328F" w:rsidRDefault="00EF328F" w:rsidP="00EF328F">
      <w:r>
        <w:t xml:space="preserve">Spring Boot utilizza un concetto di "starter" per semplificare la gestione delle dipendenze. Gli starter sono pacchetti di dipendenze preconfigurati per specifiche funzionalità, come l'accesso al database, la sicurezza o il supporto per web. Ad esempio, lo starter </w:t>
      </w:r>
      <w:r w:rsidRPr="005E6CF3">
        <w:rPr>
          <w:rFonts w:ascii="MS Gothic" w:eastAsia="MS Gothic" w:hAnsi="MS Gothic"/>
        </w:rPr>
        <w:t>spring-boot-starter-web</w:t>
      </w:r>
      <w:r>
        <w:t xml:space="preserve"> include tutte le dipendenze necessarie per creare una web </w:t>
      </w:r>
      <w:proofErr w:type="spellStart"/>
      <w:r>
        <w:t>application</w:t>
      </w:r>
      <w:proofErr w:type="spellEnd"/>
      <w:r>
        <w:t>.</w:t>
      </w:r>
    </w:p>
    <w:p w14:paraId="223338A5" w14:textId="77777777" w:rsidR="00EF328F" w:rsidRDefault="00EF328F" w:rsidP="00EF328F"/>
    <w:p w14:paraId="3740A1EA" w14:textId="24251D42" w:rsidR="00EF328F" w:rsidRDefault="00EF328F" w:rsidP="00EF328F">
      <w:r>
        <w:t xml:space="preserve">Spring Boot si integra facilmente con strumenti di costruzione come </w:t>
      </w:r>
      <w:proofErr w:type="spellStart"/>
      <w:r>
        <w:t>Maven</w:t>
      </w:r>
      <w:proofErr w:type="spellEnd"/>
      <w:r>
        <w:t xml:space="preserve"> e </w:t>
      </w:r>
      <w:proofErr w:type="spellStart"/>
      <w:r>
        <w:t>Gradle</w:t>
      </w:r>
      <w:proofErr w:type="spellEnd"/>
      <w:r>
        <w:t xml:space="preserve">, facilitando il processo di build e deployment. Le configurazioni per </w:t>
      </w:r>
      <w:proofErr w:type="spellStart"/>
      <w:r>
        <w:t>Maven</w:t>
      </w:r>
      <w:proofErr w:type="spellEnd"/>
      <w:r>
        <w:t xml:space="preserve"> e </w:t>
      </w:r>
      <w:proofErr w:type="spellStart"/>
      <w:r>
        <w:t>Gradle</w:t>
      </w:r>
      <w:proofErr w:type="spellEnd"/>
      <w:r>
        <w:t xml:space="preserve"> sono predefinite e richiedono pochissime modifiche per adattarsi alle esigenze del progetto.</w:t>
      </w:r>
    </w:p>
    <w:p w14:paraId="37C56E41" w14:textId="77777777" w:rsidR="005E6CF3" w:rsidRDefault="005E6CF3" w:rsidP="00EF328F"/>
    <w:p w14:paraId="45905A6F" w14:textId="69D03E96" w:rsidR="00EF328F" w:rsidRDefault="00EF328F" w:rsidP="00EF328F">
      <w:r>
        <w:t>Spring Boot è</w:t>
      </w:r>
      <w:r w:rsidR="005E6CF3">
        <w:t>, inoltre,</w:t>
      </w:r>
      <w:r>
        <w:t xml:space="preserve"> particolarmente adatto per la creazione di architetture a microservizi grazie alla sua leggerezza e facilità di configurazione. Permette di sviluppare e distribuire microservizi come applicazioni indipendenti e stand-alone, semplificando la gestione e la scalabilità di applicazioni complesse.</w:t>
      </w:r>
    </w:p>
    <w:p w14:paraId="4DEA38A7" w14:textId="77777777" w:rsidR="00EF328F" w:rsidRDefault="00EF328F" w:rsidP="00EF328F"/>
    <w:p w14:paraId="4AF5C448" w14:textId="370FBAB5" w:rsidR="00EF328F" w:rsidRPr="000E4D1C" w:rsidRDefault="00EF328F" w:rsidP="00E009AB">
      <w:r>
        <w:t>Spring Boot è</w:t>
      </w:r>
      <w:r w:rsidR="005E6CF3">
        <w:t xml:space="preserve"> quindi</w:t>
      </w:r>
      <w:r>
        <w:t xml:space="preserve"> uno strumento potente e versatile per lo sviluppo di applicazioni Java. Offre una configurazione automatica, una gestione delle dipendenze semplificata e </w:t>
      </w:r>
      <w:proofErr w:type="spellStart"/>
      <w:r>
        <w:t>un’avvio</w:t>
      </w:r>
      <w:proofErr w:type="spellEnd"/>
      <w:r>
        <w:t xml:space="preserve"> rapido delle applicazioni. La sua compatibilità con strumenti di costruzione come </w:t>
      </w:r>
      <w:proofErr w:type="spellStart"/>
      <w:r>
        <w:t>Maven</w:t>
      </w:r>
      <w:proofErr w:type="spellEnd"/>
      <w:r>
        <w:t xml:space="preserve"> e </w:t>
      </w:r>
      <w:proofErr w:type="spellStart"/>
      <w:r>
        <w:t>Gradle</w:t>
      </w:r>
      <w:proofErr w:type="spellEnd"/>
      <w:r>
        <w:t xml:space="preserve"> e la sua capacità di supportare architetture a microservizi lo rendono una scelta ideale per molti sviluppatori e team di sviluppo. Utilizzando Spring Boot, è possibile ridurre il tempo di sviluppo e migliorare la qualità e la manutenibilità delle applicazioni Java.</w:t>
      </w:r>
    </w:p>
    <w:p w14:paraId="5ED9CA6E" w14:textId="4FB20054" w:rsidR="00FA2C87" w:rsidRDefault="007F1BE2" w:rsidP="00BA09BD">
      <w:pPr>
        <w:pStyle w:val="Titolo1"/>
        <w:pageBreakBefore/>
        <w:numPr>
          <w:ilvl w:val="0"/>
          <w:numId w:val="2"/>
        </w:numPr>
        <w:tabs>
          <w:tab w:val="clear" w:pos="0"/>
          <w:tab w:val="num" w:pos="360"/>
        </w:tabs>
        <w:jc w:val="center"/>
      </w:pPr>
      <w:bookmarkStart w:id="6" w:name="_Toc187083650"/>
      <w:r w:rsidRPr="005952F7">
        <w:lastRenderedPageBreak/>
        <w:t>BOOT DASHBOARD</w:t>
      </w:r>
      <w:bookmarkEnd w:id="6"/>
    </w:p>
    <w:p w14:paraId="319D6D6E" w14:textId="77777777" w:rsidR="00A353B5" w:rsidRDefault="00A353B5" w:rsidP="00A353B5"/>
    <w:p w14:paraId="50F77AD2" w14:textId="77777777" w:rsidR="00A353B5" w:rsidRDefault="00A353B5" w:rsidP="00A353B5">
      <w:r w:rsidRPr="00A353B5">
        <w:t>Il Boot Dashboard è uno strumento essenziale per gli sviluppatori che lavorano con applicazioni Spring. Fornisce una vista unificata per gestire e monitorare le applicazioni Spring Boot. Questo capitolo guida attraverso l'utilizzo, l'avvio, l'arresto, la configurazione e il download di Boot Dashboard.</w:t>
      </w:r>
    </w:p>
    <w:p w14:paraId="1BDD868C" w14:textId="77777777" w:rsidR="00A71A6D" w:rsidRPr="00A353B5" w:rsidRDefault="00A71A6D" w:rsidP="00A353B5"/>
    <w:p w14:paraId="7B3C7D20" w14:textId="04E1D13B" w:rsidR="00A353B5" w:rsidRPr="00A353B5" w:rsidRDefault="00A71A6D" w:rsidP="00A353B5">
      <w:r w:rsidRPr="00A353B5">
        <w:t>Per utilizzare Boot Dashboard, è necessario avere un IDE compatibile</w:t>
      </w:r>
      <w:r w:rsidR="0098311B">
        <w:t xml:space="preserve">. </w:t>
      </w:r>
      <w:r w:rsidR="00A353B5" w:rsidRPr="00A353B5">
        <w:t>Boot Dashboard</w:t>
      </w:r>
      <w:r w:rsidR="0098311B">
        <w:t xml:space="preserve">, infatti, </w:t>
      </w:r>
      <w:r w:rsidR="00A353B5" w:rsidRPr="00A353B5">
        <w:t>è integrato in ambienti di sviluppo come Spring Tool Suite (STS) ed Eclipse, facilitando lo sviluppo, il debug e la gestione di applicazioni Spring Boot. Offre una visione immediata dello stato delle applicazioni e permette operazioni come l'avvio, l'arresto e il monitoraggio.</w:t>
      </w:r>
    </w:p>
    <w:p w14:paraId="5558EF1E" w14:textId="77777777" w:rsidR="00A353B5" w:rsidRPr="00A353B5" w:rsidRDefault="00A353B5" w:rsidP="00A353B5"/>
    <w:p w14:paraId="4FDA39F9" w14:textId="34DAB4B4" w:rsidR="00A353B5" w:rsidRPr="00A353B5" w:rsidRDefault="00A353B5" w:rsidP="00A353B5">
      <w:r>
        <w:t>A</w:t>
      </w:r>
      <w:r w:rsidRPr="00A353B5">
        <w:t>vviare un'applicazione Spring Boot tramite Boot Dashboard</w:t>
      </w:r>
      <w:r>
        <w:t xml:space="preserve"> è molto semplice. </w:t>
      </w:r>
      <w:proofErr w:type="gramStart"/>
      <w:r>
        <w:t>E’</w:t>
      </w:r>
      <w:proofErr w:type="gramEnd"/>
      <w:r>
        <w:t xml:space="preserve"> sufficiente</w:t>
      </w:r>
      <w:r w:rsidR="001E0936">
        <w:t xml:space="preserve"> seguire i seguenti </w:t>
      </w:r>
      <w:r w:rsidRPr="00A353B5">
        <w:t>passi:</w:t>
      </w:r>
    </w:p>
    <w:p w14:paraId="01EEEAC4" w14:textId="45FAC955" w:rsidR="00A353B5" w:rsidRPr="00A353B5" w:rsidRDefault="00A353B5" w:rsidP="00BA09BD">
      <w:pPr>
        <w:pStyle w:val="Paragrafoelenco"/>
        <w:numPr>
          <w:ilvl w:val="0"/>
          <w:numId w:val="14"/>
        </w:numPr>
      </w:pPr>
      <w:r w:rsidRPr="00A353B5">
        <w:t>Aprire Boot Dashboard nell'IDE.</w:t>
      </w:r>
    </w:p>
    <w:p w14:paraId="45B1047F" w14:textId="0E28753E" w:rsidR="00A353B5" w:rsidRPr="00A353B5" w:rsidRDefault="00A353B5" w:rsidP="00BA09BD">
      <w:pPr>
        <w:pStyle w:val="Paragrafoelenco"/>
        <w:numPr>
          <w:ilvl w:val="0"/>
          <w:numId w:val="14"/>
        </w:numPr>
      </w:pPr>
      <w:r w:rsidRPr="00A353B5">
        <w:t>Selezionare l'applicazione desiderata dall'elenco.</w:t>
      </w:r>
    </w:p>
    <w:p w14:paraId="330644D2" w14:textId="59A2B2CC" w:rsidR="00A353B5" w:rsidRPr="00A353B5" w:rsidRDefault="00A353B5" w:rsidP="00BA09BD">
      <w:pPr>
        <w:pStyle w:val="Paragrafoelenco"/>
        <w:numPr>
          <w:ilvl w:val="0"/>
          <w:numId w:val="14"/>
        </w:numPr>
      </w:pPr>
      <w:r w:rsidRPr="00A353B5">
        <w:t xml:space="preserve">Cliccare sul pulsante di avvio </w:t>
      </w:r>
    </w:p>
    <w:p w14:paraId="128AFE1D" w14:textId="77777777" w:rsidR="00A353B5" w:rsidRPr="00A353B5" w:rsidRDefault="00A353B5" w:rsidP="00A353B5"/>
    <w:p w14:paraId="29C6ACD2" w14:textId="77777777" w:rsidR="002913CD" w:rsidRDefault="002913CD" w:rsidP="00A353B5">
      <w:r>
        <w:rPr>
          <w:noProof/>
        </w:rPr>
        <w:drawing>
          <wp:inline distT="0" distB="0" distL="0" distR="0" wp14:anchorId="060EFA41" wp14:editId="07A33994">
            <wp:extent cx="5732780" cy="2170430"/>
            <wp:effectExtent l="0" t="0" r="1270" b="1270"/>
            <wp:docPr id="73036449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780" cy="2170430"/>
                    </a:xfrm>
                    <a:prstGeom prst="rect">
                      <a:avLst/>
                    </a:prstGeom>
                    <a:noFill/>
                    <a:ln>
                      <a:noFill/>
                    </a:ln>
                  </pic:spPr>
                </pic:pic>
              </a:graphicData>
            </a:graphic>
          </wp:inline>
        </w:drawing>
      </w:r>
    </w:p>
    <w:p w14:paraId="07FB9CB4" w14:textId="1BE48B74" w:rsidR="00A353B5" w:rsidRPr="00A353B5" w:rsidRDefault="00D14223" w:rsidP="00A353B5">
      <w:r>
        <w:t xml:space="preserve">Ugualmente semplice è </w:t>
      </w:r>
      <w:r w:rsidR="00A353B5" w:rsidRPr="00A353B5">
        <w:t>fermare un'applicazione attiva</w:t>
      </w:r>
      <w:r>
        <w:t xml:space="preserve"> attraverso i seguenti passi:</w:t>
      </w:r>
    </w:p>
    <w:p w14:paraId="5AB751E6" w14:textId="77777777" w:rsidR="00A353B5" w:rsidRPr="00A353B5" w:rsidRDefault="00A353B5" w:rsidP="00A353B5">
      <w:r w:rsidRPr="00A353B5">
        <w:t>- Selezionare l'applicazione in esecuzione su Boot Dashboard.</w:t>
      </w:r>
    </w:p>
    <w:p w14:paraId="45CDBA59" w14:textId="77777777" w:rsidR="00A353B5" w:rsidRDefault="00A353B5" w:rsidP="00A353B5">
      <w:r w:rsidRPr="00A353B5">
        <w:t>- Cliccare sul pulsante di arresto (solitamente rappresentato con un'icona rossa o un quadrato).</w:t>
      </w:r>
    </w:p>
    <w:p w14:paraId="16B65B3D" w14:textId="77777777" w:rsidR="00C864CC" w:rsidRDefault="00C864CC" w:rsidP="00A353B5"/>
    <w:p w14:paraId="0F939C43" w14:textId="5FBEE537" w:rsidR="00C864CC" w:rsidRDefault="00010579" w:rsidP="00A353B5">
      <w:r w:rsidRPr="00010579">
        <w:rPr>
          <w:noProof/>
        </w:rPr>
        <w:lastRenderedPageBreak/>
        <w:drawing>
          <wp:inline distT="0" distB="0" distL="0" distR="0" wp14:anchorId="396C4992" wp14:editId="30D0347C">
            <wp:extent cx="6120130" cy="3503295"/>
            <wp:effectExtent l="0" t="0" r="0" b="1905"/>
            <wp:docPr id="83124218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242182" name=""/>
                    <pic:cNvPicPr/>
                  </pic:nvPicPr>
                  <pic:blipFill>
                    <a:blip r:embed="rId17"/>
                    <a:stretch>
                      <a:fillRect/>
                    </a:stretch>
                  </pic:blipFill>
                  <pic:spPr>
                    <a:xfrm>
                      <a:off x="0" y="0"/>
                      <a:ext cx="6120130" cy="3503295"/>
                    </a:xfrm>
                    <a:prstGeom prst="rect">
                      <a:avLst/>
                    </a:prstGeom>
                  </pic:spPr>
                </pic:pic>
              </a:graphicData>
            </a:graphic>
          </wp:inline>
        </w:drawing>
      </w:r>
    </w:p>
    <w:p w14:paraId="706BEAD2" w14:textId="77777777" w:rsidR="00A75A25" w:rsidRDefault="00A75A25" w:rsidP="00A353B5"/>
    <w:p w14:paraId="164FB6AB" w14:textId="1E7F2767" w:rsidR="00A75A25" w:rsidRPr="00A353B5" w:rsidRDefault="00A75A25" w:rsidP="00A353B5"/>
    <w:p w14:paraId="0072C15A" w14:textId="77777777" w:rsidR="00A353B5" w:rsidRPr="00A353B5" w:rsidRDefault="00A353B5" w:rsidP="00A353B5"/>
    <w:p w14:paraId="7686749C" w14:textId="77B8041A" w:rsidR="00D77627" w:rsidRDefault="00A353B5" w:rsidP="00A71A6D">
      <w:r w:rsidRPr="00A353B5">
        <w:t xml:space="preserve">Boot Dashboard è uno strumento potente per la gestione di applicazioni Spring Boot, che semplifica notevolmente lo sviluppo e il monitoraggio. </w:t>
      </w:r>
      <w:r w:rsidR="00C84ED9">
        <w:t>Attraverso il suo utilizzo</w:t>
      </w:r>
      <w:r w:rsidRPr="00A353B5">
        <w:t xml:space="preserve"> gli sviluppatori possono migliorare l'efficienza nel lavorare con Spring Boot</w:t>
      </w:r>
      <w:r w:rsidR="00A71A6D">
        <w:t xml:space="preserve">. </w:t>
      </w:r>
    </w:p>
    <w:p w14:paraId="360A0601" w14:textId="77777777" w:rsidR="00010579" w:rsidRPr="00D77627" w:rsidRDefault="00010579" w:rsidP="00A71A6D"/>
    <w:p w14:paraId="522E86D0" w14:textId="2B5B6C78" w:rsidR="00092622" w:rsidRPr="005952F7" w:rsidRDefault="00092622" w:rsidP="00BA09BD">
      <w:pPr>
        <w:pStyle w:val="Titolo1"/>
        <w:pageBreakBefore/>
        <w:numPr>
          <w:ilvl w:val="0"/>
          <w:numId w:val="2"/>
        </w:numPr>
        <w:tabs>
          <w:tab w:val="clear" w:pos="0"/>
          <w:tab w:val="num" w:pos="360"/>
        </w:tabs>
        <w:jc w:val="center"/>
      </w:pPr>
      <w:bookmarkStart w:id="7" w:name="_Toc187083651"/>
      <w:r w:rsidRPr="005952F7">
        <w:lastRenderedPageBreak/>
        <w:t>MAVEN</w:t>
      </w:r>
      <w:bookmarkEnd w:id="7"/>
    </w:p>
    <w:p w14:paraId="406A826C" w14:textId="77777777" w:rsidR="004F0A57" w:rsidRDefault="004F0A57" w:rsidP="004F0A57">
      <w:pPr>
        <w:pStyle w:val="NormaleWeb1"/>
        <w:shd w:val="clear" w:color="auto" w:fill="FFFFFF"/>
        <w:spacing w:before="0" w:after="0"/>
        <w:jc w:val="both"/>
        <w:rPr>
          <w:color w:val="000000"/>
        </w:rPr>
      </w:pPr>
      <w:proofErr w:type="spellStart"/>
      <w:r>
        <w:rPr>
          <w:color w:val="000000"/>
        </w:rPr>
        <w:t>Maven</w:t>
      </w:r>
      <w:proofErr w:type="spellEnd"/>
      <w:r>
        <w:rPr>
          <w:color w:val="000000"/>
        </w:rPr>
        <w:t xml:space="preserve">, principalmente, è uno strumento completo per la gestione di progetti software Java, in termini di compilazione del codice, distribuzione, documentazione e collaborazione del team di sviluppo. Secondo la definizione ufficiale, si tratta di un tentativo di applicare pattern ben collaudati all'infrastruttura </w:t>
      </w:r>
      <w:proofErr w:type="gramStart"/>
      <w:r>
        <w:rPr>
          <w:color w:val="000000"/>
        </w:rPr>
        <w:t>del build</w:t>
      </w:r>
      <w:proofErr w:type="gramEnd"/>
      <w:r>
        <w:rPr>
          <w:color w:val="000000"/>
        </w:rPr>
        <w:t xml:space="preserve"> dei progetti.</w:t>
      </w:r>
    </w:p>
    <w:p w14:paraId="511A2F71" w14:textId="77777777" w:rsidR="004F0A57" w:rsidRDefault="004F0A57" w:rsidP="004F0A57">
      <w:pPr>
        <w:pStyle w:val="NormaleWeb1"/>
        <w:shd w:val="clear" w:color="auto" w:fill="FFFFFF"/>
        <w:spacing w:before="0" w:after="0"/>
        <w:jc w:val="both"/>
        <w:rPr>
          <w:color w:val="000000"/>
        </w:rPr>
      </w:pPr>
      <w:r>
        <w:rPr>
          <w:color w:val="000000"/>
        </w:rPr>
        <w:br/>
        <w:t xml:space="preserve">Si tratta di promuovere la comprensione e la produttività del team coinvolto nello sviluppo, fornendo un percorso chiaro all'utilizzo di best practice. Per questo motivo </w:t>
      </w:r>
      <w:proofErr w:type="spellStart"/>
      <w:r>
        <w:rPr>
          <w:color w:val="000000"/>
        </w:rPr>
        <w:t>Maven</w:t>
      </w:r>
      <w:proofErr w:type="spellEnd"/>
      <w:r>
        <w:rPr>
          <w:color w:val="000000"/>
        </w:rPr>
        <w:t xml:space="preserve"> è definito, sinteticamente, tool per la gestione e comprensione dei progetti. </w:t>
      </w:r>
      <w:proofErr w:type="spellStart"/>
      <w:r>
        <w:rPr>
          <w:color w:val="000000"/>
        </w:rPr>
        <w:t>Maven</w:t>
      </w:r>
      <w:proofErr w:type="spellEnd"/>
      <w:r>
        <w:rPr>
          <w:color w:val="000000"/>
        </w:rPr>
        <w:t xml:space="preserve"> è quindi contemporaneamente un insieme di standard, una struttura di repository e un'applicazione che servono alla gestione e la descrizione di progetti software. Esso definisce un ciclo di vita standard per il building, il test e il deployment di file di distribuzione Java.</w:t>
      </w:r>
    </w:p>
    <w:p w14:paraId="749AE374" w14:textId="77777777" w:rsidR="004F0A57" w:rsidRDefault="004F0A57" w:rsidP="004F0A57">
      <w:pPr>
        <w:pStyle w:val="NormaleWeb1"/>
        <w:shd w:val="clear" w:color="auto" w:fill="FFFFFF"/>
        <w:spacing w:before="0" w:after="0"/>
        <w:jc w:val="both"/>
        <w:rPr>
          <w:color w:val="000000"/>
        </w:rPr>
      </w:pPr>
      <w:r>
        <w:rPr>
          <w:color w:val="000000"/>
        </w:rPr>
        <w:br/>
        <w:t xml:space="preserve">Nel libro "Better Builds With </w:t>
      </w:r>
      <w:proofErr w:type="spellStart"/>
      <w:r>
        <w:rPr>
          <w:color w:val="000000"/>
        </w:rPr>
        <w:t>Maven</w:t>
      </w:r>
      <w:proofErr w:type="spellEnd"/>
      <w:r>
        <w:rPr>
          <w:color w:val="000000"/>
        </w:rPr>
        <w:t>" è presente un'interessante definizione destinata principalmente ai manager: "</w:t>
      </w:r>
      <w:proofErr w:type="spellStart"/>
      <w:r>
        <w:rPr>
          <w:color w:val="000000"/>
        </w:rPr>
        <w:t>Maven</w:t>
      </w:r>
      <w:proofErr w:type="spellEnd"/>
      <w:r>
        <w:rPr>
          <w:color w:val="000000"/>
        </w:rPr>
        <w:t xml:space="preserve"> è uno strumento dichiarativo per la gestione dei progetti Java che permette di ridurre il tempo totale di sviluppo dei progetti (time-to-market) attraverso un efficace utilizzo delle sinergie disponibili. </w:t>
      </w:r>
      <w:proofErr w:type="spellStart"/>
      <w:r>
        <w:rPr>
          <w:color w:val="000000"/>
        </w:rPr>
        <w:t>Maven</w:t>
      </w:r>
      <w:proofErr w:type="spellEnd"/>
      <w:r>
        <w:rPr>
          <w:color w:val="000000"/>
        </w:rPr>
        <w:t xml:space="preserve"> permette di ridurre il numero delle risorse umane e contemporaneamente permette di ottenere elevate efficienze operative".</w:t>
      </w:r>
    </w:p>
    <w:p w14:paraId="7514DE6F" w14:textId="77777777" w:rsidR="004F0A57" w:rsidRDefault="004F0A57" w:rsidP="004F0A57">
      <w:pPr>
        <w:pStyle w:val="NormaleWeb1"/>
        <w:shd w:val="clear" w:color="auto" w:fill="FFFFFF"/>
        <w:spacing w:before="0" w:after="0"/>
        <w:jc w:val="both"/>
        <w:rPr>
          <w:color w:val="000000"/>
        </w:rPr>
      </w:pPr>
      <w:r>
        <w:rPr>
          <w:color w:val="000000"/>
        </w:rPr>
        <w:br/>
        <w:t xml:space="preserve">Le caratteristiche di </w:t>
      </w:r>
      <w:proofErr w:type="spellStart"/>
      <w:r>
        <w:rPr>
          <w:color w:val="000000"/>
        </w:rPr>
        <w:t>Maven</w:t>
      </w:r>
      <w:proofErr w:type="spellEnd"/>
      <w:r>
        <w:rPr>
          <w:color w:val="000000"/>
        </w:rPr>
        <w:t xml:space="preserve"> fanno sì che diverse persone, anche inizialmente estranee al progetto, possano lavorare insieme produttivamente senza dover trascorrere molto tempo per comprendere la struttura del progetto, il suo funzionamento, il processo di build, etc. Tutti coloro che si sono trovati, almeno una volta nella loro vita, a dover intervenire in progetti di grandi dimensioni in corso d'opera, sicuramente conoscono la frustrazione causata da dover capire rapidamente l'interazione delle varie parti del progetto, l'ordine e le dipendenze del processo di build, etc.</w:t>
      </w:r>
    </w:p>
    <w:p w14:paraId="3CA64DEC" w14:textId="77777777" w:rsidR="004F0A57" w:rsidRDefault="004F0A57" w:rsidP="004F0A57">
      <w:pPr>
        <w:pStyle w:val="NormaleWeb1"/>
        <w:shd w:val="clear" w:color="auto" w:fill="FFFFFF"/>
        <w:spacing w:before="0" w:after="0"/>
        <w:jc w:val="both"/>
        <w:rPr>
          <w:color w:val="000000"/>
        </w:rPr>
      </w:pPr>
      <w:r>
        <w:rPr>
          <w:color w:val="000000"/>
        </w:rPr>
        <w:br/>
        <w:t xml:space="preserve">Le aree prese in considerazione da </w:t>
      </w:r>
      <w:proofErr w:type="spellStart"/>
      <w:r>
        <w:rPr>
          <w:color w:val="000000"/>
        </w:rPr>
        <w:t>Maven</w:t>
      </w:r>
      <w:proofErr w:type="spellEnd"/>
      <w:r>
        <w:rPr>
          <w:color w:val="000000"/>
        </w:rPr>
        <w:t xml:space="preserve"> sono: build, documentazione, reportistica, gestione delle dipendenze, </w:t>
      </w:r>
      <w:proofErr w:type="spellStart"/>
      <w:r>
        <w:rPr>
          <w:color w:val="000000"/>
        </w:rPr>
        <w:t>SCMs</w:t>
      </w:r>
      <w:proofErr w:type="spellEnd"/>
      <w:r>
        <w:rPr>
          <w:color w:val="000000"/>
        </w:rPr>
        <w:t xml:space="preserve"> (Software </w:t>
      </w:r>
      <w:proofErr w:type="spellStart"/>
      <w:r>
        <w:rPr>
          <w:color w:val="000000"/>
        </w:rPr>
        <w:t>Configuration</w:t>
      </w:r>
      <w:proofErr w:type="spellEnd"/>
      <w:r>
        <w:rPr>
          <w:color w:val="000000"/>
        </w:rPr>
        <w:t xml:space="preserve"> Management), rilascio e distribuzioni di nuove versioni. In effetti tutti i progetti, indipendentemente dal loro dominio, dalla loro estensione e dalla tecnologia impiegata, presentano una serie di necessità standard, quali ad esempio:</w:t>
      </w:r>
    </w:p>
    <w:p w14:paraId="53082B7A" w14:textId="77777777" w:rsidR="004F0A57" w:rsidRDefault="004F0A57" w:rsidP="004F0A57">
      <w:pPr>
        <w:pStyle w:val="NormaleWeb1"/>
        <w:shd w:val="clear" w:color="auto" w:fill="FFFFFF"/>
        <w:spacing w:before="0" w:after="0"/>
        <w:jc w:val="both"/>
        <w:rPr>
          <w:color w:val="000000"/>
        </w:rPr>
      </w:pPr>
    </w:p>
    <w:p w14:paraId="7B78D1DD" w14:textId="77777777" w:rsidR="004F0A57" w:rsidRDefault="004F0A57" w:rsidP="00BA09BD">
      <w:pPr>
        <w:numPr>
          <w:ilvl w:val="0"/>
          <w:numId w:val="3"/>
        </w:numPr>
        <w:shd w:val="clear" w:color="auto" w:fill="FFFFFF"/>
        <w:jc w:val="both"/>
        <w:rPr>
          <w:color w:val="000000"/>
        </w:rPr>
      </w:pPr>
      <w:r>
        <w:rPr>
          <w:color w:val="000000"/>
        </w:rPr>
        <w:t>la conversione dei sorgenti in codici "eseguibili" (build)</w:t>
      </w:r>
    </w:p>
    <w:p w14:paraId="651816BA" w14:textId="77777777" w:rsidR="004F0A57" w:rsidRDefault="004F0A57" w:rsidP="00BA09BD">
      <w:pPr>
        <w:numPr>
          <w:ilvl w:val="0"/>
          <w:numId w:val="3"/>
        </w:numPr>
        <w:shd w:val="clear" w:color="auto" w:fill="FFFFFF"/>
        <w:jc w:val="both"/>
        <w:rPr>
          <w:color w:val="000000"/>
        </w:rPr>
      </w:pPr>
      <w:r>
        <w:rPr>
          <w:color w:val="000000"/>
        </w:rPr>
        <w:t>la verifica (test)</w:t>
      </w:r>
    </w:p>
    <w:p w14:paraId="682CB8C2" w14:textId="77777777" w:rsidR="004F0A57" w:rsidRDefault="004F0A57" w:rsidP="00BA09BD">
      <w:pPr>
        <w:numPr>
          <w:ilvl w:val="0"/>
          <w:numId w:val="3"/>
        </w:numPr>
        <w:shd w:val="clear" w:color="auto" w:fill="FFFFFF"/>
        <w:jc w:val="both"/>
        <w:rPr>
          <w:color w:val="000000"/>
        </w:rPr>
      </w:pPr>
      <w:r>
        <w:rPr>
          <w:color w:val="000000"/>
        </w:rPr>
        <w:t>l'assemblaggio</w:t>
      </w:r>
    </w:p>
    <w:p w14:paraId="16B8C67E" w14:textId="77777777" w:rsidR="004F0A57" w:rsidRDefault="004F0A57" w:rsidP="00BA09BD">
      <w:pPr>
        <w:numPr>
          <w:ilvl w:val="0"/>
          <w:numId w:val="3"/>
        </w:numPr>
        <w:shd w:val="clear" w:color="auto" w:fill="FFFFFF"/>
        <w:jc w:val="both"/>
        <w:rPr>
          <w:color w:val="000000"/>
        </w:rPr>
      </w:pPr>
      <w:r>
        <w:rPr>
          <w:color w:val="000000"/>
        </w:rPr>
        <w:t>la documentazione</w:t>
      </w:r>
    </w:p>
    <w:p w14:paraId="49A38559" w14:textId="77777777" w:rsidR="004F0A57" w:rsidRDefault="004F0A57" w:rsidP="00BA09BD">
      <w:pPr>
        <w:numPr>
          <w:ilvl w:val="0"/>
          <w:numId w:val="3"/>
        </w:numPr>
        <w:shd w:val="clear" w:color="auto" w:fill="FFFFFF"/>
        <w:spacing w:after="280"/>
        <w:jc w:val="both"/>
        <w:rPr>
          <w:color w:val="000000"/>
        </w:rPr>
      </w:pPr>
      <w:r>
        <w:rPr>
          <w:color w:val="000000"/>
        </w:rPr>
        <w:t>eventualmente il "dispiegamento" e la relativa configurazione (deployment)</w:t>
      </w:r>
    </w:p>
    <w:p w14:paraId="213F7C4E" w14:textId="77777777" w:rsidR="004F0A57" w:rsidRDefault="004F0A57" w:rsidP="004F0A57">
      <w:pPr>
        <w:spacing w:after="200" w:line="276" w:lineRule="auto"/>
        <w:jc w:val="both"/>
      </w:pPr>
      <w:r>
        <w:t xml:space="preserve">L’unità di lavoro fondamentale in </w:t>
      </w:r>
      <w:proofErr w:type="spellStart"/>
      <w:r>
        <w:t>Maven</w:t>
      </w:r>
      <w:proofErr w:type="spellEnd"/>
      <w:r>
        <w:t xml:space="preserve"> è il Project Object Model o </w:t>
      </w:r>
      <w:r>
        <w:rPr>
          <w:b/>
          <w:i/>
        </w:rPr>
        <w:t>POM</w:t>
      </w:r>
      <w:r>
        <w:t xml:space="preserve">. È un file XML che contiene informazioni sul progetto e sui dettagli di configurazione usati da </w:t>
      </w:r>
      <w:proofErr w:type="spellStart"/>
      <w:r>
        <w:t>maven</w:t>
      </w:r>
      <w:proofErr w:type="spellEnd"/>
      <w:r>
        <w:t xml:space="preserve"> per fare </w:t>
      </w:r>
      <w:proofErr w:type="gramStart"/>
      <w:r>
        <w:t xml:space="preserve">il </w:t>
      </w:r>
      <w:r>
        <w:rPr>
          <w:i/>
        </w:rPr>
        <w:t>build</w:t>
      </w:r>
      <w:proofErr w:type="gramEnd"/>
      <w:r>
        <w:t xml:space="preserve"> del progetto. Contiene i valori di default per molti progetti, ad esempio la build directory, che è </w:t>
      </w:r>
      <w:r>
        <w:rPr>
          <w:i/>
        </w:rPr>
        <w:t>target</w:t>
      </w:r>
      <w:r>
        <w:t xml:space="preserve">; la source directory, che è </w:t>
      </w:r>
      <w:proofErr w:type="spellStart"/>
      <w:r>
        <w:rPr>
          <w:i/>
        </w:rPr>
        <w:t>src</w:t>
      </w:r>
      <w:proofErr w:type="spellEnd"/>
      <w:r>
        <w:rPr>
          <w:i/>
        </w:rPr>
        <w:t>/</w:t>
      </w:r>
      <w:proofErr w:type="spellStart"/>
      <w:r>
        <w:rPr>
          <w:i/>
        </w:rPr>
        <w:t>main</w:t>
      </w:r>
      <w:proofErr w:type="spellEnd"/>
      <w:r>
        <w:rPr>
          <w:i/>
        </w:rPr>
        <w:t>/java</w:t>
      </w:r>
      <w:r>
        <w:t xml:space="preserve">; </w:t>
      </w:r>
      <w:proofErr w:type="gramStart"/>
      <w:r>
        <w:t>la test</w:t>
      </w:r>
      <w:proofErr w:type="gramEnd"/>
      <w:r>
        <w:t xml:space="preserve"> source directory, che è </w:t>
      </w:r>
      <w:proofErr w:type="spellStart"/>
      <w:r>
        <w:rPr>
          <w:i/>
        </w:rPr>
        <w:t>src</w:t>
      </w:r>
      <w:proofErr w:type="spellEnd"/>
      <w:r>
        <w:rPr>
          <w:i/>
        </w:rPr>
        <w:t>/</w:t>
      </w:r>
      <w:proofErr w:type="spellStart"/>
      <w:r>
        <w:rPr>
          <w:i/>
        </w:rPr>
        <w:t>main</w:t>
      </w:r>
      <w:proofErr w:type="spellEnd"/>
      <w:r>
        <w:rPr>
          <w:i/>
        </w:rPr>
        <w:t>/test</w:t>
      </w:r>
      <w:r>
        <w:t>; e così via.</w:t>
      </w:r>
    </w:p>
    <w:p w14:paraId="1B906F11" w14:textId="4B2793C3" w:rsidR="004F0A57" w:rsidRDefault="004F0A57" w:rsidP="004F0A57">
      <w:pPr>
        <w:spacing w:after="200" w:line="276" w:lineRule="auto"/>
        <w:jc w:val="both"/>
      </w:pPr>
      <w:r>
        <w:t>Il POM contiene le informazioni di configurazione necessarie ed esegue gli obiettivi (</w:t>
      </w:r>
      <w:r>
        <w:rPr>
          <w:i/>
        </w:rPr>
        <w:t>goal</w:t>
      </w:r>
      <w:r>
        <w:t>). Alcune delle informazioni di configurazione che possono essere specificate nel POM sono le dipendenze del progetto, i plug-in o i goals che devono essere eseguiti e così via. Altre informazioni che possono essere specificate sono la versione del progetto, la descrizione, gli sviluppatori, le mailing list.</w:t>
      </w:r>
    </w:p>
    <w:p w14:paraId="0F019188" w14:textId="77777777" w:rsidR="004F0A57" w:rsidRDefault="004F0A57" w:rsidP="004F0A57">
      <w:pPr>
        <w:spacing w:after="200" w:line="276" w:lineRule="auto"/>
        <w:jc w:val="both"/>
      </w:pPr>
      <w:r>
        <w:t xml:space="preserve">La struttura standard di un </w:t>
      </w:r>
      <w:proofErr w:type="spellStart"/>
      <w:r>
        <w:rPr>
          <w:i/>
        </w:rPr>
        <w:t>Maven</w:t>
      </w:r>
      <w:proofErr w:type="spellEnd"/>
      <w:r>
        <w:rPr>
          <w:i/>
        </w:rPr>
        <w:t xml:space="preserve"> Project</w:t>
      </w:r>
      <w:r>
        <w:t xml:space="preserve"> è la seguente:</w:t>
      </w:r>
    </w:p>
    <w:p w14:paraId="4A38C448" w14:textId="77777777" w:rsidR="004F0A57" w:rsidRDefault="004F0A57" w:rsidP="004F0A57">
      <w:pPr>
        <w:pStyle w:val="PreformattatoHTML1"/>
        <w:shd w:val="clear" w:color="auto" w:fill="D8D8D8"/>
        <w:rPr>
          <w:color w:val="000000"/>
          <w:lang w:val="en-US"/>
        </w:rPr>
      </w:pPr>
      <w:r>
        <w:rPr>
          <w:color w:val="000000"/>
          <w:lang w:val="en-US"/>
        </w:rPr>
        <w:t>my-app</w:t>
      </w:r>
    </w:p>
    <w:p w14:paraId="7ECEC8A2" w14:textId="77777777" w:rsidR="004F0A57" w:rsidRDefault="004F0A57" w:rsidP="004F0A57">
      <w:pPr>
        <w:pStyle w:val="PreformattatoHTML1"/>
        <w:shd w:val="clear" w:color="auto" w:fill="D8D8D8"/>
        <w:rPr>
          <w:color w:val="000000"/>
          <w:lang w:val="en-US"/>
        </w:rPr>
      </w:pPr>
      <w:r>
        <w:rPr>
          <w:color w:val="000000"/>
          <w:lang w:val="en-US"/>
        </w:rPr>
        <w:lastRenderedPageBreak/>
        <w:t>|-- pom.xml</w:t>
      </w:r>
    </w:p>
    <w:p w14:paraId="5DF3DDD2" w14:textId="77777777" w:rsidR="004F0A57" w:rsidRDefault="004F0A57" w:rsidP="004F0A57">
      <w:pPr>
        <w:pStyle w:val="PreformattatoHTML1"/>
        <w:shd w:val="clear" w:color="auto" w:fill="D8D8D8"/>
        <w:rPr>
          <w:color w:val="000000"/>
          <w:lang w:val="en-US"/>
        </w:rPr>
      </w:pPr>
      <w:r>
        <w:rPr>
          <w:color w:val="000000"/>
          <w:lang w:val="en-US"/>
        </w:rPr>
        <w:t xml:space="preserve">`-- </w:t>
      </w:r>
      <w:proofErr w:type="spellStart"/>
      <w:r>
        <w:rPr>
          <w:color w:val="000000"/>
          <w:lang w:val="en-US"/>
        </w:rPr>
        <w:t>src</w:t>
      </w:r>
      <w:proofErr w:type="spellEnd"/>
    </w:p>
    <w:p w14:paraId="6F919B93" w14:textId="77777777" w:rsidR="004F0A57" w:rsidRDefault="004F0A57" w:rsidP="004F0A57">
      <w:pPr>
        <w:pStyle w:val="PreformattatoHTML1"/>
        <w:shd w:val="clear" w:color="auto" w:fill="D8D8D8"/>
        <w:rPr>
          <w:color w:val="000000"/>
          <w:lang w:val="en-US"/>
        </w:rPr>
      </w:pPr>
      <w:r>
        <w:rPr>
          <w:color w:val="000000"/>
          <w:lang w:val="en-US"/>
        </w:rPr>
        <w:t xml:space="preserve">    |-- main</w:t>
      </w:r>
    </w:p>
    <w:p w14:paraId="400A51E2" w14:textId="77777777" w:rsidR="004F0A57" w:rsidRDefault="004F0A57" w:rsidP="004F0A57">
      <w:pPr>
        <w:pStyle w:val="PreformattatoHTML1"/>
        <w:shd w:val="clear" w:color="auto" w:fill="D8D8D8"/>
        <w:rPr>
          <w:color w:val="000000"/>
          <w:lang w:val="en-US"/>
        </w:rPr>
      </w:pPr>
      <w:r>
        <w:rPr>
          <w:color w:val="000000"/>
          <w:lang w:val="en-US"/>
        </w:rPr>
        <w:t xml:space="preserve">    |   |-- java</w:t>
      </w:r>
    </w:p>
    <w:p w14:paraId="66F43220" w14:textId="77777777" w:rsidR="004F0A57" w:rsidRDefault="004F0A57" w:rsidP="004F0A57">
      <w:pPr>
        <w:pStyle w:val="PreformattatoHTML1"/>
        <w:shd w:val="clear" w:color="auto" w:fill="D8D8D8"/>
        <w:rPr>
          <w:color w:val="000000"/>
          <w:lang w:val="en-US"/>
        </w:rPr>
      </w:pPr>
      <w:r>
        <w:rPr>
          <w:color w:val="000000"/>
          <w:lang w:val="en-US"/>
        </w:rPr>
        <w:t xml:space="preserve">    |   |    `-- com</w:t>
      </w:r>
    </w:p>
    <w:p w14:paraId="4133EC76" w14:textId="77777777" w:rsidR="004F0A57" w:rsidRDefault="004F0A57" w:rsidP="004F0A57">
      <w:pPr>
        <w:pStyle w:val="PreformattatoHTML1"/>
        <w:shd w:val="clear" w:color="auto" w:fill="D8D8D8"/>
        <w:rPr>
          <w:color w:val="000000"/>
          <w:lang w:val="en-US"/>
        </w:rPr>
      </w:pPr>
      <w:r>
        <w:rPr>
          <w:color w:val="000000"/>
          <w:lang w:val="en-US"/>
        </w:rPr>
        <w:t xml:space="preserve">    |   |        `-- </w:t>
      </w:r>
      <w:proofErr w:type="spellStart"/>
      <w:r>
        <w:rPr>
          <w:color w:val="000000"/>
          <w:lang w:val="en-US"/>
        </w:rPr>
        <w:t>mycompany</w:t>
      </w:r>
      <w:proofErr w:type="spellEnd"/>
    </w:p>
    <w:p w14:paraId="000347DC" w14:textId="77777777" w:rsidR="004F0A57" w:rsidRDefault="004F0A57" w:rsidP="004F0A57">
      <w:pPr>
        <w:pStyle w:val="PreformattatoHTML1"/>
        <w:shd w:val="clear" w:color="auto" w:fill="D8D8D8"/>
        <w:rPr>
          <w:color w:val="000000"/>
          <w:lang w:val="en-US"/>
        </w:rPr>
      </w:pPr>
      <w:r>
        <w:rPr>
          <w:color w:val="000000"/>
          <w:lang w:val="en-US"/>
        </w:rPr>
        <w:t xml:space="preserve">    |   |            `-- app</w:t>
      </w:r>
    </w:p>
    <w:p w14:paraId="18E85FFF" w14:textId="77777777" w:rsidR="004F0A57" w:rsidRDefault="004F0A57" w:rsidP="004F0A57">
      <w:pPr>
        <w:pStyle w:val="PreformattatoHTML1"/>
        <w:shd w:val="clear" w:color="auto" w:fill="D8D8D8"/>
        <w:rPr>
          <w:color w:val="000000"/>
          <w:lang w:val="en-US"/>
        </w:rPr>
      </w:pPr>
      <w:r>
        <w:rPr>
          <w:color w:val="000000"/>
          <w:lang w:val="en-US"/>
        </w:rPr>
        <w:t xml:space="preserve">    |   |</w:t>
      </w:r>
    </w:p>
    <w:p w14:paraId="25B77F66" w14:textId="77777777" w:rsidR="004F0A57" w:rsidRDefault="004F0A57" w:rsidP="004F0A57">
      <w:pPr>
        <w:pStyle w:val="PreformattatoHTML1"/>
        <w:shd w:val="clear" w:color="auto" w:fill="D8D8D8"/>
        <w:rPr>
          <w:color w:val="000000"/>
          <w:lang w:val="en-US"/>
        </w:rPr>
      </w:pPr>
      <w:r>
        <w:rPr>
          <w:color w:val="000000"/>
          <w:lang w:val="en-US"/>
        </w:rPr>
        <w:t xml:space="preserve">    |   `-- webapp</w:t>
      </w:r>
    </w:p>
    <w:p w14:paraId="0B9F317B" w14:textId="77777777" w:rsidR="004F0A57" w:rsidRDefault="004F0A57" w:rsidP="004F0A57">
      <w:pPr>
        <w:pStyle w:val="PreformattatoHTML1"/>
        <w:shd w:val="clear" w:color="auto" w:fill="D8D8D8"/>
        <w:rPr>
          <w:color w:val="000000"/>
          <w:lang w:val="en-US"/>
        </w:rPr>
      </w:pPr>
      <w:r>
        <w:rPr>
          <w:color w:val="000000"/>
          <w:lang w:val="en-US"/>
        </w:rPr>
        <w:t xml:space="preserve">    |        `-- index.html</w:t>
      </w:r>
    </w:p>
    <w:p w14:paraId="7539E71A" w14:textId="77777777" w:rsidR="004F0A57" w:rsidRDefault="004F0A57" w:rsidP="004F0A57">
      <w:pPr>
        <w:pStyle w:val="PreformattatoHTML1"/>
        <w:shd w:val="clear" w:color="auto" w:fill="D8D8D8"/>
        <w:rPr>
          <w:color w:val="000000"/>
          <w:lang w:val="en-US"/>
        </w:rPr>
      </w:pPr>
      <w:r>
        <w:rPr>
          <w:color w:val="000000"/>
          <w:lang w:val="en-US"/>
        </w:rPr>
        <w:t xml:space="preserve">    |        `-- WEB-INF</w:t>
      </w:r>
    </w:p>
    <w:p w14:paraId="4963C778" w14:textId="77777777" w:rsidR="004F0A57" w:rsidRDefault="004F0A57" w:rsidP="004F0A57">
      <w:pPr>
        <w:pStyle w:val="PreformattatoHTML1"/>
        <w:shd w:val="clear" w:color="auto" w:fill="D8D8D8"/>
        <w:rPr>
          <w:color w:val="000000"/>
          <w:lang w:val="en-US"/>
        </w:rPr>
      </w:pPr>
      <w:r>
        <w:rPr>
          <w:color w:val="000000"/>
          <w:lang w:val="en-US"/>
        </w:rPr>
        <w:t xml:space="preserve">    |            `-- web.xml</w:t>
      </w:r>
    </w:p>
    <w:p w14:paraId="13E821EF" w14:textId="77777777" w:rsidR="004F0A57" w:rsidRDefault="004F0A57" w:rsidP="004F0A57">
      <w:pPr>
        <w:pStyle w:val="PreformattatoHTML1"/>
        <w:shd w:val="clear" w:color="auto" w:fill="D8D8D8"/>
        <w:rPr>
          <w:color w:val="000000"/>
          <w:lang w:val="en-US"/>
        </w:rPr>
      </w:pPr>
      <w:r>
        <w:rPr>
          <w:color w:val="000000"/>
          <w:lang w:val="en-US"/>
        </w:rPr>
        <w:t xml:space="preserve">    |                </w:t>
      </w:r>
    </w:p>
    <w:p w14:paraId="4B6A9169" w14:textId="77777777" w:rsidR="004F0A57" w:rsidRDefault="004F0A57" w:rsidP="004F0A57">
      <w:pPr>
        <w:pStyle w:val="PreformattatoHTML1"/>
        <w:shd w:val="clear" w:color="auto" w:fill="D8D8D8"/>
        <w:rPr>
          <w:color w:val="000000"/>
          <w:lang w:val="en-US"/>
        </w:rPr>
      </w:pPr>
      <w:r>
        <w:rPr>
          <w:color w:val="000000"/>
          <w:lang w:val="en-US"/>
        </w:rPr>
        <w:t xml:space="preserve">    `-- test</w:t>
      </w:r>
    </w:p>
    <w:p w14:paraId="52593CD7" w14:textId="77777777" w:rsidR="004F0A57" w:rsidRDefault="004F0A57" w:rsidP="004F0A57">
      <w:pPr>
        <w:pStyle w:val="PreformattatoHTML1"/>
        <w:shd w:val="clear" w:color="auto" w:fill="D8D8D8"/>
        <w:rPr>
          <w:color w:val="000000"/>
          <w:lang w:val="en-US"/>
        </w:rPr>
      </w:pPr>
      <w:r>
        <w:rPr>
          <w:color w:val="000000"/>
          <w:lang w:val="en-US"/>
        </w:rPr>
        <w:t xml:space="preserve">        `-- java</w:t>
      </w:r>
    </w:p>
    <w:p w14:paraId="447FD9D3" w14:textId="77777777" w:rsidR="004F0A57" w:rsidRDefault="004F0A57" w:rsidP="004F0A57">
      <w:pPr>
        <w:pStyle w:val="PreformattatoHTML1"/>
        <w:shd w:val="clear" w:color="auto" w:fill="D8D8D8"/>
        <w:rPr>
          <w:color w:val="000000"/>
        </w:rPr>
      </w:pPr>
      <w:r>
        <w:rPr>
          <w:color w:val="000000"/>
          <w:lang w:val="en-US"/>
        </w:rPr>
        <w:t xml:space="preserve">            </w:t>
      </w:r>
      <w:r>
        <w:rPr>
          <w:color w:val="000000"/>
        </w:rPr>
        <w:t xml:space="preserve">`-- </w:t>
      </w:r>
      <w:proofErr w:type="spellStart"/>
      <w:r>
        <w:rPr>
          <w:color w:val="000000"/>
        </w:rPr>
        <w:t>com</w:t>
      </w:r>
      <w:proofErr w:type="spellEnd"/>
    </w:p>
    <w:p w14:paraId="77D445B2" w14:textId="77777777" w:rsidR="004F0A57" w:rsidRDefault="004F0A57" w:rsidP="004F0A57">
      <w:pPr>
        <w:pStyle w:val="PreformattatoHTML1"/>
        <w:shd w:val="clear" w:color="auto" w:fill="D8D8D8"/>
        <w:rPr>
          <w:color w:val="000000"/>
        </w:rPr>
      </w:pPr>
      <w:r>
        <w:rPr>
          <w:color w:val="000000"/>
        </w:rPr>
        <w:t xml:space="preserve">                `-- </w:t>
      </w:r>
      <w:proofErr w:type="spellStart"/>
      <w:r>
        <w:rPr>
          <w:color w:val="000000"/>
        </w:rPr>
        <w:t>mycompany</w:t>
      </w:r>
      <w:proofErr w:type="spellEnd"/>
    </w:p>
    <w:p w14:paraId="2582B9E6" w14:textId="77777777" w:rsidR="004F0A57" w:rsidRDefault="004F0A57" w:rsidP="004F0A57">
      <w:pPr>
        <w:pStyle w:val="PreformattatoHTML1"/>
        <w:shd w:val="clear" w:color="auto" w:fill="D8D8D8"/>
        <w:rPr>
          <w:color w:val="000000"/>
        </w:rPr>
      </w:pPr>
      <w:r>
        <w:rPr>
          <w:color w:val="000000"/>
        </w:rPr>
        <w:t xml:space="preserve">                    `-- app</w:t>
      </w:r>
    </w:p>
    <w:p w14:paraId="23226654" w14:textId="77777777" w:rsidR="004F0A57" w:rsidRDefault="004F0A57" w:rsidP="004F0A57">
      <w:pPr>
        <w:pStyle w:val="PreformattatoHTML1"/>
        <w:shd w:val="clear" w:color="auto" w:fill="D8D8D8"/>
        <w:rPr>
          <w:color w:val="000000"/>
        </w:rPr>
      </w:pPr>
      <w:r>
        <w:rPr>
          <w:color w:val="000000"/>
        </w:rPr>
        <w:t xml:space="preserve">                        `-- AppTest.java</w:t>
      </w:r>
    </w:p>
    <w:p w14:paraId="79BC59B6" w14:textId="77777777" w:rsidR="004F0A57" w:rsidRDefault="004F0A57" w:rsidP="004F0A57">
      <w:pPr>
        <w:spacing w:after="200" w:line="276" w:lineRule="auto"/>
        <w:jc w:val="both"/>
        <w:rPr>
          <w:rFonts w:ascii="Arial" w:hAnsi="Arial" w:cs="Arial"/>
        </w:rPr>
      </w:pPr>
    </w:p>
    <w:p w14:paraId="7C81ACDC" w14:textId="5EAED5DA" w:rsidR="004F0A57" w:rsidRDefault="004F0A57" w:rsidP="004F0A57">
      <w:pPr>
        <w:spacing w:after="200" w:line="276" w:lineRule="auto"/>
        <w:jc w:val="both"/>
      </w:pPr>
      <w:r>
        <w:t xml:space="preserve">La directory </w:t>
      </w:r>
      <w:proofErr w:type="spellStart"/>
      <w:r>
        <w:rPr>
          <w:i/>
        </w:rPr>
        <w:t>src</w:t>
      </w:r>
      <w:proofErr w:type="spellEnd"/>
      <w:r>
        <w:rPr>
          <w:i/>
        </w:rPr>
        <w:t>/</w:t>
      </w:r>
      <w:proofErr w:type="spellStart"/>
      <w:r>
        <w:rPr>
          <w:i/>
        </w:rPr>
        <w:t>main</w:t>
      </w:r>
      <w:proofErr w:type="spellEnd"/>
      <w:r>
        <w:rPr>
          <w:i/>
        </w:rPr>
        <w:t>/java</w:t>
      </w:r>
      <w:r>
        <w:t xml:space="preserve"> contiene il codice java del progetto, la directory </w:t>
      </w:r>
      <w:proofErr w:type="spellStart"/>
      <w:r>
        <w:rPr>
          <w:i/>
        </w:rPr>
        <w:t>src</w:t>
      </w:r>
      <w:proofErr w:type="spellEnd"/>
      <w:r>
        <w:rPr>
          <w:i/>
        </w:rPr>
        <w:t>/</w:t>
      </w:r>
      <w:proofErr w:type="spellStart"/>
      <w:r>
        <w:rPr>
          <w:i/>
        </w:rPr>
        <w:t>main</w:t>
      </w:r>
      <w:proofErr w:type="spellEnd"/>
      <w:r>
        <w:rPr>
          <w:i/>
        </w:rPr>
        <w:t>/</w:t>
      </w:r>
      <w:proofErr w:type="spellStart"/>
      <w:r>
        <w:rPr>
          <w:i/>
        </w:rPr>
        <w:t>webapp</w:t>
      </w:r>
      <w:proofErr w:type="spellEnd"/>
      <w:r>
        <w:t xml:space="preserve"> contiene le informazioni per le applicazioni web, la directory </w:t>
      </w:r>
      <w:proofErr w:type="spellStart"/>
      <w:r>
        <w:rPr>
          <w:i/>
        </w:rPr>
        <w:t>src</w:t>
      </w:r>
      <w:proofErr w:type="spellEnd"/>
      <w:r>
        <w:rPr>
          <w:i/>
        </w:rPr>
        <w:t>/test/java</w:t>
      </w:r>
      <w:r>
        <w:t xml:space="preserve"> contiene il codice per I test dell’applicazione, e il file </w:t>
      </w:r>
      <w:r>
        <w:rPr>
          <w:i/>
        </w:rPr>
        <w:t>pom.xml</w:t>
      </w:r>
      <w:r>
        <w:t xml:space="preserve"> è il Project Object Model del progetto. [3]</w:t>
      </w:r>
    </w:p>
    <w:p w14:paraId="3E86850F" w14:textId="77777777" w:rsidR="00E609AF" w:rsidRDefault="00E609AF" w:rsidP="00E609AF">
      <w:proofErr w:type="spellStart"/>
      <w:r>
        <w:t>Maven</w:t>
      </w:r>
      <w:proofErr w:type="spellEnd"/>
      <w:r>
        <w:t xml:space="preserve"> gestisce il ciclo di vita del progetto attraverso una serie di fasi predefinite:</w:t>
      </w:r>
    </w:p>
    <w:p w14:paraId="49AB76CD" w14:textId="2D21D843" w:rsidR="00E609AF" w:rsidRDefault="00E609AF" w:rsidP="00BA09BD">
      <w:pPr>
        <w:pStyle w:val="Paragrafoelenco"/>
        <w:numPr>
          <w:ilvl w:val="0"/>
          <w:numId w:val="9"/>
        </w:numPr>
      </w:pPr>
      <w:r w:rsidRPr="00E609AF">
        <w:rPr>
          <w:i/>
          <w:iCs/>
        </w:rPr>
        <w:t>validate</w:t>
      </w:r>
      <w:r>
        <w:t>: Verifica se il progetto è valido e pronto per la costruzione.</w:t>
      </w:r>
    </w:p>
    <w:p w14:paraId="51F974F5" w14:textId="6E1C2D1F" w:rsidR="00E609AF" w:rsidRDefault="00E609AF" w:rsidP="00BA09BD">
      <w:pPr>
        <w:pStyle w:val="Paragrafoelenco"/>
        <w:numPr>
          <w:ilvl w:val="0"/>
          <w:numId w:val="9"/>
        </w:numPr>
      </w:pPr>
      <w:r w:rsidRPr="00E609AF">
        <w:rPr>
          <w:i/>
          <w:iCs/>
        </w:rPr>
        <w:t>compile</w:t>
      </w:r>
      <w:r>
        <w:t>: Compila il codice sorgente del progetto.</w:t>
      </w:r>
    </w:p>
    <w:p w14:paraId="6A08B6B7" w14:textId="6D8D149F" w:rsidR="00E609AF" w:rsidRDefault="00E609AF" w:rsidP="00BA09BD">
      <w:pPr>
        <w:pStyle w:val="Paragrafoelenco"/>
        <w:numPr>
          <w:ilvl w:val="0"/>
          <w:numId w:val="9"/>
        </w:numPr>
      </w:pPr>
      <w:r w:rsidRPr="00E609AF">
        <w:rPr>
          <w:i/>
          <w:iCs/>
        </w:rPr>
        <w:t>test</w:t>
      </w:r>
      <w:r>
        <w:t>: Esegue i test unitari.</w:t>
      </w:r>
    </w:p>
    <w:p w14:paraId="6B5670E8" w14:textId="1F3860F6" w:rsidR="00E609AF" w:rsidRDefault="00E609AF" w:rsidP="00BA09BD">
      <w:pPr>
        <w:pStyle w:val="Paragrafoelenco"/>
        <w:numPr>
          <w:ilvl w:val="0"/>
          <w:numId w:val="9"/>
        </w:numPr>
      </w:pPr>
      <w:r w:rsidRPr="00E609AF">
        <w:rPr>
          <w:i/>
          <w:iCs/>
        </w:rPr>
        <w:t>package</w:t>
      </w:r>
      <w:r>
        <w:t xml:space="preserve">: Imballa il codice compilato in un formato </w:t>
      </w:r>
      <w:proofErr w:type="spellStart"/>
      <w:r>
        <w:t>distribuitivo</w:t>
      </w:r>
      <w:proofErr w:type="spellEnd"/>
      <w:r>
        <w:t>, come un JAR o WAR.</w:t>
      </w:r>
    </w:p>
    <w:p w14:paraId="6E3659BB" w14:textId="48653129" w:rsidR="00E609AF" w:rsidRDefault="00E609AF" w:rsidP="00BA09BD">
      <w:pPr>
        <w:pStyle w:val="Paragrafoelenco"/>
        <w:numPr>
          <w:ilvl w:val="0"/>
          <w:numId w:val="9"/>
        </w:numPr>
      </w:pPr>
      <w:proofErr w:type="spellStart"/>
      <w:r w:rsidRPr="00E609AF">
        <w:rPr>
          <w:i/>
          <w:iCs/>
        </w:rPr>
        <w:t>verify</w:t>
      </w:r>
      <w:proofErr w:type="spellEnd"/>
      <w:r>
        <w:t>: Esegue ulteriori verifiche sul pacchetto creato, come test di integrazione.</w:t>
      </w:r>
    </w:p>
    <w:p w14:paraId="361D590A" w14:textId="678B6F20" w:rsidR="00E609AF" w:rsidRDefault="00E609AF" w:rsidP="00BA09BD">
      <w:pPr>
        <w:pStyle w:val="Paragrafoelenco"/>
        <w:numPr>
          <w:ilvl w:val="0"/>
          <w:numId w:val="9"/>
        </w:numPr>
      </w:pPr>
      <w:proofErr w:type="spellStart"/>
      <w:r w:rsidRPr="00E609AF">
        <w:rPr>
          <w:i/>
          <w:iCs/>
        </w:rPr>
        <w:t>install</w:t>
      </w:r>
      <w:proofErr w:type="spellEnd"/>
      <w:r>
        <w:t>: Installa il pacchetto nel repository locale, rendendolo disponibile per altri progetti.</w:t>
      </w:r>
    </w:p>
    <w:p w14:paraId="1EEDA316" w14:textId="19125F07" w:rsidR="00E609AF" w:rsidRDefault="00E609AF" w:rsidP="00BA09BD">
      <w:pPr>
        <w:pStyle w:val="Paragrafoelenco"/>
        <w:numPr>
          <w:ilvl w:val="0"/>
          <w:numId w:val="9"/>
        </w:numPr>
      </w:pPr>
      <w:proofErr w:type="spellStart"/>
      <w:r w:rsidRPr="00E609AF">
        <w:rPr>
          <w:i/>
          <w:iCs/>
        </w:rPr>
        <w:t>deploy</w:t>
      </w:r>
      <w:proofErr w:type="spellEnd"/>
      <w:r>
        <w:t>: Distribuisce il pacchetto nel repository remoto per la condivisione con altri sviluppatori.</w:t>
      </w:r>
    </w:p>
    <w:p w14:paraId="1D963D4A" w14:textId="77777777" w:rsidR="00E609AF" w:rsidRDefault="00E609AF" w:rsidP="00E609AF"/>
    <w:p w14:paraId="2C7F25CB" w14:textId="17EB8984" w:rsidR="0084037D" w:rsidRDefault="0084037D" w:rsidP="0084037D">
      <w:proofErr w:type="spellStart"/>
      <w:r>
        <w:t>Maven</w:t>
      </w:r>
      <w:proofErr w:type="spellEnd"/>
      <w:r>
        <w:t xml:space="preserve"> semplifica</w:t>
      </w:r>
      <w:r w:rsidR="00C254A4">
        <w:t xml:space="preserve"> anche</w:t>
      </w:r>
      <w:r>
        <w:t xml:space="preserve"> la gestione delle dipendenze utilizzando i repository centrali e locali:</w:t>
      </w:r>
    </w:p>
    <w:p w14:paraId="24D99505" w14:textId="5B51D9F2" w:rsidR="0084037D" w:rsidRDefault="0084037D" w:rsidP="00BA09BD">
      <w:pPr>
        <w:pStyle w:val="Paragrafoelenco"/>
        <w:numPr>
          <w:ilvl w:val="0"/>
          <w:numId w:val="11"/>
        </w:numPr>
      </w:pPr>
      <w:r w:rsidRPr="00C254A4">
        <w:rPr>
          <w:i/>
          <w:iCs/>
        </w:rPr>
        <w:t>Repository Locale</w:t>
      </w:r>
      <w:r>
        <w:t>: Una cache locale di artefatti sul computer dell'utente. Di solito, si trova in `~/.m2/repository`.</w:t>
      </w:r>
    </w:p>
    <w:p w14:paraId="4A36A41A" w14:textId="628BDF68" w:rsidR="0084037D" w:rsidRDefault="0084037D" w:rsidP="00BA09BD">
      <w:pPr>
        <w:pStyle w:val="Paragrafoelenco"/>
        <w:numPr>
          <w:ilvl w:val="0"/>
          <w:numId w:val="11"/>
        </w:numPr>
      </w:pPr>
      <w:r w:rsidRPr="00C254A4">
        <w:rPr>
          <w:i/>
          <w:iCs/>
        </w:rPr>
        <w:t>Repository Remoto</w:t>
      </w:r>
      <w:r>
        <w:t xml:space="preserve">: Un repository online che contiene librerie e artefatti condivisi tra progetti. Il repository centrale di </w:t>
      </w:r>
      <w:proofErr w:type="spellStart"/>
      <w:r>
        <w:t>Maven</w:t>
      </w:r>
      <w:proofErr w:type="spellEnd"/>
      <w:r>
        <w:t xml:space="preserve"> è il repository predefinito, ma è possibile configurare repository privati o aggiuntivi.</w:t>
      </w:r>
    </w:p>
    <w:p w14:paraId="2D4257A2" w14:textId="77777777" w:rsidR="0084037D" w:rsidRDefault="0084037D" w:rsidP="0084037D"/>
    <w:p w14:paraId="6528A1B0" w14:textId="37FBAA53" w:rsidR="0084037D" w:rsidRDefault="0084037D" w:rsidP="0084037D">
      <w:proofErr w:type="spellStart"/>
      <w:r w:rsidRPr="00C254A4">
        <w:rPr>
          <w:i/>
          <w:iCs/>
        </w:rPr>
        <w:t>Artifactory</w:t>
      </w:r>
      <w:proofErr w:type="spellEnd"/>
      <w:r>
        <w:t xml:space="preserve"> è un esempio di repository manager che si integra con </w:t>
      </w:r>
      <w:proofErr w:type="spellStart"/>
      <w:r>
        <w:t>Maven</w:t>
      </w:r>
      <w:proofErr w:type="spellEnd"/>
      <w:r>
        <w:t xml:space="preserve"> per gestire in modo efficace le dipendenze e i pacchetti. </w:t>
      </w:r>
      <w:proofErr w:type="spellStart"/>
      <w:r>
        <w:t>Artifactory</w:t>
      </w:r>
      <w:proofErr w:type="spellEnd"/>
      <w:r>
        <w:t xml:space="preserve"> fornisce una soluzione scalabile e robusta per la gestione degli artefatti, offrendo funzionalità come caching di artefatti, gestione dei permessi e integrazione con strumenti di CI/CD. Utilizzando </w:t>
      </w:r>
      <w:proofErr w:type="spellStart"/>
      <w:r>
        <w:t>Artifactory</w:t>
      </w:r>
      <w:proofErr w:type="spellEnd"/>
      <w:r>
        <w:t>, le organizzazioni possono mantenere un repository interno per le proprie dipendenze e artefatti, migliorando la sicurezza e il controllo sulle librerie utilizzate nei progetti.</w:t>
      </w:r>
    </w:p>
    <w:p w14:paraId="2ADE480F" w14:textId="77777777" w:rsidR="0084037D" w:rsidRDefault="0084037D" w:rsidP="0034224E"/>
    <w:p w14:paraId="48431065" w14:textId="6CE3E2D2" w:rsidR="0034224E" w:rsidRDefault="0034224E" w:rsidP="0034224E">
      <w:proofErr w:type="spellStart"/>
      <w:r>
        <w:t>Maven</w:t>
      </w:r>
      <w:proofErr w:type="spellEnd"/>
      <w:r>
        <w:t xml:space="preserve"> utilizza i plugin per estendere</w:t>
      </w:r>
      <w:r w:rsidR="004D448C">
        <w:t xml:space="preserve"> ulteriormente</w:t>
      </w:r>
      <w:r>
        <w:t xml:space="preserve"> le sue capacità. I plugin sono responsabili per le attività specifiche del ciclo di vita del progetto, come compilazione, test e packaging. Ogni plugin può avere uno o più obiettivi, che sono le unità di lavoro che il plugin esegue. Alcuni dei plugin più comuni includono:</w:t>
      </w:r>
    </w:p>
    <w:p w14:paraId="4FD8D0F3" w14:textId="679E56C3" w:rsidR="0034224E" w:rsidRDefault="0034224E" w:rsidP="00BA09BD">
      <w:pPr>
        <w:pStyle w:val="Paragrafoelenco"/>
        <w:numPr>
          <w:ilvl w:val="0"/>
          <w:numId w:val="10"/>
        </w:numPr>
      </w:pPr>
      <w:proofErr w:type="spellStart"/>
      <w:r w:rsidRPr="0034224E">
        <w:rPr>
          <w:i/>
          <w:iCs/>
        </w:rPr>
        <w:t>maven</w:t>
      </w:r>
      <w:proofErr w:type="spellEnd"/>
      <w:r w:rsidRPr="0034224E">
        <w:rPr>
          <w:i/>
          <w:iCs/>
        </w:rPr>
        <w:t>-</w:t>
      </w:r>
      <w:proofErr w:type="spellStart"/>
      <w:r w:rsidRPr="0034224E">
        <w:rPr>
          <w:i/>
          <w:iCs/>
        </w:rPr>
        <w:t>compiler</w:t>
      </w:r>
      <w:proofErr w:type="spellEnd"/>
      <w:r w:rsidRPr="0034224E">
        <w:rPr>
          <w:i/>
          <w:iCs/>
        </w:rPr>
        <w:t>-plugin</w:t>
      </w:r>
      <w:r>
        <w:t>: Compila il codice sorgente Java.</w:t>
      </w:r>
    </w:p>
    <w:p w14:paraId="4BD4E773" w14:textId="0113037D" w:rsidR="0034224E" w:rsidRDefault="0034224E" w:rsidP="00BA09BD">
      <w:pPr>
        <w:pStyle w:val="Paragrafoelenco"/>
        <w:numPr>
          <w:ilvl w:val="0"/>
          <w:numId w:val="10"/>
        </w:numPr>
      </w:pPr>
      <w:proofErr w:type="spellStart"/>
      <w:r w:rsidRPr="0034224E">
        <w:rPr>
          <w:i/>
          <w:iCs/>
        </w:rPr>
        <w:lastRenderedPageBreak/>
        <w:t>maven</w:t>
      </w:r>
      <w:proofErr w:type="spellEnd"/>
      <w:r w:rsidRPr="0034224E">
        <w:rPr>
          <w:i/>
          <w:iCs/>
        </w:rPr>
        <w:t>-</w:t>
      </w:r>
      <w:proofErr w:type="spellStart"/>
      <w:r w:rsidRPr="0034224E">
        <w:rPr>
          <w:i/>
          <w:iCs/>
        </w:rPr>
        <w:t>surefire</w:t>
      </w:r>
      <w:proofErr w:type="spellEnd"/>
      <w:r w:rsidRPr="0034224E">
        <w:rPr>
          <w:i/>
          <w:iCs/>
        </w:rPr>
        <w:t>-plugin:</w:t>
      </w:r>
      <w:r>
        <w:t xml:space="preserve"> Esegue i test unitari.</w:t>
      </w:r>
    </w:p>
    <w:p w14:paraId="41BFF334" w14:textId="5E782AB5" w:rsidR="0034224E" w:rsidRDefault="0034224E" w:rsidP="00BA09BD">
      <w:pPr>
        <w:pStyle w:val="Paragrafoelenco"/>
        <w:numPr>
          <w:ilvl w:val="0"/>
          <w:numId w:val="10"/>
        </w:numPr>
      </w:pPr>
      <w:proofErr w:type="spellStart"/>
      <w:r w:rsidRPr="0034224E">
        <w:rPr>
          <w:i/>
          <w:iCs/>
        </w:rPr>
        <w:t>maven</w:t>
      </w:r>
      <w:proofErr w:type="spellEnd"/>
      <w:r w:rsidRPr="0034224E">
        <w:rPr>
          <w:i/>
          <w:iCs/>
        </w:rPr>
        <w:t>-</w:t>
      </w:r>
      <w:proofErr w:type="spellStart"/>
      <w:r w:rsidRPr="0034224E">
        <w:rPr>
          <w:i/>
          <w:iCs/>
        </w:rPr>
        <w:t>jar</w:t>
      </w:r>
      <w:proofErr w:type="spellEnd"/>
      <w:r w:rsidRPr="0034224E">
        <w:rPr>
          <w:i/>
          <w:iCs/>
        </w:rPr>
        <w:t>-plugin:</w:t>
      </w:r>
      <w:r>
        <w:t xml:space="preserve"> Crea file JAR per il pacchetto dell'applicazione.</w:t>
      </w:r>
    </w:p>
    <w:p w14:paraId="7BE1F637" w14:textId="2BE0ACA3" w:rsidR="0034224E" w:rsidRDefault="0034224E" w:rsidP="00BA09BD">
      <w:pPr>
        <w:pStyle w:val="Paragrafoelenco"/>
        <w:numPr>
          <w:ilvl w:val="0"/>
          <w:numId w:val="10"/>
        </w:numPr>
      </w:pPr>
      <w:proofErr w:type="spellStart"/>
      <w:r w:rsidRPr="0034224E">
        <w:rPr>
          <w:i/>
          <w:iCs/>
        </w:rPr>
        <w:t>maven</w:t>
      </w:r>
      <w:proofErr w:type="spellEnd"/>
      <w:r w:rsidRPr="0034224E">
        <w:rPr>
          <w:i/>
          <w:iCs/>
        </w:rPr>
        <w:t>-</w:t>
      </w:r>
      <w:proofErr w:type="spellStart"/>
      <w:r w:rsidRPr="0034224E">
        <w:rPr>
          <w:i/>
          <w:iCs/>
        </w:rPr>
        <w:t>deploy</w:t>
      </w:r>
      <w:proofErr w:type="spellEnd"/>
      <w:r w:rsidRPr="0034224E">
        <w:rPr>
          <w:i/>
          <w:iCs/>
        </w:rPr>
        <w:t>-plugin:</w:t>
      </w:r>
      <w:r>
        <w:t xml:space="preserve"> Gestisce la distribuzione degli artefatti.</w:t>
      </w:r>
    </w:p>
    <w:p w14:paraId="5EB29556" w14:textId="77777777" w:rsidR="008A2E12" w:rsidRDefault="008A2E12" w:rsidP="004F0A57">
      <w:pPr>
        <w:spacing w:after="200" w:line="276" w:lineRule="auto"/>
        <w:jc w:val="both"/>
        <w:rPr>
          <w:rFonts w:ascii="Arial" w:hAnsi="Arial" w:cs="Arial"/>
          <w:color w:val="006600"/>
          <w:sz w:val="20"/>
          <w:szCs w:val="20"/>
        </w:rPr>
      </w:pPr>
    </w:p>
    <w:p w14:paraId="38518485" w14:textId="7749AA8F" w:rsidR="00FF39CA" w:rsidRDefault="00FF39CA" w:rsidP="00FF39CA">
      <w:r w:rsidRPr="00FF39CA">
        <w:t xml:space="preserve">Inoltre, </w:t>
      </w:r>
      <w:proofErr w:type="spellStart"/>
      <w:r>
        <w:t>Maven</w:t>
      </w:r>
      <w:proofErr w:type="spellEnd"/>
      <w:r>
        <w:t xml:space="preserve"> consente la definizione di profili di build per gestire configurazioni diverse per ambienti di sviluppo, test e produzione. I profili possono modificare le dipendenze, le proprietà e le configurazioni dei plugin in base alle esigenze specifiche di un ambiente. I profili sono definiti nel file pom.xml e possono essere attivati manualmente o automaticamente in base a condizioni specifiche.</w:t>
      </w:r>
    </w:p>
    <w:p w14:paraId="1DAD9518" w14:textId="2A55B9E9" w:rsidR="00FF39CA" w:rsidRDefault="00FF39CA" w:rsidP="004F0A57">
      <w:pPr>
        <w:spacing w:after="200" w:line="276" w:lineRule="auto"/>
        <w:jc w:val="both"/>
        <w:rPr>
          <w:rFonts w:ascii="Arial" w:hAnsi="Arial" w:cs="Arial"/>
          <w:color w:val="006600"/>
          <w:sz w:val="20"/>
          <w:szCs w:val="20"/>
        </w:rPr>
      </w:pPr>
    </w:p>
    <w:p w14:paraId="0811AFB7" w14:textId="206CADE8" w:rsidR="00BC46ED" w:rsidRDefault="00BC46ED" w:rsidP="00BC46ED">
      <w:proofErr w:type="spellStart"/>
      <w:r>
        <w:t>Maven</w:t>
      </w:r>
      <w:proofErr w:type="spellEnd"/>
      <w:r>
        <w:t xml:space="preserve"> è uno strumento potente e flessibile per la gestione dei progetti Java, che offre automazione, standardizzazione e facilità nella gestione delle dipendenze. La sua struttura basata su un ciclo di vita predefinito e una configurazione centralizzata tramite </w:t>
      </w:r>
      <w:r w:rsidRPr="00BC46ED">
        <w:rPr>
          <w:i/>
          <w:iCs/>
        </w:rPr>
        <w:t>pom.xml</w:t>
      </w:r>
      <w:r>
        <w:t xml:space="preserve"> lo rende uno strumento essenziale per molti sviluppatori e team di sviluppo. L'integrazione con strumenti come </w:t>
      </w:r>
      <w:proofErr w:type="spellStart"/>
      <w:r w:rsidRPr="00BC46ED">
        <w:rPr>
          <w:i/>
          <w:iCs/>
        </w:rPr>
        <w:t>Artifactory</w:t>
      </w:r>
      <w:proofErr w:type="spellEnd"/>
      <w:r>
        <w:t xml:space="preserve"> migliora ulteriormente la gestione degli artefatti e delle dipendenze, offrendo soluzioni scalabili e sicure per le esigenze moderne di sviluppo software.</w:t>
      </w:r>
    </w:p>
    <w:p w14:paraId="16B710F1" w14:textId="77777777" w:rsidR="00BC46ED" w:rsidRDefault="00BC46ED" w:rsidP="004F0A57">
      <w:pPr>
        <w:spacing w:after="200" w:line="276" w:lineRule="auto"/>
        <w:jc w:val="both"/>
        <w:rPr>
          <w:rFonts w:ascii="Arial" w:hAnsi="Arial" w:cs="Arial"/>
          <w:color w:val="006600"/>
          <w:sz w:val="20"/>
          <w:szCs w:val="20"/>
        </w:rPr>
      </w:pPr>
    </w:p>
    <w:p w14:paraId="6FE507D6" w14:textId="77777777" w:rsidR="004F0A57" w:rsidRPr="004F0A57" w:rsidRDefault="004F0A57" w:rsidP="004F0A57"/>
    <w:p w14:paraId="49F83005" w14:textId="22080FE5" w:rsidR="007F1BE2" w:rsidRPr="005952F7" w:rsidRDefault="00EE24DA" w:rsidP="00BA09BD">
      <w:pPr>
        <w:pStyle w:val="Titolo1"/>
        <w:pageBreakBefore/>
        <w:numPr>
          <w:ilvl w:val="0"/>
          <w:numId w:val="2"/>
        </w:numPr>
        <w:tabs>
          <w:tab w:val="clear" w:pos="0"/>
          <w:tab w:val="num" w:pos="360"/>
        </w:tabs>
        <w:jc w:val="center"/>
      </w:pPr>
      <w:bookmarkStart w:id="8" w:name="_Toc187083652"/>
      <w:proofErr w:type="spellStart"/>
      <w:r w:rsidRPr="005952F7">
        <w:lastRenderedPageBreak/>
        <w:t>P</w:t>
      </w:r>
      <w:r w:rsidR="00B455D5">
        <w:t>ostgreSQL</w:t>
      </w:r>
      <w:bookmarkEnd w:id="8"/>
      <w:proofErr w:type="spellEnd"/>
    </w:p>
    <w:p w14:paraId="0AEE630E" w14:textId="77777777" w:rsidR="00362A60" w:rsidRDefault="00362A60" w:rsidP="007F1BE2"/>
    <w:p w14:paraId="3220A11E" w14:textId="301A6521" w:rsidR="00A164CD" w:rsidRDefault="00E00DF5" w:rsidP="007F1BE2">
      <w:proofErr w:type="spellStart"/>
      <w:r w:rsidRPr="00E00DF5">
        <w:t>PostgreSQL</w:t>
      </w:r>
      <w:proofErr w:type="spellEnd"/>
      <w:r w:rsidRPr="00E00DF5">
        <w:t xml:space="preserve"> è un </w:t>
      </w:r>
      <w:r w:rsidR="00511AF5">
        <w:t xml:space="preserve">potente </w:t>
      </w:r>
      <w:r w:rsidRPr="00E00DF5">
        <w:t xml:space="preserve">sistema di gestione di database relazionali open source ampiamente utilizzato. Offre funzionalità avanzate come transazioni ACID, </w:t>
      </w:r>
      <w:proofErr w:type="spellStart"/>
      <w:r w:rsidRPr="00E00DF5">
        <w:t>stored</w:t>
      </w:r>
      <w:proofErr w:type="spellEnd"/>
      <w:r w:rsidRPr="00E00DF5">
        <w:t xml:space="preserve"> procedure, trigger, viste materializzate e molto altro. È altamente scalabile e supporta una vasta gamma di tipi di dati. </w:t>
      </w:r>
      <w:proofErr w:type="spellStart"/>
      <w:r w:rsidRPr="00E00DF5">
        <w:t>PostgreSQL</w:t>
      </w:r>
      <w:proofErr w:type="spellEnd"/>
      <w:r w:rsidRPr="00E00DF5">
        <w:t xml:space="preserve"> è noto per la sua affidabilità, flessibilità e conformità agli standard SQL. È utilizzato in una vasta gamma di applicazioni, dalle piccole app ai sistemi aziendali complessi.</w:t>
      </w:r>
    </w:p>
    <w:p w14:paraId="679E20D3" w14:textId="25BE713D" w:rsidR="00511AF5" w:rsidRPr="00511AF5" w:rsidRDefault="00511AF5" w:rsidP="00511AF5">
      <w:r w:rsidRPr="00511AF5">
        <w:t xml:space="preserve">Per iniziare, è necessario installare </w:t>
      </w:r>
      <w:proofErr w:type="spellStart"/>
      <w:r w:rsidRPr="00511AF5">
        <w:t>PostgreSQL</w:t>
      </w:r>
      <w:proofErr w:type="spellEnd"/>
      <w:r w:rsidRPr="00511AF5">
        <w:t xml:space="preserve"> e seguire le istruzioni di installazione per il </w:t>
      </w:r>
      <w:r>
        <w:t>proprio</w:t>
      </w:r>
      <w:r w:rsidRPr="00511AF5">
        <w:t xml:space="preserve"> sistema operativo.</w:t>
      </w:r>
    </w:p>
    <w:p w14:paraId="07F1F1D9" w14:textId="5F0E4F45" w:rsidR="00362A60" w:rsidRDefault="00362A60" w:rsidP="007F1BE2">
      <w:r w:rsidRPr="00362A60">
        <w:t xml:space="preserve">Beaver è uno strumento di gestione e sviluppo per database universale e gratuito. Supporta tutti i principali database SQL, inclusi </w:t>
      </w:r>
      <w:proofErr w:type="spellStart"/>
      <w:r w:rsidRPr="00362A60">
        <w:t>PostgreSQL</w:t>
      </w:r>
      <w:proofErr w:type="spellEnd"/>
      <w:r w:rsidRPr="00362A60">
        <w:t xml:space="preserve">, MySQL, </w:t>
      </w:r>
      <w:proofErr w:type="spellStart"/>
      <w:r w:rsidRPr="00362A60">
        <w:t>SQLite</w:t>
      </w:r>
      <w:proofErr w:type="spellEnd"/>
      <w:r w:rsidRPr="00362A60">
        <w:t xml:space="preserve">, Oracle e molti altri. </w:t>
      </w:r>
      <w:proofErr w:type="spellStart"/>
      <w:r w:rsidRPr="00362A60">
        <w:t>DBeaver</w:t>
      </w:r>
      <w:proofErr w:type="spellEnd"/>
      <w:r w:rsidRPr="00362A60">
        <w:t xml:space="preserve"> offre funzionalità come la creazione e gestione di database, l’esecuzione di query SQL, la visualizzazione di tabelle e molto altro.</w:t>
      </w:r>
    </w:p>
    <w:p w14:paraId="5C8C70FF" w14:textId="77777777" w:rsidR="007A2FB1" w:rsidRDefault="007A2FB1" w:rsidP="007F1BE2"/>
    <w:p w14:paraId="5AA39CBD" w14:textId="09B4BDE2" w:rsidR="007A2FB1" w:rsidRDefault="007A2FB1" w:rsidP="007F1BE2">
      <w:r>
        <w:rPr>
          <w:noProof/>
        </w:rPr>
        <w:drawing>
          <wp:inline distT="0" distB="0" distL="0" distR="0" wp14:anchorId="72610D84" wp14:editId="6ECB5625">
            <wp:extent cx="5422900" cy="4301490"/>
            <wp:effectExtent l="0" t="0" r="6350" b="3810"/>
            <wp:docPr id="174834624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2900" cy="4301490"/>
                    </a:xfrm>
                    <a:prstGeom prst="rect">
                      <a:avLst/>
                    </a:prstGeom>
                    <a:noFill/>
                    <a:ln>
                      <a:noFill/>
                    </a:ln>
                  </pic:spPr>
                </pic:pic>
              </a:graphicData>
            </a:graphic>
          </wp:inline>
        </w:drawing>
      </w:r>
    </w:p>
    <w:p w14:paraId="77977F54" w14:textId="77777777" w:rsidR="007A2FB1" w:rsidRDefault="007A2FB1" w:rsidP="007F1BE2"/>
    <w:p w14:paraId="3F289CB2" w14:textId="77777777" w:rsidR="007A2FB1" w:rsidRDefault="007A2FB1" w:rsidP="007F1BE2"/>
    <w:p w14:paraId="5C4725C7" w14:textId="4CA819F7" w:rsidR="00A164CD" w:rsidRPr="007F1BE2" w:rsidRDefault="00362A60" w:rsidP="007F1BE2">
      <w:proofErr w:type="spellStart"/>
      <w:r w:rsidRPr="00362A60">
        <w:t>PostgreSQL</w:t>
      </w:r>
      <w:proofErr w:type="spellEnd"/>
      <w:r w:rsidRPr="00362A60">
        <w:t xml:space="preserve"> e </w:t>
      </w:r>
      <w:proofErr w:type="spellStart"/>
      <w:r w:rsidRPr="00362A60">
        <w:t>DBeaver</w:t>
      </w:r>
      <w:proofErr w:type="spellEnd"/>
      <w:r w:rsidRPr="00362A60">
        <w:t xml:space="preserve"> sono strumenti potenti per la gestione dei database. Con </w:t>
      </w:r>
      <w:proofErr w:type="spellStart"/>
      <w:r w:rsidRPr="00362A60">
        <w:t>PostgreSQL</w:t>
      </w:r>
      <w:proofErr w:type="spellEnd"/>
      <w:r w:rsidRPr="00362A60">
        <w:t xml:space="preserve">, hai a disposizione un sistema di gestione di database robusto e scalabile, mentre </w:t>
      </w:r>
      <w:proofErr w:type="spellStart"/>
      <w:r w:rsidRPr="00362A60">
        <w:t>DBeaver</w:t>
      </w:r>
      <w:proofErr w:type="spellEnd"/>
      <w:r w:rsidRPr="00362A60">
        <w:t xml:space="preserve"> offre un’interfaccia grafica intuitiva per interagire con i tuoi database.</w:t>
      </w:r>
    </w:p>
    <w:p w14:paraId="58E04441" w14:textId="471A96EB" w:rsidR="005952F7" w:rsidRDefault="005952F7" w:rsidP="00BA09BD">
      <w:pPr>
        <w:pStyle w:val="Titolo1"/>
        <w:pageBreakBefore/>
        <w:numPr>
          <w:ilvl w:val="0"/>
          <w:numId w:val="2"/>
        </w:numPr>
        <w:tabs>
          <w:tab w:val="clear" w:pos="0"/>
          <w:tab w:val="num" w:pos="360"/>
        </w:tabs>
        <w:jc w:val="center"/>
      </w:pPr>
      <w:bookmarkStart w:id="9" w:name="_Toc187083653"/>
      <w:r>
        <w:lastRenderedPageBreak/>
        <w:t>POSTMAN</w:t>
      </w:r>
      <w:bookmarkEnd w:id="9"/>
    </w:p>
    <w:p w14:paraId="7A1443C2" w14:textId="77777777" w:rsidR="00B85698" w:rsidRDefault="00B85698" w:rsidP="00B85698"/>
    <w:p w14:paraId="6F79AA0D" w14:textId="77777777" w:rsidR="003D560D" w:rsidRDefault="00B85698" w:rsidP="00B85698">
      <w:proofErr w:type="spellStart"/>
      <w:r w:rsidRPr="00B85698">
        <w:t>Postman</w:t>
      </w:r>
      <w:proofErr w:type="spellEnd"/>
      <w:r w:rsidRPr="00B85698">
        <w:t xml:space="preserve"> è uno strumento versatile e potente utilizzato principalmente per il test delle API (Application Programming Interface). </w:t>
      </w:r>
    </w:p>
    <w:p w14:paraId="06A82D2F" w14:textId="65D675FF" w:rsidR="00B85698" w:rsidRDefault="00B85698" w:rsidP="00B85698">
      <w:r w:rsidRPr="00B85698">
        <w:t xml:space="preserve">Tra le sue principali funzionalità, </w:t>
      </w:r>
      <w:proofErr w:type="spellStart"/>
      <w:r w:rsidRPr="00B85698">
        <w:t>Postman</w:t>
      </w:r>
      <w:proofErr w:type="spellEnd"/>
      <w:r w:rsidRPr="00B85698">
        <w:t xml:space="preserve"> consente di inviare richieste HTTP come GET, POST, PUT e DELETE, permettendo agli sviluppatori di interagire facilmente con le API. Inoltre, supporta vari formati di risposta come JSON, XML, HTML e testo semplice. </w:t>
      </w:r>
    </w:p>
    <w:p w14:paraId="7AF6D4EC" w14:textId="66CF6A28" w:rsidR="003B4786" w:rsidRDefault="003D560D" w:rsidP="00B85698">
      <w:r w:rsidRPr="003D560D">
        <w:rPr>
          <w:noProof/>
        </w:rPr>
        <w:lastRenderedPageBreak/>
        <w:drawing>
          <wp:inline distT="0" distB="0" distL="0" distR="0" wp14:anchorId="3E286EFA" wp14:editId="5C814239">
            <wp:extent cx="6120130" cy="8455025"/>
            <wp:effectExtent l="0" t="0" r="0" b="3175"/>
            <wp:docPr id="5259917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991779" name=""/>
                    <pic:cNvPicPr/>
                  </pic:nvPicPr>
                  <pic:blipFill>
                    <a:blip r:embed="rId19"/>
                    <a:stretch>
                      <a:fillRect/>
                    </a:stretch>
                  </pic:blipFill>
                  <pic:spPr>
                    <a:xfrm>
                      <a:off x="0" y="0"/>
                      <a:ext cx="6120130" cy="8455025"/>
                    </a:xfrm>
                    <a:prstGeom prst="rect">
                      <a:avLst/>
                    </a:prstGeom>
                  </pic:spPr>
                </pic:pic>
              </a:graphicData>
            </a:graphic>
          </wp:inline>
        </w:drawing>
      </w:r>
    </w:p>
    <w:p w14:paraId="1D9E91F7" w14:textId="77777777" w:rsidR="003B4786" w:rsidRDefault="003B4786" w:rsidP="00B85698"/>
    <w:p w14:paraId="6A5D72CD" w14:textId="6D11859D" w:rsidR="00B85698" w:rsidRDefault="00B85698" w:rsidP="00B85698">
      <w:proofErr w:type="spellStart"/>
      <w:r w:rsidRPr="00B85698">
        <w:t>Postman</w:t>
      </w:r>
      <w:proofErr w:type="spellEnd"/>
      <w:r w:rsidRPr="00B85698">
        <w:t xml:space="preserve"> offre la possibilità di creare raccolte di richieste, che possono essere organizzate in cartelle e sottocartelle, facilitando la gestione e la condivisione dei test</w:t>
      </w:r>
      <w:r>
        <w:t>.</w:t>
      </w:r>
    </w:p>
    <w:p w14:paraId="2806C8E2" w14:textId="77777777" w:rsidR="003B4786" w:rsidRDefault="003B4786" w:rsidP="00B85698"/>
    <w:p w14:paraId="2B00DA18" w14:textId="03B4273C" w:rsidR="003B4786" w:rsidRDefault="003B4786" w:rsidP="00B85698">
      <w:r w:rsidRPr="003B4786">
        <w:rPr>
          <w:noProof/>
        </w:rPr>
        <w:drawing>
          <wp:inline distT="0" distB="0" distL="0" distR="0" wp14:anchorId="3151ED0F" wp14:editId="2F001E22">
            <wp:extent cx="4401164" cy="3610479"/>
            <wp:effectExtent l="0" t="0" r="0" b="9525"/>
            <wp:docPr id="13524572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457265" name=""/>
                    <pic:cNvPicPr/>
                  </pic:nvPicPr>
                  <pic:blipFill>
                    <a:blip r:embed="rId20"/>
                    <a:stretch>
                      <a:fillRect/>
                    </a:stretch>
                  </pic:blipFill>
                  <pic:spPr>
                    <a:xfrm>
                      <a:off x="0" y="0"/>
                      <a:ext cx="4401164" cy="3610479"/>
                    </a:xfrm>
                    <a:prstGeom prst="rect">
                      <a:avLst/>
                    </a:prstGeom>
                  </pic:spPr>
                </pic:pic>
              </a:graphicData>
            </a:graphic>
          </wp:inline>
        </w:drawing>
      </w:r>
    </w:p>
    <w:p w14:paraId="79556662" w14:textId="77777777" w:rsidR="003B4786" w:rsidRDefault="003B4786" w:rsidP="00B85698"/>
    <w:p w14:paraId="6F13CA05" w14:textId="77777777" w:rsidR="00416F2D" w:rsidRDefault="00B85698" w:rsidP="00B85698">
      <w:r w:rsidRPr="00B85698">
        <w:t xml:space="preserve">Un’altra caratteristica chiave è la capacità di eseguire script </w:t>
      </w:r>
      <w:proofErr w:type="spellStart"/>
      <w:r w:rsidRPr="00B85698">
        <w:t>pre</w:t>
      </w:r>
      <w:proofErr w:type="spellEnd"/>
      <w:r w:rsidRPr="00B85698">
        <w:t xml:space="preserve"> e post-richiesta per automatizzare i test e verificare le risposte.</w:t>
      </w:r>
    </w:p>
    <w:p w14:paraId="05BCFB7A" w14:textId="0D8D3274" w:rsidR="00B85698" w:rsidRPr="00B85698" w:rsidRDefault="00B85698" w:rsidP="00B85698">
      <w:r w:rsidRPr="00B85698">
        <w:t xml:space="preserve">Grazie alla sua integrazione con strumenti di CI/CD, </w:t>
      </w:r>
      <w:proofErr w:type="spellStart"/>
      <w:r w:rsidRPr="00B85698">
        <w:t>Postman</w:t>
      </w:r>
      <w:proofErr w:type="spellEnd"/>
      <w:r w:rsidRPr="00B85698">
        <w:t xml:space="preserve"> aiuta a mantenere pratiche di sviluppo continuo e a migliorare l’efficienza del flusso di lavor</w:t>
      </w:r>
      <w:r w:rsidR="00416F2D">
        <w:t>o.</w:t>
      </w:r>
    </w:p>
    <w:p w14:paraId="129724AB" w14:textId="44EB5259" w:rsidR="00F157EA" w:rsidRDefault="00F157EA" w:rsidP="00BA09BD">
      <w:pPr>
        <w:pStyle w:val="Titolo1"/>
        <w:pageBreakBefore/>
        <w:numPr>
          <w:ilvl w:val="0"/>
          <w:numId w:val="2"/>
        </w:numPr>
        <w:tabs>
          <w:tab w:val="clear" w:pos="0"/>
          <w:tab w:val="num" w:pos="360"/>
        </w:tabs>
        <w:jc w:val="center"/>
      </w:pPr>
      <w:bookmarkStart w:id="10" w:name="_Toc187083654"/>
      <w:r>
        <w:lastRenderedPageBreak/>
        <w:t>Flutter e Dart</w:t>
      </w:r>
    </w:p>
    <w:p w14:paraId="5DAF4DC3" w14:textId="77777777" w:rsidR="00F157EA" w:rsidRDefault="00F157EA" w:rsidP="00F157EA"/>
    <w:p w14:paraId="62F8693E" w14:textId="77777777" w:rsidR="00F157EA" w:rsidRDefault="00F157EA" w:rsidP="00F157EA"/>
    <w:p w14:paraId="3C11C879" w14:textId="65F0F4B0" w:rsidR="00F157EA" w:rsidRDefault="00F157EA" w:rsidP="003C71B8">
      <w:r>
        <w:t xml:space="preserve">Flutter e Dart sono tecnologie sviluppate da Google che hanno guadagnato grande popolarità negli ultimi anni. Flutter è un framework open-source per la creazione di applicazioni nativamente compilate per mobile, web e desktop da un singolo codice sorgente, mentre Dart è il linguaggio di programmazione utilizzato per sviluppare queste applicazioni. </w:t>
      </w:r>
    </w:p>
    <w:p w14:paraId="11448E85" w14:textId="77777777" w:rsidR="00F157EA" w:rsidRDefault="00F157EA" w:rsidP="00F157EA">
      <w:r>
        <w:t xml:space="preserve">Flutter è stato introdotto da Google nel 2017 come un framework open-source per lo sviluppo di applicazioni mobili. La sua prima versione stabile, Flutter 1.0, è stata rilasciata nel dicembre 2018. Flutter è stato progettato per affrontare le limitazioni degli strumenti di sviluppo esistenti, come React Native e </w:t>
      </w:r>
      <w:proofErr w:type="spellStart"/>
      <w:r>
        <w:t>Xamarin</w:t>
      </w:r>
      <w:proofErr w:type="spellEnd"/>
      <w:r>
        <w:t>, offrendo una soluzione più performante e versatile.</w:t>
      </w:r>
    </w:p>
    <w:p w14:paraId="34F6D500" w14:textId="77777777" w:rsidR="00F157EA" w:rsidRDefault="00F157EA" w:rsidP="00F157EA">
      <w:r>
        <w:t>Dal suo lancio, Flutter ha visto una rapida adozione e una crescita significativa. Google ha continuato a migliorare il framework con aggiornamenti regolari, introducendo nuove funzionalità e miglioramenti delle prestazioni. Nel 2019, Google ha annunciato Flutter for Web, estendendo le capacità di Flutter per supportare lo sviluppo di applicazioni web. Nel 2020, è stato rilasciato Flutter 2.0, che ha portato il supporto per le applicazioni desktop, rendendo Flutter un vero framework multi-piattaforma.</w:t>
      </w:r>
    </w:p>
    <w:p w14:paraId="3E939B74" w14:textId="77777777" w:rsidR="00F157EA" w:rsidRDefault="00F157EA" w:rsidP="00F157EA">
      <w:r>
        <w:t xml:space="preserve">Flutter ha una comunità di sviluppatori molto attiva e un ecosistema in crescita di pacchetti e plugin. La comunità contribuisce regolarmente al miglioramento del framework e alla creazione di risorse educative. Flutter è supportato da un'ampia gamma di pacchetti disponibili su </w:t>
      </w:r>
      <w:proofErr w:type="spellStart"/>
      <w:r>
        <w:t>pub.dev</w:t>
      </w:r>
      <w:proofErr w:type="spellEnd"/>
      <w:r>
        <w:t>, il repository ufficiale di pacchetti per Dart e Flutter.</w:t>
      </w:r>
    </w:p>
    <w:p w14:paraId="0EAA1D50" w14:textId="77777777" w:rsidR="003C71B8" w:rsidRDefault="003C71B8" w:rsidP="00F157EA"/>
    <w:p w14:paraId="588A1322" w14:textId="07E24628" w:rsidR="00F157EA" w:rsidRDefault="00F157EA" w:rsidP="00F157EA">
      <w:r>
        <w:t>Dart è stato introdotto da Google nel 2011 come un linguaggio di programmazione open-source. È stato progettato per essere semplice, veloce e sicuro, con un focus particolare sullo sviluppo web. Dart è stato concepito come un'alternativa a JavaScript, con l'obiettivo di migliorare la produttività degli sviluppatori e le prestazioni delle applicazioni.</w:t>
      </w:r>
    </w:p>
    <w:p w14:paraId="440CDBE3" w14:textId="77777777" w:rsidR="00F157EA" w:rsidRDefault="00F157EA" w:rsidP="00F157EA"/>
    <w:p w14:paraId="42BA2569" w14:textId="77777777" w:rsidR="00F157EA" w:rsidRDefault="00F157EA" w:rsidP="00F157EA">
      <w:r>
        <w:t>Dart è un linguaggio orientato agli oggetti e tipizzato staticamente. Alcune delle sue caratteristiche principali includono:</w:t>
      </w:r>
    </w:p>
    <w:p w14:paraId="7A3A08DB" w14:textId="77777777" w:rsidR="00F157EA" w:rsidRDefault="00F157EA" w:rsidP="00F157EA"/>
    <w:p w14:paraId="1F729FFD" w14:textId="77777777" w:rsidR="00F157EA" w:rsidRDefault="00F157EA" w:rsidP="00F157EA">
      <w:r>
        <w:t>- **Sintassi Semplice**: La sintassi di Dart è simile a quella di altri linguaggi popolari come Java, C# e JavaScript, rendendolo facile da apprendere per gli sviluppatori con esperienza in questi linguaggi.</w:t>
      </w:r>
    </w:p>
    <w:p w14:paraId="0B706C14" w14:textId="77777777" w:rsidR="00F157EA" w:rsidRDefault="00F157EA" w:rsidP="00F157EA">
      <w:r>
        <w:t>- **Tipizzazione Flessibile**: Dart supporta sia la tipizzazione statica che dinamica, permettendo agli sviluppatori di scegliere l'approccio più adatto alle loro esigenze.</w:t>
      </w:r>
    </w:p>
    <w:p w14:paraId="72EEF376" w14:textId="77777777" w:rsidR="00F157EA" w:rsidRDefault="00F157EA" w:rsidP="00F157EA">
      <w:r>
        <w:t>- **Prestazioni Elevate**: Dart è progettato per essere compilato in codice macchina nativo, offrendo prestazioni elevate per le applicazioni.</w:t>
      </w:r>
    </w:p>
    <w:p w14:paraId="53FED88C" w14:textId="77777777" w:rsidR="00F157EA" w:rsidRDefault="00F157EA" w:rsidP="00F157EA">
      <w:r>
        <w:t>- **Asincronia**: Dart ha un supporto robusto per la programmazione asincrona tramite Future e Stream, facilitando la gestione delle operazioni asincrone.</w:t>
      </w:r>
    </w:p>
    <w:p w14:paraId="72C6553D" w14:textId="77777777" w:rsidR="00F157EA" w:rsidRDefault="00F157EA" w:rsidP="00F157EA"/>
    <w:p w14:paraId="2E0F13F4" w14:textId="77777777" w:rsidR="00F157EA" w:rsidRDefault="00F157EA" w:rsidP="00F157EA">
      <w:r>
        <w:t>Dart è utilizzato principalmente per lo sviluppo di applicazioni con Flutter. Tuttavia, può essere utilizzato anche per lo sviluppo web e server-side. Alcuni esempi di utilizzi includono:</w:t>
      </w:r>
    </w:p>
    <w:p w14:paraId="137D4A37" w14:textId="77777777" w:rsidR="00F157EA" w:rsidRDefault="00F157EA" w:rsidP="00F157EA"/>
    <w:p w14:paraId="4894D9E6" w14:textId="77777777" w:rsidR="00F157EA" w:rsidRDefault="00F157EA" w:rsidP="00F157EA">
      <w:r>
        <w:t>- **Applicazioni Mobile**: Dart è il linguaggio principale per lo sviluppo di applicazioni Flutter per iOS e Android.</w:t>
      </w:r>
    </w:p>
    <w:p w14:paraId="1178360F" w14:textId="77777777" w:rsidR="00F157EA" w:rsidRDefault="00F157EA" w:rsidP="00F157EA">
      <w:r>
        <w:t>- **Applicazioni Web**: Con Dart, è possibile sviluppare applicazioni web performanti che possono essere eseguite su qualsiasi browser moderno.</w:t>
      </w:r>
    </w:p>
    <w:p w14:paraId="4BBE8755" w14:textId="77777777" w:rsidR="00F157EA" w:rsidRDefault="00F157EA" w:rsidP="00F157EA">
      <w:r>
        <w:t xml:space="preserve">- **Applicazioni Desktop**: Dart, insieme a Flutter, consente lo sviluppo di applicazioni desktop per Windows, </w:t>
      </w:r>
      <w:proofErr w:type="spellStart"/>
      <w:r>
        <w:t>macOS</w:t>
      </w:r>
      <w:proofErr w:type="spellEnd"/>
      <w:r>
        <w:t xml:space="preserve"> e Linux.</w:t>
      </w:r>
    </w:p>
    <w:p w14:paraId="675AB652" w14:textId="77777777" w:rsidR="00F157EA" w:rsidRDefault="00F157EA" w:rsidP="00F157EA">
      <w:r>
        <w:t>- **</w:t>
      </w:r>
      <w:proofErr w:type="spellStart"/>
      <w:r>
        <w:t>Backend</w:t>
      </w:r>
      <w:proofErr w:type="spellEnd"/>
      <w:r>
        <w:t xml:space="preserve"> Server**: Dart può essere utilizzato per creare server e API </w:t>
      </w:r>
      <w:proofErr w:type="spellStart"/>
      <w:r>
        <w:t>backend</w:t>
      </w:r>
      <w:proofErr w:type="spellEnd"/>
      <w:r>
        <w:t>, offrendo una soluzione completa per lo sviluppo full-</w:t>
      </w:r>
      <w:proofErr w:type="spellStart"/>
      <w:r>
        <w:t>stack</w:t>
      </w:r>
      <w:proofErr w:type="spellEnd"/>
      <w:r>
        <w:t>.</w:t>
      </w:r>
    </w:p>
    <w:p w14:paraId="421DFB5A" w14:textId="77777777" w:rsidR="00F157EA" w:rsidRDefault="00F157EA" w:rsidP="00F157EA">
      <w:r>
        <w:lastRenderedPageBreak/>
        <w:t xml:space="preserve">Flutter è ampiamente utilizzato per lo sviluppo di applicazioni mobile per iOS e Android. Grazie al suo motore di rendering nativo, Flutter offre prestazioni elevate e una user </w:t>
      </w:r>
      <w:proofErr w:type="spellStart"/>
      <w:r>
        <w:t>experience</w:t>
      </w:r>
      <w:proofErr w:type="spellEnd"/>
      <w:r>
        <w:t xml:space="preserve"> fluida. Gli sviluppatori possono creare interfacce utente personalizzate con facilità, utilizzando i widget di Flutter.</w:t>
      </w:r>
    </w:p>
    <w:p w14:paraId="71B9E3FE" w14:textId="77777777" w:rsidR="00F157EA" w:rsidRDefault="00F157EA" w:rsidP="00F157EA">
      <w:r>
        <w:t>Con Flutter for Web, gli sviluppatori possono creare applicazioni web che offrono un'esperienza utente nativa. Flutter permette di condividere il codice tra le piattaforme mobile e web, riducendo il tempo di sviluppo e i costi.</w:t>
      </w:r>
    </w:p>
    <w:p w14:paraId="036C7533" w14:textId="77777777" w:rsidR="00F157EA" w:rsidRDefault="00F157EA" w:rsidP="00F157EA"/>
    <w:p w14:paraId="00FBF037" w14:textId="77777777" w:rsidR="00F157EA" w:rsidRDefault="00F157EA" w:rsidP="00F157EA">
      <w:r>
        <w:t xml:space="preserve">Flutter supporta lo sviluppo di applicazioni desktop per Windows, </w:t>
      </w:r>
      <w:proofErr w:type="spellStart"/>
      <w:r>
        <w:t>macOS</w:t>
      </w:r>
      <w:proofErr w:type="spellEnd"/>
      <w:r>
        <w:t xml:space="preserve"> e Linux. Questo permette agli sviluppatori di creare applicazioni multi-piattaforma con un singolo codice sorgente, garantendo una user </w:t>
      </w:r>
      <w:proofErr w:type="spellStart"/>
      <w:r>
        <w:t>experience</w:t>
      </w:r>
      <w:proofErr w:type="spellEnd"/>
      <w:r>
        <w:t xml:space="preserve"> coerente su tutte le piattaforme.</w:t>
      </w:r>
    </w:p>
    <w:p w14:paraId="27240FD4" w14:textId="77777777" w:rsidR="003C71B8" w:rsidRDefault="003C71B8" w:rsidP="00F157EA"/>
    <w:p w14:paraId="2CF4EA65" w14:textId="71AA2395" w:rsidR="00F157EA" w:rsidRDefault="00F157EA" w:rsidP="00F157EA">
      <w:r>
        <w:t>Flutter è uno strumento eccellente per la prototipazione rapida e il design delle interfacce utente. La sua capacità di visualizzare i cambiamenti in tempo reale permette ai designer e agli sviluppatori di iterare rapidamente e testare diverse soluzioni.</w:t>
      </w:r>
    </w:p>
    <w:p w14:paraId="4AD0ECFF" w14:textId="77777777" w:rsidR="00F157EA" w:rsidRDefault="00F157EA" w:rsidP="00F157EA"/>
    <w:p w14:paraId="397324CF" w14:textId="49F41251" w:rsidR="00F157EA" w:rsidRDefault="00F157EA" w:rsidP="00F157EA">
      <w:r>
        <w:t>Vantaggi e Svantaggi di Flutter e Dart</w:t>
      </w:r>
    </w:p>
    <w:p w14:paraId="3E0DDDAE" w14:textId="77777777" w:rsidR="003C71B8" w:rsidRDefault="003C71B8" w:rsidP="00F157EA"/>
    <w:p w14:paraId="76BA50CD" w14:textId="728A488A" w:rsidR="00F157EA" w:rsidRDefault="00F157EA" w:rsidP="00F157EA">
      <w:r>
        <w:t>Vantaggi di Flutter</w:t>
      </w:r>
    </w:p>
    <w:p w14:paraId="64BABF62" w14:textId="77777777" w:rsidR="00F157EA" w:rsidRDefault="00F157EA" w:rsidP="00F157EA">
      <w:r>
        <w:t>- **Prestazioni Elevate**: Grazie alla compilazione nativa, Flutter offre prestazioni paragonabili alle applicazioni native.</w:t>
      </w:r>
    </w:p>
    <w:p w14:paraId="6B4CF6A1" w14:textId="77777777" w:rsidR="00F157EA" w:rsidRDefault="00F157EA" w:rsidP="00F157EA">
      <w:r>
        <w:t xml:space="preserve">- **Sviluppo Rapido**: La funzionalità di hot </w:t>
      </w:r>
      <w:proofErr w:type="spellStart"/>
      <w:r>
        <w:t>reload</w:t>
      </w:r>
      <w:proofErr w:type="spellEnd"/>
      <w:r>
        <w:t xml:space="preserve"> di Flutter permette agli sviluppatori di vedere i cambiamenti in tempo reale, accelerando il ciclo di sviluppo.</w:t>
      </w:r>
    </w:p>
    <w:p w14:paraId="029E6B23" w14:textId="77777777" w:rsidR="00F157EA" w:rsidRDefault="00F157EA" w:rsidP="00F157EA">
      <w:r>
        <w:t>- **UI Personalizzabile**: Flutter offre una vasta gamma di widget personalizzabili che permettono di creare interfacce utente uniche.</w:t>
      </w:r>
    </w:p>
    <w:p w14:paraId="1280DFE1" w14:textId="77777777" w:rsidR="00F157EA" w:rsidRDefault="00F157EA" w:rsidP="00F157EA">
      <w:r>
        <w:t>- **Multi-Piattaforma**: Flutter supporta lo sviluppo per mobile, web e desktop con un singolo codice sorgente.</w:t>
      </w:r>
    </w:p>
    <w:p w14:paraId="75197D20" w14:textId="77777777" w:rsidR="00F157EA" w:rsidRDefault="00F157EA" w:rsidP="00F157EA"/>
    <w:p w14:paraId="6DE222EB" w14:textId="34FE2651" w:rsidR="00F157EA" w:rsidRDefault="00F157EA" w:rsidP="00F157EA">
      <w:r>
        <w:t>Svantaggi di Flutter</w:t>
      </w:r>
    </w:p>
    <w:p w14:paraId="17627999" w14:textId="77777777" w:rsidR="00F157EA" w:rsidRDefault="00F157EA" w:rsidP="00F157EA">
      <w:r>
        <w:t>- **Dimensione dell'App**: Le applicazioni Flutter tendono ad avere dimensioni maggiori rispetto alle applicazioni native.</w:t>
      </w:r>
    </w:p>
    <w:p w14:paraId="37DFAF89" w14:textId="77777777" w:rsidR="00F157EA" w:rsidRDefault="00F157EA" w:rsidP="00F157EA">
      <w:r>
        <w:t>- **Maturità**: Anche se Flutter è in rapida crescita, alcuni sviluppatori potrebbero trovare che manca di maturità rispetto ad altri framework più affermati.</w:t>
      </w:r>
    </w:p>
    <w:p w14:paraId="1B5DE327" w14:textId="77777777" w:rsidR="00F157EA" w:rsidRDefault="00F157EA" w:rsidP="00F157EA">
      <w:r>
        <w:t>- **Comunità e Risorse**: Anche se in crescita, la comunità e le risorse disponibili per Flutter potrebbero essere meno estese rispetto ad altri framework.</w:t>
      </w:r>
    </w:p>
    <w:p w14:paraId="7BE01479" w14:textId="77777777" w:rsidR="00F157EA" w:rsidRDefault="00F157EA" w:rsidP="00F157EA"/>
    <w:p w14:paraId="5E7E66D5" w14:textId="1510BD8E" w:rsidR="00F157EA" w:rsidRDefault="00F157EA" w:rsidP="00F157EA">
      <w:r>
        <w:t>Vantaggi di Dart</w:t>
      </w:r>
    </w:p>
    <w:p w14:paraId="323BE367" w14:textId="77777777" w:rsidR="00F157EA" w:rsidRDefault="00F157EA" w:rsidP="00F157EA">
      <w:r>
        <w:t>- **Sintassi Semplice**: Dart è facile da apprendere per gli sviluppatori con esperienza in altri linguaggi orientati agli oggetti.</w:t>
      </w:r>
    </w:p>
    <w:p w14:paraId="3E8FC115" w14:textId="77777777" w:rsidR="00F157EA" w:rsidRDefault="00F157EA" w:rsidP="00F157EA">
      <w:r>
        <w:t>- **Prestazioni Elevate**: Dart è progettato per offrire prestazioni elevate, sia per applicazioni client-side che server-side.</w:t>
      </w:r>
    </w:p>
    <w:p w14:paraId="2BEF143A" w14:textId="77777777" w:rsidR="00F157EA" w:rsidRDefault="00F157EA" w:rsidP="00F157EA">
      <w:r>
        <w:t>- **Asincronia**: Dart ha un supporto robusto per la programmazione asincrona, facilitando la gestione delle operazioni asincrone.</w:t>
      </w:r>
    </w:p>
    <w:p w14:paraId="0DE7C77F" w14:textId="77777777" w:rsidR="00F157EA" w:rsidRDefault="00F157EA" w:rsidP="00F157EA"/>
    <w:p w14:paraId="0FDCFF1F" w14:textId="3E44B90B" w:rsidR="00F157EA" w:rsidRDefault="00F157EA" w:rsidP="00F157EA">
      <w:r>
        <w:t>Svantaggi di Dart</w:t>
      </w:r>
    </w:p>
    <w:p w14:paraId="2C3413A4" w14:textId="77777777" w:rsidR="00F157EA" w:rsidRDefault="00F157EA" w:rsidP="00F157EA">
      <w:r>
        <w:t>- **Adozione Limitata**: Rispetto a linguaggi come JavaScript, Dart ha una base di utenti più limitata.</w:t>
      </w:r>
    </w:p>
    <w:p w14:paraId="64E24A13" w14:textId="77777777" w:rsidR="00F157EA" w:rsidRDefault="00F157EA" w:rsidP="00F157EA">
      <w:r>
        <w:t>- **Ecosistema**: Anche se in crescita, l'ecosistema di pacchetti e librerie per Dart potrebbe essere meno esteso rispetto ad altri linguaggi più popolari.</w:t>
      </w:r>
    </w:p>
    <w:p w14:paraId="5840B064" w14:textId="77777777" w:rsidR="00F157EA" w:rsidRDefault="00F157EA" w:rsidP="00F157EA"/>
    <w:p w14:paraId="44BBBEF9" w14:textId="77777777" w:rsidR="00F157EA" w:rsidRDefault="00F157EA" w:rsidP="00F157EA">
      <w:r>
        <w:t>---</w:t>
      </w:r>
    </w:p>
    <w:p w14:paraId="719A3DB5" w14:textId="77777777" w:rsidR="00F157EA" w:rsidRDefault="00F157EA" w:rsidP="00F157EA"/>
    <w:p w14:paraId="30EE8140" w14:textId="2D342455" w:rsidR="00F157EA" w:rsidRDefault="00F157EA" w:rsidP="00F157EA">
      <w:r>
        <w:t>Flutter e Dart rappresentano una potente combinazione per lo sviluppo di applicazioni multi-piattaforma. Flutter offre un framework versatile e performante per la creazione di interfacce utente moderne e reattive, mentre Dart fornisce un linguaggio di programmazione robusto e semplice da apprendere. Nonostante alcuni svantaggi, come la dimensione dell'app e l'adozione limitata, Flutter e Dart continuano a guadagnare popolarità e supporto nella comunità degli sviluppatori. Con il continuo sviluppo e miglioramento, queste tecnologie sono destinate a giocare un ruolo sempre più importante nel futuro dello sviluppo software.</w:t>
      </w:r>
    </w:p>
    <w:p w14:paraId="4E5FDD28" w14:textId="7083FD3E" w:rsidR="007F1BE2" w:rsidRDefault="00CD250F" w:rsidP="00BA09BD">
      <w:pPr>
        <w:pStyle w:val="Titolo1"/>
        <w:pageBreakBefore/>
        <w:numPr>
          <w:ilvl w:val="0"/>
          <w:numId w:val="2"/>
        </w:numPr>
        <w:tabs>
          <w:tab w:val="clear" w:pos="0"/>
          <w:tab w:val="num" w:pos="360"/>
        </w:tabs>
        <w:jc w:val="center"/>
      </w:pPr>
      <w:r>
        <w:lastRenderedPageBreak/>
        <w:t>EVALUATE PERFORMANCE APP</w:t>
      </w:r>
      <w:bookmarkEnd w:id="10"/>
    </w:p>
    <w:p w14:paraId="3E6CB146" w14:textId="77777777" w:rsidR="003E693B" w:rsidRDefault="003E693B" w:rsidP="003E693B"/>
    <w:p w14:paraId="2AAE2E3D" w14:textId="6E25E7A2" w:rsidR="00D452B0" w:rsidRDefault="0041334D" w:rsidP="003E693B">
      <w:r>
        <w:t xml:space="preserve">Il </w:t>
      </w:r>
      <w:proofErr w:type="spellStart"/>
      <w:r>
        <w:t>backend</w:t>
      </w:r>
      <w:proofErr w:type="spellEnd"/>
      <w:r>
        <w:t xml:space="preserve"> dell’ap</w:t>
      </w:r>
      <w:r w:rsidR="00141FDF">
        <w:t>p</w:t>
      </w:r>
      <w:r>
        <w:t xml:space="preserve">licazione </w:t>
      </w:r>
      <w:proofErr w:type="gramStart"/>
      <w:r>
        <w:t>è formata</w:t>
      </w:r>
      <w:proofErr w:type="gramEnd"/>
      <w:r>
        <w:t xml:space="preserve"> dai seguenti package</w:t>
      </w:r>
      <w:r w:rsidR="00095D82">
        <w:t>. Di seguito l’illustrazione e la descrizione dettagliata di ciascuna di essi.</w:t>
      </w:r>
    </w:p>
    <w:p w14:paraId="702B7EF1" w14:textId="77777777" w:rsidR="0048643F" w:rsidRDefault="0048643F" w:rsidP="003E693B"/>
    <w:p w14:paraId="73129F2B" w14:textId="4AC319F0" w:rsidR="0048643F" w:rsidRDefault="00A342B5" w:rsidP="003E693B">
      <w:r>
        <w:rPr>
          <w:noProof/>
        </w:rPr>
        <w:t xml:space="preserve"> </w:t>
      </w:r>
      <w:r w:rsidR="0048643F">
        <w:rPr>
          <w:noProof/>
        </w:rPr>
        <w:drawing>
          <wp:inline distT="0" distB="0" distL="0" distR="0" wp14:anchorId="0B527371" wp14:editId="752367A7">
            <wp:extent cx="3943985" cy="4683125"/>
            <wp:effectExtent l="0" t="0" r="0" b="3175"/>
            <wp:docPr id="138580656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985" cy="4683125"/>
                    </a:xfrm>
                    <a:prstGeom prst="rect">
                      <a:avLst/>
                    </a:prstGeom>
                    <a:noFill/>
                    <a:ln>
                      <a:noFill/>
                    </a:ln>
                  </pic:spPr>
                </pic:pic>
              </a:graphicData>
            </a:graphic>
          </wp:inline>
        </w:drawing>
      </w:r>
    </w:p>
    <w:p w14:paraId="4FD7522D" w14:textId="77777777" w:rsidR="001D6445" w:rsidRDefault="001D6445" w:rsidP="003E693B"/>
    <w:p w14:paraId="5B220243" w14:textId="662CFE66" w:rsidR="00095D82" w:rsidRDefault="001D6445" w:rsidP="003E693B">
      <w:r w:rsidRPr="001D6445">
        <w:lastRenderedPageBreak/>
        <w:drawing>
          <wp:inline distT="0" distB="0" distL="0" distR="0" wp14:anchorId="67288151" wp14:editId="17F600B5">
            <wp:extent cx="4176122" cy="5044877"/>
            <wp:effectExtent l="0" t="0" r="0" b="3810"/>
            <wp:docPr id="21140350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3505" name=""/>
                    <pic:cNvPicPr/>
                  </pic:nvPicPr>
                  <pic:blipFill>
                    <a:blip r:embed="rId22"/>
                    <a:stretch>
                      <a:fillRect/>
                    </a:stretch>
                  </pic:blipFill>
                  <pic:spPr>
                    <a:xfrm>
                      <a:off x="0" y="0"/>
                      <a:ext cx="4176122" cy="5044877"/>
                    </a:xfrm>
                    <a:prstGeom prst="rect">
                      <a:avLst/>
                    </a:prstGeom>
                  </pic:spPr>
                </pic:pic>
              </a:graphicData>
            </a:graphic>
          </wp:inline>
        </w:drawing>
      </w:r>
    </w:p>
    <w:p w14:paraId="37A05D6E" w14:textId="77777777" w:rsidR="00095D82" w:rsidRDefault="00095D82" w:rsidP="003E693B"/>
    <w:p w14:paraId="046B4540" w14:textId="3085F4F4" w:rsidR="00AA5696" w:rsidRDefault="00C52ECE" w:rsidP="00C52ECE">
      <w:pPr>
        <w:pStyle w:val="Titolo2"/>
      </w:pPr>
      <w:r>
        <w:rPr>
          <w:b/>
          <w:bCs/>
        </w:rPr>
        <w:t>P</w:t>
      </w:r>
      <w:r w:rsidRPr="00C52ECE">
        <w:rPr>
          <w:b/>
          <w:bCs/>
        </w:rPr>
        <w:t>ackage</w:t>
      </w:r>
      <w:r w:rsidRPr="00C52ECE">
        <w:t xml:space="preserve"> </w:t>
      </w:r>
      <w:proofErr w:type="spellStart"/>
      <w:r w:rsidRPr="00C52ECE">
        <w:t>com.griglie.evaluatePerformanceApp.api.controller</w:t>
      </w:r>
      <w:proofErr w:type="spellEnd"/>
    </w:p>
    <w:p w14:paraId="4BFBA34E" w14:textId="77777777" w:rsidR="008B5B99" w:rsidRDefault="008B5B99" w:rsidP="008B5B99"/>
    <w:p w14:paraId="2360F8A9" w14:textId="2222448B" w:rsidR="008B5B99" w:rsidRPr="008B5B99" w:rsidRDefault="00FD2F68" w:rsidP="008B5B99">
      <w:r>
        <w:t xml:space="preserve">In uno schema MVC (model – </w:t>
      </w:r>
      <w:proofErr w:type="spellStart"/>
      <w:r>
        <w:t>view</w:t>
      </w:r>
      <w:proofErr w:type="spellEnd"/>
      <w:r>
        <w:t>- controller) il c</w:t>
      </w:r>
      <w:r w:rsidRPr="00FD2F68">
        <w:t xml:space="preserve">ontroller riceve i comandi dell'utente attraverso il </w:t>
      </w:r>
      <w:proofErr w:type="spellStart"/>
      <w:r w:rsidRPr="00FD2F68">
        <w:t>View</w:t>
      </w:r>
      <w:proofErr w:type="spellEnd"/>
      <w:r w:rsidRPr="00FD2F68">
        <w:t xml:space="preserve"> e reagisce eseguendo delle operazioni che possono interessare il Model e che portano generalmente ad un cambiamento di stato del </w:t>
      </w:r>
      <w:proofErr w:type="spellStart"/>
      <w:r w:rsidRPr="00FD2F68">
        <w:t>View</w:t>
      </w:r>
      <w:proofErr w:type="spellEnd"/>
      <w:r w:rsidRPr="00FD2F68">
        <w:t>.</w:t>
      </w:r>
    </w:p>
    <w:p w14:paraId="6EE3C41F" w14:textId="77777777" w:rsidR="00A61675" w:rsidRDefault="00A61675" w:rsidP="00A61675"/>
    <w:p w14:paraId="00F959BA" w14:textId="7FB18DE1" w:rsidR="00A61675" w:rsidRPr="00A61675" w:rsidRDefault="00A61675" w:rsidP="00A61675">
      <w:r w:rsidRPr="00A61675">
        <w:drawing>
          <wp:inline distT="0" distB="0" distL="0" distR="0" wp14:anchorId="599CDEBB" wp14:editId="72199EA5">
            <wp:extent cx="3817951" cy="723963"/>
            <wp:effectExtent l="0" t="0" r="0" b="0"/>
            <wp:docPr id="77179301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93015" name=""/>
                    <pic:cNvPicPr/>
                  </pic:nvPicPr>
                  <pic:blipFill>
                    <a:blip r:embed="rId23"/>
                    <a:stretch>
                      <a:fillRect/>
                    </a:stretch>
                  </pic:blipFill>
                  <pic:spPr>
                    <a:xfrm>
                      <a:off x="0" y="0"/>
                      <a:ext cx="3817951" cy="723963"/>
                    </a:xfrm>
                    <a:prstGeom prst="rect">
                      <a:avLst/>
                    </a:prstGeom>
                  </pic:spPr>
                </pic:pic>
              </a:graphicData>
            </a:graphic>
          </wp:inline>
        </w:drawing>
      </w:r>
    </w:p>
    <w:p w14:paraId="5DBC9C4A" w14:textId="77777777" w:rsidR="00C52ECE" w:rsidRDefault="00C52ECE" w:rsidP="003E693B"/>
    <w:p w14:paraId="1A144288" w14:textId="77777777" w:rsidR="00B317E2" w:rsidRPr="00B317E2" w:rsidRDefault="00B317E2" w:rsidP="00B317E2">
      <w:r w:rsidRPr="00B317E2">
        <w:t>La classe </w:t>
      </w:r>
      <w:proofErr w:type="spellStart"/>
      <w:r w:rsidRPr="00606D1F">
        <w:rPr>
          <w:b/>
          <w:bCs/>
          <w:u w:val="single"/>
        </w:rPr>
        <w:t>DeviceController</w:t>
      </w:r>
      <w:proofErr w:type="spellEnd"/>
      <w:r w:rsidRPr="00B317E2">
        <w:t> nel progetto </w:t>
      </w:r>
      <w:proofErr w:type="spellStart"/>
      <w:r w:rsidRPr="00B317E2">
        <w:t>evaluatePerformanceApp</w:t>
      </w:r>
      <w:proofErr w:type="spellEnd"/>
      <w:r w:rsidRPr="00B317E2">
        <w:t> è un controller Spring REST che gestisce le operazioni CRUD (Create, Read, Update, Delete) sui dispositivi (Device). Ecco una panoramica delle funzionalità della classe:</w:t>
      </w:r>
    </w:p>
    <w:p w14:paraId="16490AD7" w14:textId="77777777" w:rsidR="00B317E2" w:rsidRPr="00B317E2" w:rsidRDefault="00B317E2" w:rsidP="00BA09BD">
      <w:pPr>
        <w:numPr>
          <w:ilvl w:val="0"/>
          <w:numId w:val="17"/>
        </w:numPr>
      </w:pPr>
      <w:r w:rsidRPr="00B317E2">
        <w:rPr>
          <w:b/>
          <w:bCs/>
        </w:rPr>
        <w:t>Annotazioni e Dipendenze</w:t>
      </w:r>
      <w:r w:rsidRPr="00B317E2">
        <w:t>:</w:t>
      </w:r>
    </w:p>
    <w:p w14:paraId="0B318CC3" w14:textId="77777777" w:rsidR="00B317E2" w:rsidRPr="00B317E2" w:rsidRDefault="00B317E2" w:rsidP="00BA09BD">
      <w:pPr>
        <w:numPr>
          <w:ilvl w:val="1"/>
          <w:numId w:val="17"/>
        </w:numPr>
      </w:pPr>
      <w:r w:rsidRPr="00B317E2">
        <w:t>@RestController: Indica che questa classe è un controller REST.</w:t>
      </w:r>
    </w:p>
    <w:p w14:paraId="06F1C03A" w14:textId="77777777" w:rsidR="00B317E2" w:rsidRPr="00B317E2" w:rsidRDefault="00B317E2" w:rsidP="00BA09BD">
      <w:pPr>
        <w:numPr>
          <w:ilvl w:val="1"/>
          <w:numId w:val="17"/>
        </w:numPr>
      </w:pPr>
      <w:r w:rsidRPr="00B317E2">
        <w:t>@RequestMapping("/device"): Mappa le richieste HTTP all'URL /device.</w:t>
      </w:r>
    </w:p>
    <w:p w14:paraId="03682B12" w14:textId="77777777" w:rsidR="00B317E2" w:rsidRPr="00B317E2" w:rsidRDefault="00B317E2" w:rsidP="00BA09BD">
      <w:pPr>
        <w:numPr>
          <w:ilvl w:val="1"/>
          <w:numId w:val="17"/>
        </w:numPr>
      </w:pPr>
      <w:r w:rsidRPr="00B317E2">
        <w:t>@Autowired: Inietta automaticamente il servizio </w:t>
      </w:r>
      <w:proofErr w:type="spellStart"/>
      <w:r w:rsidRPr="00B317E2">
        <w:t>DeviceService</w:t>
      </w:r>
      <w:proofErr w:type="spellEnd"/>
      <w:r w:rsidRPr="00B317E2">
        <w:t>.</w:t>
      </w:r>
    </w:p>
    <w:p w14:paraId="4E48F548" w14:textId="77777777" w:rsidR="00B317E2" w:rsidRPr="00B317E2" w:rsidRDefault="00B317E2" w:rsidP="00BA09BD">
      <w:pPr>
        <w:numPr>
          <w:ilvl w:val="0"/>
          <w:numId w:val="17"/>
        </w:numPr>
      </w:pPr>
      <w:r w:rsidRPr="00B317E2">
        <w:rPr>
          <w:b/>
          <w:bCs/>
        </w:rPr>
        <w:t>Metodi</w:t>
      </w:r>
      <w:r w:rsidRPr="00B317E2">
        <w:t>:</w:t>
      </w:r>
    </w:p>
    <w:p w14:paraId="5FF69748" w14:textId="77777777" w:rsidR="00B317E2" w:rsidRPr="00B317E2" w:rsidRDefault="00B317E2" w:rsidP="00BA09BD">
      <w:pPr>
        <w:numPr>
          <w:ilvl w:val="1"/>
          <w:numId w:val="17"/>
        </w:numPr>
      </w:pPr>
      <w:proofErr w:type="spellStart"/>
      <w:proofErr w:type="gramStart"/>
      <w:r w:rsidRPr="00B317E2">
        <w:t>getDeviceData</w:t>
      </w:r>
      <w:proofErr w:type="spellEnd"/>
      <w:r w:rsidRPr="00B317E2">
        <w:t>(</w:t>
      </w:r>
      <w:proofErr w:type="gramEnd"/>
      <w:r w:rsidRPr="00B317E2">
        <w:t>): Gestisce le richieste GET a /device/</w:t>
      </w:r>
      <w:proofErr w:type="spellStart"/>
      <w:r w:rsidRPr="00B317E2">
        <w:t>deviceData</w:t>
      </w:r>
      <w:proofErr w:type="spellEnd"/>
      <w:r w:rsidRPr="00B317E2">
        <w:t> e restituisce una lista di tutti i dispositivi.</w:t>
      </w:r>
    </w:p>
    <w:p w14:paraId="121693FA" w14:textId="77777777" w:rsidR="00B317E2" w:rsidRPr="00B317E2" w:rsidRDefault="00B317E2" w:rsidP="00BA09BD">
      <w:pPr>
        <w:numPr>
          <w:ilvl w:val="1"/>
          <w:numId w:val="17"/>
        </w:numPr>
      </w:pPr>
      <w:proofErr w:type="spellStart"/>
      <w:proofErr w:type="gramStart"/>
      <w:r w:rsidRPr="00B317E2">
        <w:lastRenderedPageBreak/>
        <w:t>getDeviceDataById</w:t>
      </w:r>
      <w:proofErr w:type="spellEnd"/>
      <w:r w:rsidRPr="00B317E2">
        <w:t>(</w:t>
      </w:r>
      <w:proofErr w:type="gramEnd"/>
      <w:r w:rsidRPr="00B317E2">
        <w:t>@PathVariable Long id): Gestisce le richieste GET a /device/</w:t>
      </w:r>
      <w:proofErr w:type="spellStart"/>
      <w:r w:rsidRPr="00B317E2">
        <w:t>deviceData</w:t>
      </w:r>
      <w:proofErr w:type="spellEnd"/>
      <w:r w:rsidRPr="00B317E2">
        <w:t>/{id} e restituisce i dati del dispositivo con l'ID specificato.</w:t>
      </w:r>
    </w:p>
    <w:p w14:paraId="0737AA1A" w14:textId="77777777" w:rsidR="00B317E2" w:rsidRPr="00B317E2" w:rsidRDefault="00B317E2" w:rsidP="00BA09BD">
      <w:pPr>
        <w:numPr>
          <w:ilvl w:val="1"/>
          <w:numId w:val="17"/>
        </w:numPr>
      </w:pPr>
      <w:proofErr w:type="spellStart"/>
      <w:proofErr w:type="gramStart"/>
      <w:r w:rsidRPr="00B317E2">
        <w:t>addDeviceData</w:t>
      </w:r>
      <w:proofErr w:type="spellEnd"/>
      <w:r w:rsidRPr="00B317E2">
        <w:t>(</w:t>
      </w:r>
      <w:proofErr w:type="gramEnd"/>
      <w:r w:rsidRPr="00B317E2">
        <w:t xml:space="preserve">@RequestBody Device </w:t>
      </w:r>
      <w:proofErr w:type="spellStart"/>
      <w:r w:rsidRPr="00B317E2">
        <w:t>device</w:t>
      </w:r>
      <w:proofErr w:type="spellEnd"/>
      <w:r w:rsidRPr="00B317E2">
        <w:t>): Gestisce le richieste POST a /device/</w:t>
      </w:r>
      <w:proofErr w:type="spellStart"/>
      <w:r w:rsidRPr="00B317E2">
        <w:t>deviceData</w:t>
      </w:r>
      <w:proofErr w:type="spellEnd"/>
      <w:r w:rsidRPr="00B317E2">
        <w:t> per aggiungere un nuovo dispositivo. Restituisce una risposta HTTP con lo stato CREATED e il dispositivo appena aggiunto.</w:t>
      </w:r>
    </w:p>
    <w:p w14:paraId="7D855779" w14:textId="77777777" w:rsidR="00B317E2" w:rsidRPr="00B317E2" w:rsidRDefault="00B317E2" w:rsidP="00B317E2">
      <w:r w:rsidRPr="00B317E2">
        <w:t>La classe utilizza il servizio </w:t>
      </w:r>
      <w:proofErr w:type="spellStart"/>
      <w:r w:rsidRPr="00B317E2">
        <w:t>DeviceService</w:t>
      </w:r>
      <w:proofErr w:type="spellEnd"/>
      <w:r w:rsidRPr="00B317E2">
        <w:t> per eseguire le operazioni sui dispositivi e gestisce le risposte HTTP in modo appropriato.</w:t>
      </w:r>
    </w:p>
    <w:p w14:paraId="48E8C520" w14:textId="77777777" w:rsidR="00807FF2" w:rsidRDefault="00807FF2" w:rsidP="003E693B"/>
    <w:p w14:paraId="53A39C8D" w14:textId="77777777" w:rsidR="003230A9" w:rsidRDefault="003230A9" w:rsidP="003E693B"/>
    <w:p w14:paraId="70F859F1" w14:textId="77777777" w:rsidR="003230A9" w:rsidRPr="003230A9" w:rsidRDefault="003230A9" w:rsidP="003230A9">
      <w:r w:rsidRPr="003230A9">
        <w:t>La classe </w:t>
      </w:r>
      <w:proofErr w:type="spellStart"/>
      <w:r w:rsidRPr="00606D1F">
        <w:rPr>
          <w:b/>
          <w:bCs/>
          <w:u w:val="single"/>
        </w:rPr>
        <w:t>DevicePerformanceController</w:t>
      </w:r>
      <w:proofErr w:type="spellEnd"/>
      <w:r w:rsidRPr="003230A9">
        <w:t> nel progetto </w:t>
      </w:r>
      <w:proofErr w:type="spellStart"/>
      <w:r w:rsidRPr="003230A9">
        <w:t>evaluatePerformanceApp</w:t>
      </w:r>
      <w:proofErr w:type="spellEnd"/>
      <w:r w:rsidRPr="003230A9">
        <w:t> è un controller Spring REST che gestisce le operazioni relative alle prestazioni dei dispositivi. Ecco una panoramica delle funzionalità della classe:</w:t>
      </w:r>
    </w:p>
    <w:p w14:paraId="029F68DE" w14:textId="77777777" w:rsidR="003230A9" w:rsidRPr="003230A9" w:rsidRDefault="003230A9" w:rsidP="00BA09BD">
      <w:pPr>
        <w:numPr>
          <w:ilvl w:val="0"/>
          <w:numId w:val="18"/>
        </w:numPr>
      </w:pPr>
      <w:r w:rsidRPr="003230A9">
        <w:rPr>
          <w:b/>
          <w:bCs/>
        </w:rPr>
        <w:t>Annotazioni e Dipendenze</w:t>
      </w:r>
      <w:r w:rsidRPr="003230A9">
        <w:t>:</w:t>
      </w:r>
    </w:p>
    <w:p w14:paraId="3886B8EF" w14:textId="77777777" w:rsidR="003230A9" w:rsidRPr="003230A9" w:rsidRDefault="003230A9" w:rsidP="00BA09BD">
      <w:pPr>
        <w:numPr>
          <w:ilvl w:val="1"/>
          <w:numId w:val="18"/>
        </w:numPr>
      </w:pPr>
      <w:r w:rsidRPr="003230A9">
        <w:t>@RestController: Indica che questa classe è un controller REST.</w:t>
      </w:r>
    </w:p>
    <w:p w14:paraId="237169B7" w14:textId="77777777" w:rsidR="003230A9" w:rsidRPr="003230A9" w:rsidRDefault="003230A9" w:rsidP="00BA09BD">
      <w:pPr>
        <w:numPr>
          <w:ilvl w:val="1"/>
          <w:numId w:val="18"/>
        </w:numPr>
      </w:pPr>
      <w:r w:rsidRPr="003230A9">
        <w:t>@RequestMapping("/deviceperformance"): Mappa le richieste HTTP all'URL /</w:t>
      </w:r>
      <w:proofErr w:type="spellStart"/>
      <w:r w:rsidRPr="003230A9">
        <w:t>deviceperformance</w:t>
      </w:r>
      <w:proofErr w:type="spellEnd"/>
      <w:r w:rsidRPr="003230A9">
        <w:t>.</w:t>
      </w:r>
    </w:p>
    <w:p w14:paraId="50F1677F" w14:textId="77777777" w:rsidR="003230A9" w:rsidRPr="003230A9" w:rsidRDefault="003230A9" w:rsidP="00BA09BD">
      <w:pPr>
        <w:numPr>
          <w:ilvl w:val="1"/>
          <w:numId w:val="18"/>
        </w:numPr>
      </w:pPr>
      <w:r w:rsidRPr="003230A9">
        <w:t>@Autowired: Inietta automaticamente i servizi </w:t>
      </w:r>
      <w:proofErr w:type="spellStart"/>
      <w:r w:rsidRPr="003230A9">
        <w:t>DevicePerformanceService</w:t>
      </w:r>
      <w:proofErr w:type="spellEnd"/>
      <w:r w:rsidRPr="003230A9">
        <w:t>, </w:t>
      </w:r>
      <w:proofErr w:type="spellStart"/>
      <w:r w:rsidRPr="003230A9">
        <w:t>DeviceService</w:t>
      </w:r>
      <w:proofErr w:type="spellEnd"/>
      <w:r w:rsidRPr="003230A9">
        <w:t> e il mapper </w:t>
      </w:r>
      <w:proofErr w:type="spellStart"/>
      <w:r w:rsidRPr="003230A9">
        <w:t>DeviceMapper</w:t>
      </w:r>
      <w:proofErr w:type="spellEnd"/>
      <w:r w:rsidRPr="003230A9">
        <w:t>.</w:t>
      </w:r>
    </w:p>
    <w:p w14:paraId="581C610E" w14:textId="77777777" w:rsidR="003230A9" w:rsidRPr="003230A9" w:rsidRDefault="003230A9" w:rsidP="00BA09BD">
      <w:pPr>
        <w:numPr>
          <w:ilvl w:val="0"/>
          <w:numId w:val="18"/>
        </w:numPr>
      </w:pPr>
      <w:r w:rsidRPr="003230A9">
        <w:rPr>
          <w:b/>
          <w:bCs/>
        </w:rPr>
        <w:t>Endpoint e Metodi</w:t>
      </w:r>
      <w:r w:rsidRPr="003230A9">
        <w:t>:</w:t>
      </w:r>
    </w:p>
    <w:p w14:paraId="53C441D5" w14:textId="77777777" w:rsidR="003230A9" w:rsidRPr="003230A9" w:rsidRDefault="003230A9" w:rsidP="00BA09BD">
      <w:pPr>
        <w:numPr>
          <w:ilvl w:val="1"/>
          <w:numId w:val="18"/>
        </w:numPr>
      </w:pPr>
      <w:r w:rsidRPr="003230A9">
        <w:t>@PostMapping(value=SAVE_PERFORMANCE): Gestisce le richieste POST a /</w:t>
      </w:r>
      <w:proofErr w:type="spellStart"/>
      <w:r w:rsidRPr="003230A9">
        <w:t>deviceperformance</w:t>
      </w:r>
      <w:proofErr w:type="spellEnd"/>
      <w:r w:rsidRPr="003230A9">
        <w:t>/</w:t>
      </w:r>
      <w:proofErr w:type="spellStart"/>
      <w:r w:rsidRPr="003230A9">
        <w:t>save</w:t>
      </w:r>
      <w:proofErr w:type="spellEnd"/>
      <w:r w:rsidRPr="003230A9">
        <w:t> per salvare o aggiornare i dati di prestazione di un dispositivo. Restituisce una risposta con lo stato OK e i dettagli della prestazione salvata.</w:t>
      </w:r>
    </w:p>
    <w:p w14:paraId="2B1E69DD" w14:textId="77777777" w:rsidR="003230A9" w:rsidRPr="003230A9" w:rsidRDefault="003230A9" w:rsidP="00BA09BD">
      <w:pPr>
        <w:numPr>
          <w:ilvl w:val="1"/>
          <w:numId w:val="18"/>
        </w:numPr>
      </w:pPr>
      <w:r w:rsidRPr="003230A9">
        <w:t>@GetMapping(value=DEVICE_POSITION): Gestisce le richieste GET a /</w:t>
      </w:r>
      <w:proofErr w:type="spellStart"/>
      <w:r w:rsidRPr="003230A9">
        <w:t>deviceperformance</w:t>
      </w:r>
      <w:proofErr w:type="spellEnd"/>
      <w:r w:rsidRPr="003230A9">
        <w:t>/</w:t>
      </w:r>
      <w:proofErr w:type="spellStart"/>
      <w:r w:rsidRPr="003230A9">
        <w:t>deviceposition</w:t>
      </w:r>
      <w:proofErr w:type="spellEnd"/>
      <w:r w:rsidRPr="003230A9">
        <w:t> per ottenere la posizione di un dispositivo in base ai KPI specificati nella richiesta.</w:t>
      </w:r>
    </w:p>
    <w:p w14:paraId="48D002D3" w14:textId="77777777" w:rsidR="003230A9" w:rsidRPr="003230A9" w:rsidRDefault="003230A9" w:rsidP="00BA09BD">
      <w:pPr>
        <w:numPr>
          <w:ilvl w:val="1"/>
          <w:numId w:val="18"/>
        </w:numPr>
      </w:pPr>
      <w:r w:rsidRPr="003230A9">
        <w:t>@GetMapping(value=TOP_TEN_SO_PRICE_RANGE): Gestisce le richieste GET a /</w:t>
      </w:r>
      <w:proofErr w:type="spellStart"/>
      <w:r w:rsidRPr="003230A9">
        <w:t>deviceperformance</w:t>
      </w:r>
      <w:proofErr w:type="spellEnd"/>
      <w:r w:rsidRPr="003230A9">
        <w:t>/</w:t>
      </w:r>
      <w:proofErr w:type="spellStart"/>
      <w:r w:rsidRPr="003230A9">
        <w:t>topTenBySOPriceRange</w:t>
      </w:r>
      <w:proofErr w:type="spellEnd"/>
      <w:r w:rsidRPr="003230A9">
        <w:t> per ottenere i primi dieci dispositivi per sistema operativo e fascia di prezzo specificati.</w:t>
      </w:r>
    </w:p>
    <w:p w14:paraId="6F0933B0" w14:textId="77777777" w:rsidR="003230A9" w:rsidRPr="003230A9" w:rsidRDefault="003230A9" w:rsidP="00BA09BD">
      <w:pPr>
        <w:numPr>
          <w:ilvl w:val="1"/>
          <w:numId w:val="18"/>
        </w:numPr>
      </w:pPr>
      <w:r w:rsidRPr="003230A9">
        <w:t>@GetMapping(value=TOP_TEN_PRICE_RANGE): Gestisce le richieste GET a /</w:t>
      </w:r>
      <w:proofErr w:type="spellStart"/>
      <w:r w:rsidRPr="003230A9">
        <w:t>deviceperformance</w:t>
      </w:r>
      <w:proofErr w:type="spellEnd"/>
      <w:r w:rsidRPr="003230A9">
        <w:t>/</w:t>
      </w:r>
      <w:proofErr w:type="spellStart"/>
      <w:r w:rsidRPr="003230A9">
        <w:t>topTenByPriceRange</w:t>
      </w:r>
      <w:proofErr w:type="spellEnd"/>
      <w:r w:rsidRPr="003230A9">
        <w:t> per ottenere i primi dieci dispositivi per fascia di prezzo specificata.</w:t>
      </w:r>
    </w:p>
    <w:p w14:paraId="4F10DB60" w14:textId="77777777" w:rsidR="003230A9" w:rsidRPr="003230A9" w:rsidRDefault="003230A9" w:rsidP="00BA09BD">
      <w:pPr>
        <w:numPr>
          <w:ilvl w:val="0"/>
          <w:numId w:val="18"/>
        </w:numPr>
      </w:pPr>
      <w:r w:rsidRPr="003230A9">
        <w:rPr>
          <w:b/>
          <w:bCs/>
        </w:rPr>
        <w:t>Modelli e Servizi Utilizzati</w:t>
      </w:r>
      <w:r w:rsidRPr="003230A9">
        <w:t>:</w:t>
      </w:r>
    </w:p>
    <w:p w14:paraId="54BCD634" w14:textId="77777777" w:rsidR="003230A9" w:rsidRPr="003230A9" w:rsidRDefault="003230A9" w:rsidP="00BA09BD">
      <w:pPr>
        <w:numPr>
          <w:ilvl w:val="1"/>
          <w:numId w:val="18"/>
        </w:numPr>
      </w:pPr>
      <w:r w:rsidRPr="003230A9">
        <w:t>Utilizza vari modelli come PerformanceSaveRequest, PerformanceSaveResponse, </w:t>
      </w:r>
      <w:proofErr w:type="spellStart"/>
      <w:r w:rsidRPr="003230A9">
        <w:t>TopTenDeviceResponse</w:t>
      </w:r>
      <w:proofErr w:type="spellEnd"/>
      <w:r w:rsidRPr="003230A9">
        <w:t>, </w:t>
      </w:r>
      <w:proofErr w:type="spellStart"/>
      <w:r w:rsidRPr="003230A9">
        <w:t>TopTenPriceRangeRequest</w:t>
      </w:r>
      <w:proofErr w:type="spellEnd"/>
      <w:r w:rsidRPr="003230A9">
        <w:t>, e </w:t>
      </w:r>
      <w:proofErr w:type="spellStart"/>
      <w:r w:rsidRPr="003230A9">
        <w:t>TopTenSOPriceRangeRequest</w:t>
      </w:r>
      <w:proofErr w:type="spellEnd"/>
      <w:r w:rsidRPr="003230A9">
        <w:t>.</w:t>
      </w:r>
    </w:p>
    <w:p w14:paraId="6B726B0B" w14:textId="77777777" w:rsidR="003230A9" w:rsidRPr="003230A9" w:rsidRDefault="003230A9" w:rsidP="00BA09BD">
      <w:pPr>
        <w:numPr>
          <w:ilvl w:val="1"/>
          <w:numId w:val="18"/>
        </w:numPr>
      </w:pPr>
      <w:r w:rsidRPr="003230A9">
        <w:t>I servizi </w:t>
      </w:r>
      <w:proofErr w:type="spellStart"/>
      <w:r w:rsidRPr="003230A9">
        <w:t>DevicePerformanceService</w:t>
      </w:r>
      <w:proofErr w:type="spellEnd"/>
      <w:r w:rsidRPr="003230A9">
        <w:t> e </w:t>
      </w:r>
      <w:proofErr w:type="spellStart"/>
      <w:r w:rsidRPr="003230A9">
        <w:t>DeviceService</w:t>
      </w:r>
      <w:proofErr w:type="spellEnd"/>
      <w:r w:rsidRPr="003230A9">
        <w:t xml:space="preserve"> sono utilizzati per eseguire le operazioni di business </w:t>
      </w:r>
      <w:proofErr w:type="spellStart"/>
      <w:r w:rsidRPr="003230A9">
        <w:t>logic</w:t>
      </w:r>
      <w:proofErr w:type="spellEnd"/>
      <w:r w:rsidRPr="003230A9">
        <w:t>.</w:t>
      </w:r>
    </w:p>
    <w:p w14:paraId="1F818341" w14:textId="77777777" w:rsidR="003230A9" w:rsidRPr="003230A9" w:rsidRDefault="003230A9" w:rsidP="00BA09BD">
      <w:pPr>
        <w:numPr>
          <w:ilvl w:val="1"/>
          <w:numId w:val="18"/>
        </w:numPr>
      </w:pPr>
      <w:r w:rsidRPr="003230A9">
        <w:t>Il mapper </w:t>
      </w:r>
      <w:proofErr w:type="spellStart"/>
      <w:r w:rsidRPr="003230A9">
        <w:t>DeviceMapper</w:t>
      </w:r>
      <w:proofErr w:type="spellEnd"/>
      <w:r w:rsidRPr="003230A9">
        <w:t> è utilizzato per convertire i dati tra i modelli e le entità.</w:t>
      </w:r>
    </w:p>
    <w:p w14:paraId="46950AA3" w14:textId="77777777" w:rsidR="003230A9" w:rsidRPr="003230A9" w:rsidRDefault="003230A9" w:rsidP="003230A9">
      <w:r w:rsidRPr="003230A9">
        <w:t>La classe fornisce funzionalità per salvare i dati di prestazione dei dispositivi, ottenere la posizione di un dispositivo in base ai KPI, e recuperare i migliori dispositivi in base a criteri di sistema operativo e fascia di prezzo.</w:t>
      </w:r>
    </w:p>
    <w:p w14:paraId="5BFFFA56" w14:textId="77777777" w:rsidR="003230A9" w:rsidRDefault="003230A9" w:rsidP="003E693B"/>
    <w:p w14:paraId="3F5D3426" w14:textId="4145E559" w:rsidR="00E17413" w:rsidRDefault="00E17413" w:rsidP="00E17413">
      <w:r>
        <w:t xml:space="preserve">La classe </w:t>
      </w:r>
      <w:proofErr w:type="spellStart"/>
      <w:r w:rsidRPr="00606D1F">
        <w:rPr>
          <w:b/>
          <w:bCs/>
          <w:u w:val="single"/>
        </w:rPr>
        <w:t>PriceRangeController</w:t>
      </w:r>
      <w:proofErr w:type="spellEnd"/>
      <w:r>
        <w:t xml:space="preserve"> nel progetto </w:t>
      </w:r>
      <w:proofErr w:type="spellStart"/>
      <w:r w:rsidR="00606D1F">
        <w:t>e</w:t>
      </w:r>
      <w:r>
        <w:t>valuatePerformanceApp</w:t>
      </w:r>
      <w:proofErr w:type="spellEnd"/>
      <w:r>
        <w:t xml:space="preserve"> è un controller Spring REST che gestisce le operazioni relative alle fasce di prezzo. Ecco una panoramica delle funzionalità della classe:</w:t>
      </w:r>
    </w:p>
    <w:p w14:paraId="75A676E9" w14:textId="77777777" w:rsidR="00E17413" w:rsidRDefault="00E17413" w:rsidP="00E17413"/>
    <w:p w14:paraId="0E2CB212" w14:textId="0C93A640" w:rsidR="00E17413" w:rsidRDefault="00E17413" w:rsidP="00E17413">
      <w:r>
        <w:t xml:space="preserve">1. </w:t>
      </w:r>
      <w:r w:rsidRPr="00606D1F">
        <w:rPr>
          <w:b/>
          <w:bCs/>
        </w:rPr>
        <w:t>Annotazioni e Dipendenze</w:t>
      </w:r>
      <w:r>
        <w:t>:</w:t>
      </w:r>
    </w:p>
    <w:p w14:paraId="63B825E4" w14:textId="77777777" w:rsidR="00E17413" w:rsidRDefault="00E17413" w:rsidP="00E17413">
      <w:r>
        <w:t xml:space="preserve">   - `@RestController`: Indica che questa classe è un controller REST.</w:t>
      </w:r>
    </w:p>
    <w:p w14:paraId="2A92955D" w14:textId="77777777" w:rsidR="00E17413" w:rsidRDefault="00E17413" w:rsidP="00E17413">
      <w:r>
        <w:t xml:space="preserve">   - `@RequestMapping("/priceRange</w:t>
      </w:r>
      <w:proofErr w:type="gramStart"/>
      <w:r>
        <w:t>")`</w:t>
      </w:r>
      <w:proofErr w:type="gramEnd"/>
      <w:r>
        <w:t>: Mappa le richieste HTTP all'URL `/</w:t>
      </w:r>
      <w:proofErr w:type="spellStart"/>
      <w:r>
        <w:t>priceRange</w:t>
      </w:r>
      <w:proofErr w:type="spellEnd"/>
      <w:r>
        <w:t>`.</w:t>
      </w:r>
    </w:p>
    <w:p w14:paraId="5478DC16" w14:textId="77777777" w:rsidR="00E17413" w:rsidRDefault="00E17413" w:rsidP="00E17413">
      <w:r>
        <w:t xml:space="preserve">   - `@Autowired`: Inietta automaticamente il servizio `</w:t>
      </w:r>
      <w:proofErr w:type="spellStart"/>
      <w:r>
        <w:t>PriceRangeService</w:t>
      </w:r>
      <w:proofErr w:type="spellEnd"/>
      <w:r>
        <w:t>`.</w:t>
      </w:r>
    </w:p>
    <w:p w14:paraId="3BA026E3" w14:textId="77777777" w:rsidR="00E17413" w:rsidRDefault="00E17413" w:rsidP="00E17413"/>
    <w:p w14:paraId="0A00A5B7" w14:textId="58203CC3" w:rsidR="00E17413" w:rsidRDefault="00E17413" w:rsidP="00E17413">
      <w:r>
        <w:t xml:space="preserve">2. </w:t>
      </w:r>
      <w:r w:rsidRPr="00606D1F">
        <w:rPr>
          <w:b/>
          <w:bCs/>
        </w:rPr>
        <w:t>Metodi</w:t>
      </w:r>
      <w:r>
        <w:t>:</w:t>
      </w:r>
    </w:p>
    <w:p w14:paraId="55E20963" w14:textId="77777777" w:rsidR="00E17413" w:rsidRDefault="00E17413" w:rsidP="00E17413">
      <w:r>
        <w:t xml:space="preserve">   - `</w:t>
      </w:r>
      <w:proofErr w:type="spellStart"/>
      <w:proofErr w:type="gramStart"/>
      <w:r>
        <w:t>getAllPriceRange</w:t>
      </w:r>
      <w:proofErr w:type="spellEnd"/>
      <w:r>
        <w:t>(</w:t>
      </w:r>
      <w:proofErr w:type="gramEnd"/>
      <w:r>
        <w:t>)`: Gestisce le richieste GET a `/</w:t>
      </w:r>
      <w:proofErr w:type="spellStart"/>
      <w:r>
        <w:t>priceRange</w:t>
      </w:r>
      <w:proofErr w:type="spellEnd"/>
      <w:r>
        <w:t>/</w:t>
      </w:r>
      <w:proofErr w:type="spellStart"/>
      <w:r>
        <w:t>getAll</w:t>
      </w:r>
      <w:proofErr w:type="spellEnd"/>
      <w:r>
        <w:t>` e restituisce una lista di tutte le fasce di prezzo.</w:t>
      </w:r>
    </w:p>
    <w:p w14:paraId="5B8F05BC" w14:textId="77777777" w:rsidR="00E17413" w:rsidRDefault="00E17413" w:rsidP="00E17413"/>
    <w:p w14:paraId="6EA6AA82" w14:textId="18DBF748" w:rsidR="00E17413" w:rsidRDefault="00E17413" w:rsidP="00E17413">
      <w:r>
        <w:t>La classe utilizza il servizio `</w:t>
      </w:r>
      <w:proofErr w:type="spellStart"/>
      <w:r>
        <w:t>PriceRangeService</w:t>
      </w:r>
      <w:proofErr w:type="spellEnd"/>
      <w:r>
        <w:t>` per eseguire le operazioni necessarie e gestisce le risposte HTTP in modo appropriato.</w:t>
      </w:r>
    </w:p>
    <w:p w14:paraId="5EC1FC67" w14:textId="77777777" w:rsidR="00E17413" w:rsidRDefault="00E17413" w:rsidP="00E17413"/>
    <w:p w14:paraId="4B62760F" w14:textId="77777777" w:rsidR="00E17413" w:rsidRDefault="00E17413" w:rsidP="00E17413"/>
    <w:p w14:paraId="739391D7" w14:textId="68946131" w:rsidR="00123F44" w:rsidRDefault="004F73C8" w:rsidP="004F73C8">
      <w:pPr>
        <w:pStyle w:val="Titolo2"/>
      </w:pPr>
      <w:r>
        <w:rPr>
          <w:b/>
          <w:bCs/>
        </w:rPr>
        <w:t>P</w:t>
      </w:r>
      <w:r w:rsidRPr="004F73C8">
        <w:rPr>
          <w:b/>
          <w:bCs/>
        </w:rPr>
        <w:t>ackage</w:t>
      </w:r>
      <w:r w:rsidRPr="004F73C8">
        <w:t xml:space="preserve"> </w:t>
      </w:r>
      <w:proofErr w:type="spellStart"/>
      <w:r w:rsidRPr="004F73C8">
        <w:t>com.griglie.evaluatePerformanceApp.api.models</w:t>
      </w:r>
      <w:proofErr w:type="spellEnd"/>
    </w:p>
    <w:p w14:paraId="7C9B64AC" w14:textId="77777777" w:rsidR="004F73C8" w:rsidRPr="004F73C8" w:rsidRDefault="004F73C8" w:rsidP="004F73C8"/>
    <w:p w14:paraId="7F4EE827" w14:textId="51469B4C" w:rsidR="00123F44" w:rsidRDefault="00123F44" w:rsidP="004F73C8">
      <w:r w:rsidRPr="00123F44">
        <w:t>I model</w:t>
      </w:r>
      <w:r w:rsidR="004F73C8">
        <w:t>s</w:t>
      </w:r>
      <w:r w:rsidRPr="00123F44">
        <w:t xml:space="preserve"> generalmente rappresentano le entità principali dell'applicazione e sono utilizzati per trasferire dati tra i livelli di servizio e di persistenza.</w:t>
      </w:r>
    </w:p>
    <w:p w14:paraId="447432D8" w14:textId="7CBB185B" w:rsidR="008C2F00" w:rsidRDefault="008C2F00" w:rsidP="008C2F00">
      <w:r>
        <w:t xml:space="preserve">Le annotazioni Lombok </w:t>
      </w:r>
      <w:r>
        <w:t xml:space="preserve">utilizzate, </w:t>
      </w:r>
      <w:r>
        <w:t>semplificano la creazione e la gestione di quest</w:t>
      </w:r>
      <w:r>
        <w:t>e</w:t>
      </w:r>
      <w:r>
        <w:t xml:space="preserve"> class</w:t>
      </w:r>
      <w:r>
        <w:t>i</w:t>
      </w:r>
      <w:r>
        <w:t xml:space="preserve"> eliminando la necessità di scrivere </w:t>
      </w:r>
      <w:proofErr w:type="spellStart"/>
      <w:r>
        <w:t>boilerplate</w:t>
      </w:r>
      <w:proofErr w:type="spellEnd"/>
      <w:r>
        <w:t xml:space="preserve"> code come getter, setter e costruttori.</w:t>
      </w:r>
    </w:p>
    <w:p w14:paraId="39E49081" w14:textId="77777777" w:rsidR="008C2F00" w:rsidRDefault="008C2F00" w:rsidP="004F73C8"/>
    <w:p w14:paraId="5142586E" w14:textId="77777777" w:rsidR="00A304E9" w:rsidRDefault="00A304E9" w:rsidP="004F73C8"/>
    <w:p w14:paraId="3E38D1E3" w14:textId="636E558C" w:rsidR="00A304E9" w:rsidRPr="00123F44" w:rsidRDefault="00A304E9" w:rsidP="004F73C8">
      <w:r w:rsidRPr="00A304E9">
        <w:drawing>
          <wp:inline distT="0" distB="0" distL="0" distR="0" wp14:anchorId="1AD4BB52" wp14:editId="6E22FBFF">
            <wp:extent cx="3467400" cy="2065199"/>
            <wp:effectExtent l="0" t="0" r="0" b="0"/>
            <wp:docPr id="9387416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4165" name=""/>
                    <pic:cNvPicPr/>
                  </pic:nvPicPr>
                  <pic:blipFill>
                    <a:blip r:embed="rId24"/>
                    <a:stretch>
                      <a:fillRect/>
                    </a:stretch>
                  </pic:blipFill>
                  <pic:spPr>
                    <a:xfrm>
                      <a:off x="0" y="0"/>
                      <a:ext cx="3467400" cy="2065199"/>
                    </a:xfrm>
                    <a:prstGeom prst="rect">
                      <a:avLst/>
                    </a:prstGeom>
                  </pic:spPr>
                </pic:pic>
              </a:graphicData>
            </a:graphic>
          </wp:inline>
        </w:drawing>
      </w:r>
    </w:p>
    <w:p w14:paraId="5A51D051" w14:textId="77777777" w:rsidR="00123F44" w:rsidRDefault="00123F44" w:rsidP="003E693B"/>
    <w:p w14:paraId="4DFB6C73" w14:textId="77777777" w:rsidR="0035123B" w:rsidRDefault="0035123B" w:rsidP="003E693B"/>
    <w:p w14:paraId="10A9207D" w14:textId="77777777" w:rsidR="0035123B" w:rsidRPr="0035123B" w:rsidRDefault="0035123B" w:rsidP="0035123B">
      <w:r w:rsidRPr="0035123B">
        <w:t>La classe </w:t>
      </w:r>
      <w:r w:rsidRPr="006F5F48">
        <w:rPr>
          <w:b/>
          <w:bCs/>
          <w:u w:val="single"/>
        </w:rPr>
        <w:t>Device</w:t>
      </w:r>
      <w:r w:rsidRPr="0035123B">
        <w:t> nel progetto </w:t>
      </w:r>
      <w:proofErr w:type="spellStart"/>
      <w:r w:rsidRPr="0035123B">
        <w:t>evaluatePerformanceApp</w:t>
      </w:r>
      <w:proofErr w:type="spellEnd"/>
      <w:r w:rsidRPr="0035123B">
        <w:t> rappresenta un modello di dispositivo con vari attributi relativi alle sue prestazioni. Ecco una panoramica delle funzionalità della classe:</w:t>
      </w:r>
    </w:p>
    <w:p w14:paraId="43500EBC" w14:textId="77777777" w:rsidR="0035123B" w:rsidRPr="0035123B" w:rsidRDefault="0035123B" w:rsidP="00BA09BD">
      <w:pPr>
        <w:numPr>
          <w:ilvl w:val="0"/>
          <w:numId w:val="19"/>
        </w:numPr>
      </w:pPr>
      <w:r w:rsidRPr="0035123B">
        <w:rPr>
          <w:b/>
          <w:bCs/>
        </w:rPr>
        <w:t>Annotazioni Lombok</w:t>
      </w:r>
      <w:r w:rsidRPr="0035123B">
        <w:t>:</w:t>
      </w:r>
    </w:p>
    <w:p w14:paraId="71522C65" w14:textId="77777777" w:rsidR="0035123B" w:rsidRPr="0035123B" w:rsidRDefault="0035123B" w:rsidP="00BA09BD">
      <w:pPr>
        <w:numPr>
          <w:ilvl w:val="1"/>
          <w:numId w:val="19"/>
        </w:numPr>
      </w:pPr>
      <w:r w:rsidRPr="0035123B">
        <w:t>@Getter e @Setter: Generano automaticamente i metodi getter e setter per tutti i campi.</w:t>
      </w:r>
    </w:p>
    <w:p w14:paraId="787E0052" w14:textId="77777777" w:rsidR="0035123B" w:rsidRPr="0035123B" w:rsidRDefault="0035123B" w:rsidP="00BA09BD">
      <w:pPr>
        <w:numPr>
          <w:ilvl w:val="1"/>
          <w:numId w:val="19"/>
        </w:numPr>
      </w:pPr>
      <w:r w:rsidRPr="0035123B">
        <w:t>@Builder: Fornisce un pattern builder per creare istanze della classe.</w:t>
      </w:r>
    </w:p>
    <w:p w14:paraId="14DF3DB5" w14:textId="77777777" w:rsidR="0035123B" w:rsidRPr="0035123B" w:rsidRDefault="0035123B" w:rsidP="00BA09BD">
      <w:pPr>
        <w:numPr>
          <w:ilvl w:val="1"/>
          <w:numId w:val="19"/>
        </w:numPr>
      </w:pPr>
      <w:r w:rsidRPr="0035123B">
        <w:t>@NoArgsConstructor: Genera un costruttore senza argomenti.</w:t>
      </w:r>
    </w:p>
    <w:p w14:paraId="534EFC3B" w14:textId="77777777" w:rsidR="0035123B" w:rsidRPr="0035123B" w:rsidRDefault="0035123B" w:rsidP="00BA09BD">
      <w:pPr>
        <w:numPr>
          <w:ilvl w:val="1"/>
          <w:numId w:val="19"/>
        </w:numPr>
      </w:pPr>
      <w:r w:rsidRPr="0035123B">
        <w:t>@AllArgsConstructor(staticName="of"): Genera un costruttore con tutti gli argomenti e un metodo statico of per creare istanze.</w:t>
      </w:r>
    </w:p>
    <w:p w14:paraId="182F351C" w14:textId="77777777" w:rsidR="0035123B" w:rsidRPr="0035123B" w:rsidRDefault="0035123B" w:rsidP="00BA09BD">
      <w:pPr>
        <w:numPr>
          <w:ilvl w:val="0"/>
          <w:numId w:val="19"/>
        </w:numPr>
      </w:pPr>
      <w:r w:rsidRPr="0035123B">
        <w:rPr>
          <w:b/>
          <w:bCs/>
        </w:rPr>
        <w:t>Campi</w:t>
      </w:r>
      <w:r w:rsidRPr="0035123B">
        <w:t>:</w:t>
      </w:r>
    </w:p>
    <w:p w14:paraId="66152632" w14:textId="77777777" w:rsidR="0035123B" w:rsidRPr="0035123B" w:rsidRDefault="0035123B" w:rsidP="00BA09BD">
      <w:pPr>
        <w:numPr>
          <w:ilvl w:val="1"/>
          <w:numId w:val="19"/>
        </w:numPr>
      </w:pPr>
      <w:r w:rsidRPr="0035123B">
        <w:t xml:space="preserve">private Long </w:t>
      </w:r>
      <w:proofErr w:type="spellStart"/>
      <w:r w:rsidRPr="0035123B">
        <w:t>devicePosition</w:t>
      </w:r>
      <w:proofErr w:type="spellEnd"/>
      <w:r w:rsidRPr="0035123B">
        <w:t>: La posizione del dispositivo.</w:t>
      </w:r>
    </w:p>
    <w:p w14:paraId="546740C0" w14:textId="77777777" w:rsidR="0035123B" w:rsidRPr="0035123B" w:rsidRDefault="0035123B" w:rsidP="00BA09BD">
      <w:pPr>
        <w:numPr>
          <w:ilvl w:val="1"/>
          <w:numId w:val="19"/>
        </w:numPr>
      </w:pPr>
      <w:r w:rsidRPr="0035123B">
        <w:t xml:space="preserve">private </w:t>
      </w:r>
      <w:proofErr w:type="spellStart"/>
      <w:r w:rsidRPr="0035123B">
        <w:t>BigDecimal</w:t>
      </w:r>
      <w:proofErr w:type="spellEnd"/>
      <w:r w:rsidRPr="0035123B">
        <w:t xml:space="preserve"> </w:t>
      </w:r>
      <w:proofErr w:type="spellStart"/>
      <w:r w:rsidRPr="0035123B">
        <w:t>resultValue</w:t>
      </w:r>
      <w:proofErr w:type="spellEnd"/>
      <w:r w:rsidRPr="0035123B">
        <w:t>: Il valore del risultato delle prestazioni del dispositivo.</w:t>
      </w:r>
    </w:p>
    <w:p w14:paraId="182BF7DE" w14:textId="77777777" w:rsidR="0035123B" w:rsidRPr="0035123B" w:rsidRDefault="0035123B" w:rsidP="00BA09BD">
      <w:pPr>
        <w:numPr>
          <w:ilvl w:val="1"/>
          <w:numId w:val="19"/>
        </w:numPr>
      </w:pPr>
      <w:r w:rsidRPr="0035123B">
        <w:t xml:space="preserve">private Long </w:t>
      </w:r>
      <w:proofErr w:type="spellStart"/>
      <w:r w:rsidRPr="0035123B">
        <w:t>idPerformanceType</w:t>
      </w:r>
      <w:proofErr w:type="spellEnd"/>
      <w:r w:rsidRPr="0035123B">
        <w:t>: L'ID del tipo di prestazione.</w:t>
      </w:r>
    </w:p>
    <w:p w14:paraId="69D0CBA0" w14:textId="77777777" w:rsidR="0035123B" w:rsidRPr="0035123B" w:rsidRDefault="0035123B" w:rsidP="00BA09BD">
      <w:pPr>
        <w:numPr>
          <w:ilvl w:val="1"/>
          <w:numId w:val="19"/>
        </w:numPr>
      </w:pPr>
      <w:r w:rsidRPr="0035123B">
        <w:t xml:space="preserve">private </w:t>
      </w:r>
      <w:proofErr w:type="spellStart"/>
      <w:r w:rsidRPr="0035123B">
        <w:t>String</w:t>
      </w:r>
      <w:proofErr w:type="spellEnd"/>
      <w:r w:rsidRPr="0035123B">
        <w:t xml:space="preserve"> </w:t>
      </w:r>
      <w:proofErr w:type="spellStart"/>
      <w:r w:rsidRPr="0035123B">
        <w:t>deviceDescription</w:t>
      </w:r>
      <w:proofErr w:type="spellEnd"/>
      <w:r w:rsidRPr="0035123B">
        <w:t>: La descrizione del dispositivo.</w:t>
      </w:r>
    </w:p>
    <w:p w14:paraId="0A209A03" w14:textId="77777777" w:rsidR="0035123B" w:rsidRPr="0035123B" w:rsidRDefault="0035123B" w:rsidP="00BA09BD">
      <w:pPr>
        <w:numPr>
          <w:ilvl w:val="1"/>
          <w:numId w:val="19"/>
        </w:numPr>
      </w:pPr>
      <w:r w:rsidRPr="0035123B">
        <w:t xml:space="preserve">private </w:t>
      </w:r>
      <w:proofErr w:type="spellStart"/>
      <w:r w:rsidRPr="0035123B">
        <w:t>String</w:t>
      </w:r>
      <w:proofErr w:type="spellEnd"/>
      <w:r w:rsidRPr="0035123B">
        <w:t xml:space="preserve"> </w:t>
      </w:r>
      <w:proofErr w:type="spellStart"/>
      <w:r w:rsidRPr="0035123B">
        <w:t>deviceOperatingSystem</w:t>
      </w:r>
      <w:proofErr w:type="spellEnd"/>
      <w:r w:rsidRPr="0035123B">
        <w:t>: Il sistema operativo del dispositivo.</w:t>
      </w:r>
    </w:p>
    <w:p w14:paraId="1FC1133F" w14:textId="77777777" w:rsidR="0035123B" w:rsidRDefault="0035123B" w:rsidP="00BA09BD">
      <w:pPr>
        <w:numPr>
          <w:ilvl w:val="1"/>
          <w:numId w:val="19"/>
        </w:numPr>
      </w:pPr>
      <w:r w:rsidRPr="0035123B">
        <w:t xml:space="preserve">private Long </w:t>
      </w:r>
      <w:proofErr w:type="spellStart"/>
      <w:r w:rsidRPr="0035123B">
        <w:t>idPriceRange</w:t>
      </w:r>
      <w:proofErr w:type="spellEnd"/>
      <w:r w:rsidRPr="0035123B">
        <w:t>: L'ID della fascia di prezzo.</w:t>
      </w:r>
    </w:p>
    <w:p w14:paraId="282D1F4E" w14:textId="77777777" w:rsidR="00A304E9" w:rsidRPr="0035123B" w:rsidRDefault="00A304E9" w:rsidP="00A304E9">
      <w:pPr>
        <w:ind w:left="1440"/>
      </w:pPr>
    </w:p>
    <w:p w14:paraId="4D0C2D87" w14:textId="30A243E2" w:rsidR="0035123B" w:rsidRDefault="0035123B" w:rsidP="0035123B">
      <w:r w:rsidRPr="0035123B">
        <w:t xml:space="preserve">La classe Device è utilizzata per rappresentare i dati relativi ai dispositivi, inclusi i loro risultati di prestazione, descrizione, sistema operativo, e fascia di prezzo. </w:t>
      </w:r>
    </w:p>
    <w:p w14:paraId="61C5B7EC" w14:textId="77777777" w:rsidR="00ED599B" w:rsidRDefault="00ED599B" w:rsidP="0035123B"/>
    <w:p w14:paraId="6BBDA554" w14:textId="77777777" w:rsidR="00ED599B" w:rsidRDefault="00ED599B" w:rsidP="0035123B"/>
    <w:p w14:paraId="4802244E" w14:textId="2F1F74C8" w:rsidR="00ED599B" w:rsidRDefault="00ED599B" w:rsidP="00ED599B">
      <w:r>
        <w:t xml:space="preserve">La classe </w:t>
      </w:r>
      <w:proofErr w:type="spellStart"/>
      <w:r w:rsidRPr="006F5F48">
        <w:rPr>
          <w:b/>
          <w:bCs/>
          <w:u w:val="single"/>
        </w:rPr>
        <w:t>DevicePerformance</w:t>
      </w:r>
      <w:proofErr w:type="spellEnd"/>
      <w:r>
        <w:t xml:space="preserve"> nel progetto </w:t>
      </w:r>
      <w:proofErr w:type="spellStart"/>
      <w:r>
        <w:t>evaluatePerformanceApp</w:t>
      </w:r>
      <w:proofErr w:type="spellEnd"/>
      <w:r>
        <w:t xml:space="preserve"> rappresenta un modello per le prestazioni di un dispositivo. Ecco una panoramica delle funzionalità della classe:</w:t>
      </w:r>
    </w:p>
    <w:p w14:paraId="15378D78" w14:textId="77777777" w:rsidR="00ED599B" w:rsidRDefault="00ED599B" w:rsidP="00ED599B"/>
    <w:p w14:paraId="0F3AF2DD" w14:textId="51DE9B87" w:rsidR="00ED599B" w:rsidRDefault="00ED599B" w:rsidP="00ED599B">
      <w:r>
        <w:t xml:space="preserve">1. </w:t>
      </w:r>
      <w:r w:rsidRPr="006F5F48">
        <w:rPr>
          <w:b/>
          <w:bCs/>
        </w:rPr>
        <w:t>Annotazioni Lombok</w:t>
      </w:r>
      <w:r>
        <w:t>:</w:t>
      </w:r>
    </w:p>
    <w:p w14:paraId="6383B996" w14:textId="77777777" w:rsidR="00ED599B" w:rsidRDefault="00ED599B" w:rsidP="00ED599B">
      <w:r>
        <w:t xml:space="preserve">   - `@Getter` e `@Setter`: Generano automaticamente i metodi getter e setter per tutti i campi.</w:t>
      </w:r>
    </w:p>
    <w:p w14:paraId="4F739D43" w14:textId="77777777" w:rsidR="00ED599B" w:rsidRDefault="00ED599B" w:rsidP="00ED599B">
      <w:r>
        <w:t xml:space="preserve">   - `@Builder`: Fornisce un pattern builder per creare istanze della classe.</w:t>
      </w:r>
    </w:p>
    <w:p w14:paraId="2164F127" w14:textId="77777777" w:rsidR="00ED599B" w:rsidRDefault="00ED599B" w:rsidP="00ED599B">
      <w:r>
        <w:t xml:space="preserve">   - `@NoArgsConstructor`: Genera un costruttore senza argomenti.</w:t>
      </w:r>
    </w:p>
    <w:p w14:paraId="38842887" w14:textId="77777777" w:rsidR="00ED599B" w:rsidRDefault="00ED599B" w:rsidP="00ED599B">
      <w:r>
        <w:t xml:space="preserve">   - `@AllArgsConstructor(staticName="of</w:t>
      </w:r>
      <w:proofErr w:type="gramStart"/>
      <w:r>
        <w:t>")`</w:t>
      </w:r>
      <w:proofErr w:type="gramEnd"/>
      <w:r>
        <w:t>: Genera un costruttore con tutti gli argomenti e un metodo statico `of` per creare istanze.</w:t>
      </w:r>
    </w:p>
    <w:p w14:paraId="4113A832" w14:textId="77777777" w:rsidR="00ED599B" w:rsidRDefault="00ED599B" w:rsidP="00ED599B"/>
    <w:p w14:paraId="2A28683F" w14:textId="57636ABB" w:rsidR="00ED599B" w:rsidRDefault="00ED599B" w:rsidP="00ED599B">
      <w:r>
        <w:t xml:space="preserve">2. </w:t>
      </w:r>
      <w:r w:rsidRPr="006F5F48">
        <w:rPr>
          <w:b/>
          <w:bCs/>
        </w:rPr>
        <w:t>Camp</w:t>
      </w:r>
      <w:r w:rsidR="006F5F48" w:rsidRPr="006F5F48">
        <w:rPr>
          <w:b/>
          <w:bCs/>
        </w:rPr>
        <w:t>i</w:t>
      </w:r>
      <w:r w:rsidR="006F5F48">
        <w:t>:</w:t>
      </w:r>
    </w:p>
    <w:p w14:paraId="6B3409CF" w14:textId="77777777" w:rsidR="00ED599B" w:rsidRDefault="00ED599B" w:rsidP="00ED599B">
      <w:r>
        <w:t xml:space="preserve">   - `private Long </w:t>
      </w:r>
      <w:proofErr w:type="spellStart"/>
      <w:r>
        <w:t>idPerformanceType</w:t>
      </w:r>
      <w:proofErr w:type="spellEnd"/>
      <w:r>
        <w:t>`: L'ID del tipo di prestazione.</w:t>
      </w:r>
    </w:p>
    <w:p w14:paraId="46692AA2" w14:textId="77777777" w:rsidR="00ED599B" w:rsidRDefault="00ED599B" w:rsidP="00ED599B">
      <w:r>
        <w:t xml:space="preserve">   - `private Long </w:t>
      </w:r>
      <w:proofErr w:type="spellStart"/>
      <w:r>
        <w:t>result</w:t>
      </w:r>
      <w:proofErr w:type="spellEnd"/>
      <w:r>
        <w:t>`: Il risultato delle prestazioni del dispositivo.</w:t>
      </w:r>
    </w:p>
    <w:p w14:paraId="4B955A00" w14:textId="77777777" w:rsidR="00ED599B" w:rsidRDefault="00ED599B" w:rsidP="00ED599B">
      <w:r>
        <w:t xml:space="preserve">   - `private Instant </w:t>
      </w:r>
      <w:proofErr w:type="spellStart"/>
      <w:r>
        <w:t>creationDate</w:t>
      </w:r>
      <w:proofErr w:type="spellEnd"/>
      <w:r>
        <w:t>`: La data di creazione della registrazione delle prestazioni.</w:t>
      </w:r>
    </w:p>
    <w:p w14:paraId="3BAA80FA" w14:textId="77777777" w:rsidR="00ED599B" w:rsidRDefault="00ED599B" w:rsidP="00ED599B"/>
    <w:p w14:paraId="714D9F2E" w14:textId="154505BF" w:rsidR="00ED599B" w:rsidRDefault="00ED599B" w:rsidP="00ED599B">
      <w:r>
        <w:t xml:space="preserve">La classe </w:t>
      </w:r>
      <w:proofErr w:type="spellStart"/>
      <w:r>
        <w:t>DevicePerformance</w:t>
      </w:r>
      <w:proofErr w:type="spellEnd"/>
      <w:r>
        <w:t xml:space="preserve"> è utilizzata per rappresentare i dati relativi alle prestazioni dei dispositivi, inclusi il tipo di prestazione, il risultato e la data di creazione. </w:t>
      </w:r>
    </w:p>
    <w:p w14:paraId="0EE04A0E" w14:textId="77777777" w:rsidR="006C3F1F" w:rsidRDefault="006C3F1F" w:rsidP="00ED599B"/>
    <w:p w14:paraId="1CFF568E" w14:textId="77777777" w:rsidR="006C3F1F" w:rsidRDefault="006C3F1F" w:rsidP="00ED599B"/>
    <w:p w14:paraId="05282CB2" w14:textId="77777777" w:rsidR="006C3F1F" w:rsidRPr="006C3F1F" w:rsidRDefault="006C3F1F" w:rsidP="006C3F1F">
      <w:r w:rsidRPr="006C3F1F">
        <w:t>La classe </w:t>
      </w:r>
      <w:proofErr w:type="spellStart"/>
      <w:r w:rsidRPr="006F5F48">
        <w:rPr>
          <w:b/>
          <w:bCs/>
          <w:u w:val="single"/>
        </w:rPr>
        <w:t>DevicePerformancePK</w:t>
      </w:r>
      <w:proofErr w:type="spellEnd"/>
      <w:r w:rsidRPr="006C3F1F">
        <w:t> nel progetto </w:t>
      </w:r>
      <w:proofErr w:type="spellStart"/>
      <w:r w:rsidRPr="006C3F1F">
        <w:t>evaluatePerformanceApp</w:t>
      </w:r>
      <w:proofErr w:type="spellEnd"/>
      <w:r w:rsidRPr="006C3F1F">
        <w:t> è una chiave primaria composta per l'entità </w:t>
      </w:r>
      <w:proofErr w:type="spellStart"/>
      <w:r w:rsidRPr="006C3F1F">
        <w:t>DevicePerformance</w:t>
      </w:r>
      <w:proofErr w:type="spellEnd"/>
      <w:r w:rsidRPr="006C3F1F">
        <w:t>. Ecco una panoramica delle funzionalità della classe:</w:t>
      </w:r>
    </w:p>
    <w:p w14:paraId="714767AD" w14:textId="77777777" w:rsidR="006C3F1F" w:rsidRPr="006C3F1F" w:rsidRDefault="006C3F1F" w:rsidP="00BA09BD">
      <w:pPr>
        <w:numPr>
          <w:ilvl w:val="0"/>
          <w:numId w:val="20"/>
        </w:numPr>
      </w:pPr>
      <w:r w:rsidRPr="006C3F1F">
        <w:rPr>
          <w:b/>
          <w:bCs/>
        </w:rPr>
        <w:t>Annotazioni</w:t>
      </w:r>
      <w:r w:rsidRPr="006C3F1F">
        <w:t>:</w:t>
      </w:r>
    </w:p>
    <w:p w14:paraId="5B614ED5" w14:textId="77777777" w:rsidR="006C3F1F" w:rsidRPr="006C3F1F" w:rsidRDefault="006C3F1F" w:rsidP="00BA09BD">
      <w:pPr>
        <w:numPr>
          <w:ilvl w:val="1"/>
          <w:numId w:val="20"/>
        </w:numPr>
      </w:pPr>
      <w:r w:rsidRPr="006C3F1F">
        <w:t>@NoArgsConstructor e @AllArgsConstructor: Generano costruttori senza argomenti e con tutti gli argomenti, rispettivamente.</w:t>
      </w:r>
    </w:p>
    <w:p w14:paraId="3F1A2C4D" w14:textId="77777777" w:rsidR="006C3F1F" w:rsidRPr="006C3F1F" w:rsidRDefault="006C3F1F" w:rsidP="00BA09BD">
      <w:pPr>
        <w:numPr>
          <w:ilvl w:val="1"/>
          <w:numId w:val="20"/>
        </w:numPr>
      </w:pPr>
      <w:r w:rsidRPr="006C3F1F">
        <w:t>@Embeddable: Indica che questa classe può essere incorporata in altre entità.</w:t>
      </w:r>
    </w:p>
    <w:p w14:paraId="6A226787" w14:textId="77777777" w:rsidR="006C3F1F" w:rsidRPr="006C3F1F" w:rsidRDefault="006C3F1F" w:rsidP="00BA09BD">
      <w:pPr>
        <w:numPr>
          <w:ilvl w:val="0"/>
          <w:numId w:val="20"/>
        </w:numPr>
      </w:pPr>
      <w:r w:rsidRPr="006C3F1F">
        <w:rPr>
          <w:b/>
          <w:bCs/>
        </w:rPr>
        <w:t>Campi</w:t>
      </w:r>
      <w:r w:rsidRPr="006C3F1F">
        <w:t>:</w:t>
      </w:r>
    </w:p>
    <w:p w14:paraId="44EA92EA" w14:textId="77777777" w:rsidR="006C3F1F" w:rsidRPr="006C3F1F" w:rsidRDefault="006C3F1F" w:rsidP="00BA09BD">
      <w:pPr>
        <w:numPr>
          <w:ilvl w:val="1"/>
          <w:numId w:val="20"/>
        </w:numPr>
      </w:pPr>
      <w:r w:rsidRPr="006C3F1F">
        <w:t xml:space="preserve">private Device </w:t>
      </w:r>
      <w:proofErr w:type="spellStart"/>
      <w:r w:rsidRPr="006C3F1F">
        <w:t>device</w:t>
      </w:r>
      <w:proofErr w:type="spellEnd"/>
      <w:r w:rsidRPr="006C3F1F">
        <w:t>: Rappresenta il dispositivo.</w:t>
      </w:r>
    </w:p>
    <w:p w14:paraId="7612F1EC" w14:textId="77777777" w:rsidR="006C3F1F" w:rsidRPr="006C3F1F" w:rsidRDefault="006C3F1F" w:rsidP="00BA09BD">
      <w:pPr>
        <w:numPr>
          <w:ilvl w:val="1"/>
          <w:numId w:val="20"/>
        </w:numPr>
      </w:pPr>
      <w:r w:rsidRPr="006C3F1F">
        <w:t xml:space="preserve">private </w:t>
      </w:r>
      <w:proofErr w:type="spellStart"/>
      <w:r w:rsidRPr="006C3F1F">
        <w:t>PerformanceType</w:t>
      </w:r>
      <w:proofErr w:type="spellEnd"/>
      <w:r w:rsidRPr="006C3F1F">
        <w:t xml:space="preserve"> </w:t>
      </w:r>
      <w:proofErr w:type="spellStart"/>
      <w:r w:rsidRPr="006C3F1F">
        <w:t>performanceType</w:t>
      </w:r>
      <w:proofErr w:type="spellEnd"/>
      <w:r w:rsidRPr="006C3F1F">
        <w:t>: Rappresenta il tipo di prestazione.</w:t>
      </w:r>
    </w:p>
    <w:p w14:paraId="4FD7DF8C" w14:textId="77777777" w:rsidR="006C3F1F" w:rsidRPr="006C3F1F" w:rsidRDefault="006C3F1F" w:rsidP="00BA09BD">
      <w:pPr>
        <w:numPr>
          <w:ilvl w:val="0"/>
          <w:numId w:val="20"/>
        </w:numPr>
      </w:pPr>
      <w:r w:rsidRPr="006C3F1F">
        <w:rPr>
          <w:b/>
          <w:bCs/>
        </w:rPr>
        <w:t>Metodi</w:t>
      </w:r>
      <w:r w:rsidRPr="006C3F1F">
        <w:t>:</w:t>
      </w:r>
    </w:p>
    <w:p w14:paraId="27A7DE98" w14:textId="77777777" w:rsidR="006C3F1F" w:rsidRPr="006C3F1F" w:rsidRDefault="006C3F1F" w:rsidP="00BA09BD">
      <w:pPr>
        <w:numPr>
          <w:ilvl w:val="1"/>
          <w:numId w:val="20"/>
        </w:numPr>
      </w:pPr>
      <w:proofErr w:type="spellStart"/>
      <w:proofErr w:type="gramStart"/>
      <w:r w:rsidRPr="006C3F1F">
        <w:t>getDevice</w:t>
      </w:r>
      <w:proofErr w:type="spellEnd"/>
      <w:r w:rsidRPr="006C3F1F">
        <w:t>(</w:t>
      </w:r>
      <w:proofErr w:type="gramEnd"/>
      <w:r w:rsidRPr="006C3F1F">
        <w:t>), </w:t>
      </w:r>
      <w:proofErr w:type="spellStart"/>
      <w:r w:rsidRPr="006C3F1F">
        <w:t>setDevice</w:t>
      </w:r>
      <w:proofErr w:type="spellEnd"/>
      <w:r w:rsidRPr="006C3F1F">
        <w:t>(Device device): Getter e setter per il campo device.</w:t>
      </w:r>
    </w:p>
    <w:p w14:paraId="6E1333CC" w14:textId="77777777" w:rsidR="006C3F1F" w:rsidRPr="006C3F1F" w:rsidRDefault="006C3F1F" w:rsidP="00BA09BD">
      <w:pPr>
        <w:numPr>
          <w:ilvl w:val="1"/>
          <w:numId w:val="20"/>
        </w:numPr>
      </w:pPr>
      <w:proofErr w:type="spellStart"/>
      <w:proofErr w:type="gramStart"/>
      <w:r w:rsidRPr="006C3F1F">
        <w:t>getPerformanceType</w:t>
      </w:r>
      <w:proofErr w:type="spellEnd"/>
      <w:r w:rsidRPr="006C3F1F">
        <w:t>(</w:t>
      </w:r>
      <w:proofErr w:type="gramEnd"/>
      <w:r w:rsidRPr="006C3F1F">
        <w:t>), </w:t>
      </w:r>
      <w:proofErr w:type="spellStart"/>
      <w:r w:rsidRPr="006C3F1F">
        <w:t>setPerformanceType</w:t>
      </w:r>
      <w:proofErr w:type="spellEnd"/>
      <w:r w:rsidRPr="006C3F1F">
        <w:t>(</w:t>
      </w:r>
      <w:proofErr w:type="spellStart"/>
      <w:r w:rsidRPr="006C3F1F">
        <w:t>PerformanceType</w:t>
      </w:r>
      <w:proofErr w:type="spellEnd"/>
      <w:r w:rsidRPr="006C3F1F">
        <w:t xml:space="preserve"> </w:t>
      </w:r>
      <w:proofErr w:type="spellStart"/>
      <w:r w:rsidRPr="006C3F1F">
        <w:t>performanceType</w:t>
      </w:r>
      <w:proofErr w:type="spellEnd"/>
      <w:r w:rsidRPr="006C3F1F">
        <w:t>): Getter e setter per il campo </w:t>
      </w:r>
      <w:proofErr w:type="spellStart"/>
      <w:r w:rsidRPr="006C3F1F">
        <w:t>performanceType</w:t>
      </w:r>
      <w:proofErr w:type="spellEnd"/>
      <w:r w:rsidRPr="006C3F1F">
        <w:t>.</w:t>
      </w:r>
    </w:p>
    <w:p w14:paraId="71B71D5B" w14:textId="77777777" w:rsidR="006C3F1F" w:rsidRPr="006C3F1F" w:rsidRDefault="006C3F1F" w:rsidP="00BA09BD">
      <w:pPr>
        <w:numPr>
          <w:ilvl w:val="1"/>
          <w:numId w:val="20"/>
        </w:numPr>
      </w:pPr>
      <w:proofErr w:type="spellStart"/>
      <w:proofErr w:type="gramStart"/>
      <w:r w:rsidRPr="006C3F1F">
        <w:t>equals</w:t>
      </w:r>
      <w:proofErr w:type="spellEnd"/>
      <w:r w:rsidRPr="006C3F1F">
        <w:t>(</w:t>
      </w:r>
      <w:proofErr w:type="gramEnd"/>
      <w:r w:rsidRPr="006C3F1F">
        <w:t>Object o): Verifica l'uguaglianza tra due oggetti </w:t>
      </w:r>
      <w:proofErr w:type="spellStart"/>
      <w:r w:rsidRPr="006C3F1F">
        <w:t>DevicePerformancePK</w:t>
      </w:r>
      <w:proofErr w:type="spellEnd"/>
      <w:r w:rsidRPr="006C3F1F">
        <w:t>.</w:t>
      </w:r>
    </w:p>
    <w:p w14:paraId="18EE1CD4" w14:textId="77777777" w:rsidR="006C3F1F" w:rsidRPr="006C3F1F" w:rsidRDefault="006C3F1F" w:rsidP="00BA09BD">
      <w:pPr>
        <w:numPr>
          <w:ilvl w:val="1"/>
          <w:numId w:val="20"/>
        </w:numPr>
      </w:pPr>
      <w:proofErr w:type="spellStart"/>
      <w:proofErr w:type="gramStart"/>
      <w:r w:rsidRPr="006C3F1F">
        <w:t>hashCode</w:t>
      </w:r>
      <w:proofErr w:type="spellEnd"/>
      <w:r w:rsidRPr="006C3F1F">
        <w:t>(</w:t>
      </w:r>
      <w:proofErr w:type="gramEnd"/>
      <w:r w:rsidRPr="006C3F1F">
        <w:t xml:space="preserve">): Genera il codice </w:t>
      </w:r>
      <w:proofErr w:type="spellStart"/>
      <w:r w:rsidRPr="006C3F1F">
        <w:t>hash</w:t>
      </w:r>
      <w:proofErr w:type="spellEnd"/>
      <w:r w:rsidRPr="006C3F1F">
        <w:t xml:space="preserve"> per l'oggetto </w:t>
      </w:r>
      <w:proofErr w:type="spellStart"/>
      <w:r w:rsidRPr="006C3F1F">
        <w:t>DevicePerformancePK</w:t>
      </w:r>
      <w:proofErr w:type="spellEnd"/>
      <w:r w:rsidRPr="006C3F1F">
        <w:t>.</w:t>
      </w:r>
    </w:p>
    <w:p w14:paraId="01D4B2BB" w14:textId="77777777" w:rsidR="006C3F1F" w:rsidRPr="006C3F1F" w:rsidRDefault="006C3F1F" w:rsidP="00BA09BD">
      <w:pPr>
        <w:numPr>
          <w:ilvl w:val="0"/>
          <w:numId w:val="20"/>
        </w:numPr>
      </w:pPr>
      <w:r w:rsidRPr="006C3F1F">
        <w:rPr>
          <w:b/>
          <w:bCs/>
        </w:rPr>
        <w:t>Annotazioni sulle relazioni</w:t>
      </w:r>
      <w:r w:rsidRPr="006C3F1F">
        <w:t>:</w:t>
      </w:r>
    </w:p>
    <w:p w14:paraId="57D96EDF" w14:textId="77777777" w:rsidR="006C3F1F" w:rsidRPr="006C3F1F" w:rsidRDefault="006C3F1F" w:rsidP="00BA09BD">
      <w:pPr>
        <w:numPr>
          <w:ilvl w:val="1"/>
          <w:numId w:val="20"/>
        </w:numPr>
      </w:pPr>
      <w:r w:rsidRPr="006C3F1F">
        <w:t>@</w:t>
      </w:r>
      <w:proofErr w:type="gramStart"/>
      <w:r w:rsidRPr="006C3F1F">
        <w:t>ManyToOne(</w:t>
      </w:r>
      <w:proofErr w:type="gramEnd"/>
      <w:r w:rsidRPr="006C3F1F">
        <w:t xml:space="preserve">fetch = </w:t>
      </w:r>
      <w:proofErr w:type="spellStart"/>
      <w:r w:rsidRPr="006C3F1F">
        <w:t>FetchType.LAZY</w:t>
      </w:r>
      <w:proofErr w:type="spellEnd"/>
      <w:r w:rsidRPr="006C3F1F">
        <w:t>) e @JoinColumn(name = "ID_DEVICE"): Definiscono una relazione molti-a-uno con l'entità Device.</w:t>
      </w:r>
    </w:p>
    <w:p w14:paraId="4B7F5108" w14:textId="77777777" w:rsidR="006C3F1F" w:rsidRPr="006C3F1F" w:rsidRDefault="006C3F1F" w:rsidP="00BA09BD">
      <w:pPr>
        <w:numPr>
          <w:ilvl w:val="1"/>
          <w:numId w:val="20"/>
        </w:numPr>
      </w:pPr>
      <w:r w:rsidRPr="006C3F1F">
        <w:t>@</w:t>
      </w:r>
      <w:proofErr w:type="gramStart"/>
      <w:r w:rsidRPr="006C3F1F">
        <w:t>ManyToOne(</w:t>
      </w:r>
      <w:proofErr w:type="gramEnd"/>
      <w:r w:rsidRPr="006C3F1F">
        <w:t xml:space="preserve">fetch = </w:t>
      </w:r>
      <w:proofErr w:type="spellStart"/>
      <w:r w:rsidRPr="006C3F1F">
        <w:t>FetchType.LAZY</w:t>
      </w:r>
      <w:proofErr w:type="spellEnd"/>
      <w:r w:rsidRPr="006C3F1F">
        <w:t>) e @JoinColumn(name = "ID_PERFORMANCE_TYPE"): Definiscono una relazione molti-a-uno con l'entità </w:t>
      </w:r>
      <w:proofErr w:type="spellStart"/>
      <w:r w:rsidRPr="006C3F1F">
        <w:t>PerformanceType</w:t>
      </w:r>
      <w:proofErr w:type="spellEnd"/>
      <w:r w:rsidRPr="006C3F1F">
        <w:t>.</w:t>
      </w:r>
    </w:p>
    <w:p w14:paraId="6E547F96" w14:textId="77777777" w:rsidR="006C3F1F" w:rsidRPr="006C3F1F" w:rsidRDefault="006C3F1F" w:rsidP="006C3F1F">
      <w:r w:rsidRPr="006C3F1F">
        <w:t>Questa classe viene utilizzata come chiave primaria composta per l'entità </w:t>
      </w:r>
      <w:proofErr w:type="spellStart"/>
      <w:r w:rsidRPr="006C3F1F">
        <w:t>DevicePerformance</w:t>
      </w:r>
      <w:proofErr w:type="spellEnd"/>
      <w:r w:rsidRPr="006C3F1F">
        <w:t>, combinando le informazioni del dispositivo e del tipo di prestazione.</w:t>
      </w:r>
    </w:p>
    <w:p w14:paraId="755F4CED" w14:textId="77777777" w:rsidR="006C3F1F" w:rsidRDefault="006C3F1F" w:rsidP="00ED599B"/>
    <w:p w14:paraId="0A3B3E48" w14:textId="08EDFC50" w:rsidR="00511811" w:rsidRDefault="00511811" w:rsidP="00511811">
      <w:r>
        <w:t xml:space="preserve">La classe </w:t>
      </w:r>
      <w:proofErr w:type="spellStart"/>
      <w:r w:rsidRPr="006F5F48">
        <w:rPr>
          <w:b/>
          <w:bCs/>
          <w:u w:val="single"/>
        </w:rPr>
        <w:t>DevicePositionRequest</w:t>
      </w:r>
      <w:proofErr w:type="spellEnd"/>
      <w:r>
        <w:t xml:space="preserve"> nel progetto</w:t>
      </w:r>
      <w:r w:rsidR="006F5F48">
        <w:t xml:space="preserve"> </w:t>
      </w:r>
      <w:proofErr w:type="spellStart"/>
      <w:r w:rsidRPr="006F5F48">
        <w:rPr>
          <w:b/>
          <w:bCs/>
        </w:rPr>
        <w:t>evaluatePerformanceApp</w:t>
      </w:r>
      <w:proofErr w:type="spellEnd"/>
      <w:r>
        <w:t xml:space="preserve"> rappresenta un modello di richiesta per la posizione dei dispositivi. Ecco una panoramica delle funzionalità della classe:</w:t>
      </w:r>
    </w:p>
    <w:p w14:paraId="1DD11039" w14:textId="77777777" w:rsidR="00511811" w:rsidRDefault="00511811" w:rsidP="00511811"/>
    <w:p w14:paraId="786819CB" w14:textId="222608AB" w:rsidR="00511811" w:rsidRDefault="00511811" w:rsidP="00511811">
      <w:r>
        <w:t xml:space="preserve">1. </w:t>
      </w:r>
      <w:r w:rsidRPr="006F5F48">
        <w:rPr>
          <w:b/>
          <w:bCs/>
        </w:rPr>
        <w:t>Annotazioni Lombok</w:t>
      </w:r>
      <w:r>
        <w:t>:</w:t>
      </w:r>
    </w:p>
    <w:p w14:paraId="4CB27EB3" w14:textId="77777777" w:rsidR="00511811" w:rsidRDefault="00511811" w:rsidP="00511811">
      <w:r>
        <w:t xml:space="preserve">   - `@Getter` e `@Setter`: Generano automaticamente i metodi getter e setter per tutti i campi.</w:t>
      </w:r>
    </w:p>
    <w:p w14:paraId="76B37FE7" w14:textId="77777777" w:rsidR="00511811" w:rsidRDefault="00511811" w:rsidP="00511811">
      <w:r>
        <w:t xml:space="preserve">   - `@Builder`: Fornisce un pattern builder per creare istanze della classe.</w:t>
      </w:r>
    </w:p>
    <w:p w14:paraId="5F3EA9D1" w14:textId="77777777" w:rsidR="00511811" w:rsidRDefault="00511811" w:rsidP="00511811">
      <w:r>
        <w:lastRenderedPageBreak/>
        <w:t xml:space="preserve">   - `@NoArgsConstructor`: Genera un costruttore senza argomenti.</w:t>
      </w:r>
    </w:p>
    <w:p w14:paraId="02059C28" w14:textId="77777777" w:rsidR="00511811" w:rsidRDefault="00511811" w:rsidP="00511811">
      <w:r>
        <w:t xml:space="preserve">   - `@AllArgsConstructor`: Genera un costruttore con tutti gli argomenti.</w:t>
      </w:r>
    </w:p>
    <w:p w14:paraId="2C446D38" w14:textId="77777777" w:rsidR="00511811" w:rsidRDefault="00511811" w:rsidP="00511811"/>
    <w:p w14:paraId="581ECA25" w14:textId="1EE2658E" w:rsidR="00511811" w:rsidRDefault="00511811" w:rsidP="00511811">
      <w:r>
        <w:t xml:space="preserve">2. </w:t>
      </w:r>
      <w:r w:rsidRPr="006F5F48">
        <w:rPr>
          <w:b/>
          <w:bCs/>
        </w:rPr>
        <w:t>Campi</w:t>
      </w:r>
      <w:r>
        <w:t>:</w:t>
      </w:r>
    </w:p>
    <w:p w14:paraId="303DE541" w14:textId="77777777" w:rsidR="00511811" w:rsidRDefault="00511811" w:rsidP="00511811">
      <w:r>
        <w:t xml:space="preserve">   - `private Long </w:t>
      </w:r>
      <w:proofErr w:type="spellStart"/>
      <w:r>
        <w:t>idPerformanceType</w:t>
      </w:r>
      <w:proofErr w:type="spellEnd"/>
      <w:r>
        <w:t>`: L'ID del tipo di prestazione.</w:t>
      </w:r>
    </w:p>
    <w:p w14:paraId="5190B319" w14:textId="77777777" w:rsidR="00511811" w:rsidRDefault="00511811" w:rsidP="00511811">
      <w:r>
        <w:t xml:space="preserve">   - `private </w:t>
      </w:r>
      <w:proofErr w:type="spellStart"/>
      <w:r>
        <w:t>String</w:t>
      </w:r>
      <w:proofErr w:type="spellEnd"/>
      <w:r>
        <w:t xml:space="preserve"> </w:t>
      </w:r>
      <w:proofErr w:type="spellStart"/>
      <w:r>
        <w:t>deviceDescription</w:t>
      </w:r>
      <w:proofErr w:type="spellEnd"/>
      <w:r>
        <w:t>`: La descrizione del dispositivo.</w:t>
      </w:r>
    </w:p>
    <w:p w14:paraId="3733A0AC" w14:textId="77777777" w:rsidR="00511811" w:rsidRDefault="00511811" w:rsidP="00511811">
      <w:r>
        <w:t xml:space="preserve">   - `private </w:t>
      </w:r>
      <w:proofErr w:type="spellStart"/>
      <w:r>
        <w:t>String</w:t>
      </w:r>
      <w:proofErr w:type="spellEnd"/>
      <w:r>
        <w:t xml:space="preserve"> </w:t>
      </w:r>
      <w:proofErr w:type="spellStart"/>
      <w:r>
        <w:t>deviceOperatingSystem</w:t>
      </w:r>
      <w:proofErr w:type="spellEnd"/>
      <w:r>
        <w:t>`: Il sistema operativo del dispositivo.</w:t>
      </w:r>
    </w:p>
    <w:p w14:paraId="52A7B11D" w14:textId="77777777" w:rsidR="00511811" w:rsidRDefault="00511811" w:rsidP="00511811">
      <w:r>
        <w:t xml:space="preserve">   - `private Long </w:t>
      </w:r>
      <w:proofErr w:type="spellStart"/>
      <w:r>
        <w:t>idPriceRange</w:t>
      </w:r>
      <w:proofErr w:type="spellEnd"/>
      <w:r>
        <w:t>`: L'ID della fascia di prezzo.</w:t>
      </w:r>
    </w:p>
    <w:p w14:paraId="06427C15" w14:textId="77777777" w:rsidR="00511811" w:rsidRDefault="00511811" w:rsidP="00511811"/>
    <w:p w14:paraId="0DD3652D" w14:textId="62DD7D76" w:rsidR="00511811" w:rsidRDefault="00511811" w:rsidP="00511811">
      <w:r>
        <w:t xml:space="preserve">La classe </w:t>
      </w:r>
      <w:proofErr w:type="spellStart"/>
      <w:r>
        <w:t>DevicePositionRequest</w:t>
      </w:r>
      <w:proofErr w:type="spellEnd"/>
      <w:r>
        <w:t xml:space="preserve"> è utilizzata per rappresentare i dati necessari per una richiesta di posizione dei dispositivi, inclusi il tipo di prestazione, la descrizione del dispositivo, il sistema operativo e la fascia di prezzo. </w:t>
      </w:r>
    </w:p>
    <w:p w14:paraId="51398DAC" w14:textId="77777777" w:rsidR="009D5912" w:rsidRDefault="009D5912" w:rsidP="009D5912"/>
    <w:p w14:paraId="4DC98D5E" w14:textId="68BE9A79" w:rsidR="009D5912" w:rsidRDefault="00084FEE" w:rsidP="009D5912">
      <w:r>
        <w:t xml:space="preserve">Le seguenti </w:t>
      </w:r>
      <w:r w:rsidR="009D5912">
        <w:t>classi rappresentano vari modelli di dati utilizzati per gestire le prestazioni dei dispositivi e le richieste relative a fasce di prezzo e sistemi operativi</w:t>
      </w:r>
      <w:r w:rsidR="008C2F00">
        <w:t>.</w:t>
      </w:r>
    </w:p>
    <w:p w14:paraId="5B922413" w14:textId="77777777" w:rsidR="00500B74" w:rsidRDefault="00500B74" w:rsidP="009D5912"/>
    <w:p w14:paraId="597D46D1" w14:textId="26B2788D" w:rsidR="00500B74" w:rsidRDefault="00500B74" w:rsidP="00500B74">
      <w:proofErr w:type="spellStart"/>
      <w:r w:rsidRPr="00084FEE">
        <w:rPr>
          <w:b/>
          <w:bCs/>
        </w:rPr>
        <w:t>PerformanceSaveResponse</w:t>
      </w:r>
      <w:proofErr w:type="spellEnd"/>
      <w:r>
        <w:t>:</w:t>
      </w:r>
    </w:p>
    <w:p w14:paraId="3612ADC6" w14:textId="377C470B" w:rsidR="00500B74" w:rsidRDefault="00500B74" w:rsidP="00500B74">
      <w:r>
        <w:t xml:space="preserve"> Questa classe rappresenta la risposta di salvataggio delle prestazioni.</w:t>
      </w:r>
    </w:p>
    <w:p w14:paraId="05A14359" w14:textId="7CD3F14C" w:rsidR="00500B74" w:rsidRDefault="00500B74" w:rsidP="00500B74">
      <w:r>
        <w:t xml:space="preserve">   - </w:t>
      </w:r>
      <w:r w:rsidRPr="00EA7CEF">
        <w:rPr>
          <w:b/>
          <w:bCs/>
        </w:rPr>
        <w:t>Campi</w:t>
      </w:r>
      <w:r>
        <w:t>:</w:t>
      </w:r>
    </w:p>
    <w:p w14:paraId="16A16C93" w14:textId="77777777" w:rsidR="00500B74" w:rsidRDefault="00500B74" w:rsidP="00500B74">
      <w:r>
        <w:t xml:space="preserve">     - `Long </w:t>
      </w:r>
      <w:proofErr w:type="spellStart"/>
      <w:r>
        <w:t>idPerformanceType</w:t>
      </w:r>
      <w:proofErr w:type="spellEnd"/>
      <w:r>
        <w:t>`: L'ID del tipo di prestazione.</w:t>
      </w:r>
    </w:p>
    <w:p w14:paraId="49CF0291" w14:textId="77777777" w:rsidR="00500B74" w:rsidRDefault="00500B74" w:rsidP="00500B74">
      <w:r>
        <w:t xml:space="preserve">     - `</w:t>
      </w:r>
      <w:proofErr w:type="spellStart"/>
      <w:r>
        <w:t>BigDecimal</w:t>
      </w:r>
      <w:proofErr w:type="spellEnd"/>
      <w:r>
        <w:t xml:space="preserve"> </w:t>
      </w:r>
      <w:proofErr w:type="spellStart"/>
      <w:r>
        <w:t>result</w:t>
      </w:r>
      <w:proofErr w:type="spellEnd"/>
      <w:r>
        <w:t>`: Il risultato della prestazione.</w:t>
      </w:r>
    </w:p>
    <w:p w14:paraId="25A2533D" w14:textId="77777777" w:rsidR="00500B74" w:rsidRDefault="00500B74" w:rsidP="00500B74">
      <w:r>
        <w:t xml:space="preserve">     - `Instant </w:t>
      </w:r>
      <w:proofErr w:type="spellStart"/>
      <w:r>
        <w:t>executionDate</w:t>
      </w:r>
      <w:proofErr w:type="spellEnd"/>
      <w:r>
        <w:t>`: La data di esecuzione.</w:t>
      </w:r>
    </w:p>
    <w:p w14:paraId="5F60077A" w14:textId="77777777" w:rsidR="00500B74" w:rsidRDefault="00500B74" w:rsidP="00500B74">
      <w:r>
        <w:t xml:space="preserve">     - `</w:t>
      </w:r>
      <w:proofErr w:type="spellStart"/>
      <w:r>
        <w:t>String</w:t>
      </w:r>
      <w:proofErr w:type="spellEnd"/>
      <w:r>
        <w:t xml:space="preserve"> </w:t>
      </w:r>
      <w:proofErr w:type="spellStart"/>
      <w:r>
        <w:t>deviceDescription</w:t>
      </w:r>
      <w:proofErr w:type="spellEnd"/>
      <w:r>
        <w:t>`: La descrizione del dispositivo.</w:t>
      </w:r>
    </w:p>
    <w:p w14:paraId="020BB5A1" w14:textId="77777777" w:rsidR="00500B74" w:rsidRDefault="00500B74" w:rsidP="00500B74">
      <w:r>
        <w:t xml:space="preserve">     - `</w:t>
      </w:r>
      <w:proofErr w:type="spellStart"/>
      <w:r>
        <w:t>String</w:t>
      </w:r>
      <w:proofErr w:type="spellEnd"/>
      <w:r>
        <w:t xml:space="preserve"> </w:t>
      </w:r>
      <w:proofErr w:type="spellStart"/>
      <w:r>
        <w:t>deviceOperatingSystem</w:t>
      </w:r>
      <w:proofErr w:type="spellEnd"/>
      <w:r>
        <w:t>`: Il sistema operativo del dispositivo.</w:t>
      </w:r>
    </w:p>
    <w:p w14:paraId="1643A0F5" w14:textId="77777777" w:rsidR="00500B74" w:rsidRDefault="00500B74" w:rsidP="00500B74">
      <w:r>
        <w:t xml:space="preserve">     - `Long </w:t>
      </w:r>
      <w:proofErr w:type="spellStart"/>
      <w:r>
        <w:t>idPriceRange</w:t>
      </w:r>
      <w:proofErr w:type="spellEnd"/>
      <w:r>
        <w:t>`: L'ID della fascia di prezzo.</w:t>
      </w:r>
    </w:p>
    <w:p w14:paraId="3B8284B7" w14:textId="77777777" w:rsidR="00500B74" w:rsidRDefault="00500B74" w:rsidP="00500B74">
      <w:r>
        <w:t xml:space="preserve">     - `Long position`: La posizione del dispositivo.</w:t>
      </w:r>
    </w:p>
    <w:p w14:paraId="192A2352" w14:textId="1928C842" w:rsidR="00500B74" w:rsidRDefault="00500B74" w:rsidP="00500B74">
      <w:r>
        <w:t xml:space="preserve">   - </w:t>
      </w:r>
      <w:r w:rsidRPr="00EA7CEF">
        <w:rPr>
          <w:b/>
          <w:bCs/>
        </w:rPr>
        <w:t>Costruttore</w:t>
      </w:r>
      <w:r>
        <w:t>: Un costruttore che accetta `</w:t>
      </w:r>
      <w:proofErr w:type="spellStart"/>
      <w:r>
        <w:t>DevicePerformance</w:t>
      </w:r>
      <w:proofErr w:type="spellEnd"/>
      <w:r>
        <w:t>`, `Device` e `Long position` per inizializzare i campi.</w:t>
      </w:r>
    </w:p>
    <w:p w14:paraId="0099B52B" w14:textId="77777777" w:rsidR="00500B74" w:rsidRDefault="00500B74" w:rsidP="00500B74"/>
    <w:p w14:paraId="23C7E4D3" w14:textId="39A8F99A" w:rsidR="00500B74" w:rsidRDefault="00500B74" w:rsidP="00500B74">
      <w:r>
        <w:t xml:space="preserve">   </w:t>
      </w:r>
      <w:r w:rsidR="00757D69">
        <w:t>‘</w:t>
      </w:r>
      <w:r>
        <w:t>java</w:t>
      </w:r>
    </w:p>
    <w:p w14:paraId="46A240F4" w14:textId="77777777" w:rsidR="00500B74" w:rsidRDefault="00500B74" w:rsidP="00500B74">
      <w:r>
        <w:t xml:space="preserve">   public </w:t>
      </w:r>
      <w:proofErr w:type="spellStart"/>
      <w:proofErr w:type="gramStart"/>
      <w:r>
        <w:t>PerformanceSaveResponse</w:t>
      </w:r>
      <w:proofErr w:type="spellEnd"/>
      <w:r>
        <w:t>(</w:t>
      </w:r>
      <w:proofErr w:type="spellStart"/>
      <w:proofErr w:type="gramEnd"/>
      <w:r>
        <w:t>DevicePerformance</w:t>
      </w:r>
      <w:proofErr w:type="spellEnd"/>
      <w:r>
        <w:t xml:space="preserve"> </w:t>
      </w:r>
      <w:proofErr w:type="spellStart"/>
      <w:r>
        <w:t>dp</w:t>
      </w:r>
      <w:proofErr w:type="spellEnd"/>
      <w:r>
        <w:t xml:space="preserve">, Device </w:t>
      </w:r>
      <w:proofErr w:type="spellStart"/>
      <w:r>
        <w:t>device</w:t>
      </w:r>
      <w:proofErr w:type="spellEnd"/>
      <w:r>
        <w:t>, Long position) {</w:t>
      </w:r>
    </w:p>
    <w:p w14:paraId="59A2AEDD" w14:textId="77777777" w:rsidR="00500B74" w:rsidRDefault="00500B74" w:rsidP="00500B74">
      <w:r>
        <w:t xml:space="preserve">       </w:t>
      </w:r>
      <w:proofErr w:type="spellStart"/>
      <w:proofErr w:type="gramStart"/>
      <w:r>
        <w:t>this.result</w:t>
      </w:r>
      <w:proofErr w:type="spellEnd"/>
      <w:proofErr w:type="gramEnd"/>
      <w:r>
        <w:t xml:space="preserve"> = </w:t>
      </w:r>
      <w:proofErr w:type="spellStart"/>
      <w:r>
        <w:t>dp.getResult</w:t>
      </w:r>
      <w:proofErr w:type="spellEnd"/>
      <w:r>
        <w:t>();</w:t>
      </w:r>
    </w:p>
    <w:p w14:paraId="511B2AC0" w14:textId="77777777" w:rsidR="00500B74" w:rsidRDefault="00500B74" w:rsidP="00500B74">
      <w:r>
        <w:t xml:space="preserve">       </w:t>
      </w:r>
      <w:proofErr w:type="spellStart"/>
      <w:proofErr w:type="gramStart"/>
      <w:r>
        <w:t>this.idPerformanceType</w:t>
      </w:r>
      <w:proofErr w:type="spellEnd"/>
      <w:proofErr w:type="gramEnd"/>
      <w:r>
        <w:t xml:space="preserve"> = </w:t>
      </w:r>
      <w:proofErr w:type="spellStart"/>
      <w:r>
        <w:t>dp.getKey</w:t>
      </w:r>
      <w:proofErr w:type="spellEnd"/>
      <w:r>
        <w:t>().</w:t>
      </w:r>
      <w:proofErr w:type="spellStart"/>
      <w:r>
        <w:t>getPerformanceType</w:t>
      </w:r>
      <w:proofErr w:type="spellEnd"/>
      <w:r>
        <w:t>().</w:t>
      </w:r>
      <w:proofErr w:type="spellStart"/>
      <w:r>
        <w:t>getId</w:t>
      </w:r>
      <w:proofErr w:type="spellEnd"/>
      <w:r>
        <w:t>();</w:t>
      </w:r>
    </w:p>
    <w:p w14:paraId="1A43F91E" w14:textId="77777777" w:rsidR="00500B74" w:rsidRDefault="00500B74" w:rsidP="00500B74">
      <w:r>
        <w:t xml:space="preserve">       </w:t>
      </w:r>
      <w:proofErr w:type="spellStart"/>
      <w:proofErr w:type="gramStart"/>
      <w:r>
        <w:t>this.executionDate</w:t>
      </w:r>
      <w:proofErr w:type="spellEnd"/>
      <w:proofErr w:type="gramEnd"/>
      <w:r>
        <w:t xml:space="preserve"> = </w:t>
      </w:r>
      <w:proofErr w:type="spellStart"/>
      <w:r>
        <w:t>dp.getCreationDate</w:t>
      </w:r>
      <w:proofErr w:type="spellEnd"/>
      <w:r>
        <w:t>().</w:t>
      </w:r>
      <w:proofErr w:type="spellStart"/>
      <w:r>
        <w:t>toInstant</w:t>
      </w:r>
      <w:proofErr w:type="spellEnd"/>
      <w:r>
        <w:t>();</w:t>
      </w:r>
    </w:p>
    <w:p w14:paraId="3CB8C6EB" w14:textId="77777777" w:rsidR="00500B74" w:rsidRDefault="00500B74" w:rsidP="00500B74">
      <w:r>
        <w:t xml:space="preserve">       </w:t>
      </w:r>
      <w:proofErr w:type="spellStart"/>
      <w:proofErr w:type="gramStart"/>
      <w:r>
        <w:t>this.deviceDescription</w:t>
      </w:r>
      <w:proofErr w:type="spellEnd"/>
      <w:proofErr w:type="gramEnd"/>
      <w:r>
        <w:t xml:space="preserve"> = </w:t>
      </w:r>
      <w:proofErr w:type="spellStart"/>
      <w:r>
        <w:t>device.getDescription</w:t>
      </w:r>
      <w:proofErr w:type="spellEnd"/>
      <w:r>
        <w:t>();</w:t>
      </w:r>
    </w:p>
    <w:p w14:paraId="17B4091A" w14:textId="77777777" w:rsidR="00500B74" w:rsidRDefault="00500B74" w:rsidP="00500B74">
      <w:r>
        <w:t xml:space="preserve">       </w:t>
      </w:r>
      <w:proofErr w:type="spellStart"/>
      <w:proofErr w:type="gramStart"/>
      <w:r>
        <w:t>this.deviceOperatingSystem</w:t>
      </w:r>
      <w:proofErr w:type="spellEnd"/>
      <w:proofErr w:type="gramEnd"/>
      <w:r>
        <w:t xml:space="preserve"> = </w:t>
      </w:r>
      <w:proofErr w:type="spellStart"/>
      <w:r>
        <w:t>device.getOperatingSystem</w:t>
      </w:r>
      <w:proofErr w:type="spellEnd"/>
      <w:r>
        <w:t>();</w:t>
      </w:r>
    </w:p>
    <w:p w14:paraId="70CDFB37" w14:textId="77777777" w:rsidR="00500B74" w:rsidRDefault="00500B74" w:rsidP="00500B74">
      <w:r>
        <w:t xml:space="preserve">       </w:t>
      </w:r>
      <w:proofErr w:type="spellStart"/>
      <w:proofErr w:type="gramStart"/>
      <w:r>
        <w:t>this.idPriceRange</w:t>
      </w:r>
      <w:proofErr w:type="spellEnd"/>
      <w:proofErr w:type="gramEnd"/>
      <w:r>
        <w:t xml:space="preserve"> = </w:t>
      </w:r>
      <w:proofErr w:type="spellStart"/>
      <w:r>
        <w:t>device.getIdPriceRange</w:t>
      </w:r>
      <w:proofErr w:type="spellEnd"/>
      <w:r>
        <w:t>();</w:t>
      </w:r>
    </w:p>
    <w:p w14:paraId="292B65D7" w14:textId="77777777" w:rsidR="00500B74" w:rsidRDefault="00500B74" w:rsidP="00500B74">
      <w:r>
        <w:t xml:space="preserve">       </w:t>
      </w:r>
      <w:proofErr w:type="spellStart"/>
      <w:proofErr w:type="gramStart"/>
      <w:r>
        <w:t>this.position</w:t>
      </w:r>
      <w:proofErr w:type="spellEnd"/>
      <w:proofErr w:type="gramEnd"/>
      <w:r>
        <w:t xml:space="preserve"> = position;</w:t>
      </w:r>
    </w:p>
    <w:p w14:paraId="6E1FCB89" w14:textId="2BE815ED" w:rsidR="00500B74" w:rsidRDefault="00500B74" w:rsidP="00500B74">
      <w:r>
        <w:t xml:space="preserve">   }</w:t>
      </w:r>
    </w:p>
    <w:p w14:paraId="18DB0B36" w14:textId="4EBC7652" w:rsidR="00757D69" w:rsidRDefault="00757D69" w:rsidP="00500B74">
      <w:r>
        <w:t>‘</w:t>
      </w:r>
    </w:p>
    <w:p w14:paraId="2C58DD21" w14:textId="77777777" w:rsidR="00757D69" w:rsidRDefault="00757D69" w:rsidP="00500B74"/>
    <w:p w14:paraId="54D04493" w14:textId="6EABC4D9" w:rsidR="00500B74" w:rsidRDefault="00500B74" w:rsidP="00500B74">
      <w:proofErr w:type="spellStart"/>
      <w:r w:rsidRPr="00EA7CEF">
        <w:rPr>
          <w:b/>
          <w:bCs/>
        </w:rPr>
        <w:t>PerformanceType</w:t>
      </w:r>
      <w:proofErr w:type="spellEnd"/>
      <w:r>
        <w:t>:</w:t>
      </w:r>
    </w:p>
    <w:p w14:paraId="54E39457" w14:textId="03D51E37" w:rsidR="00500B74" w:rsidRDefault="00500B74" w:rsidP="00500B74">
      <w:r>
        <w:t>Questa classe rappresenta un tipo di prestazione.</w:t>
      </w:r>
    </w:p>
    <w:p w14:paraId="39BEBEBF" w14:textId="4AC0A517" w:rsidR="00500B74" w:rsidRDefault="00500B74" w:rsidP="00500B74">
      <w:r>
        <w:t xml:space="preserve">   - </w:t>
      </w:r>
      <w:r w:rsidRPr="00EA7CEF">
        <w:rPr>
          <w:b/>
          <w:bCs/>
        </w:rPr>
        <w:t>Campi</w:t>
      </w:r>
      <w:r>
        <w:t>:</w:t>
      </w:r>
    </w:p>
    <w:p w14:paraId="65A889DD" w14:textId="77777777" w:rsidR="00500B74" w:rsidRDefault="00500B74" w:rsidP="00500B74">
      <w:r>
        <w:t xml:space="preserve">     - `</w:t>
      </w:r>
      <w:proofErr w:type="spellStart"/>
      <w:r>
        <w:t>String</w:t>
      </w:r>
      <w:proofErr w:type="spellEnd"/>
      <w:r>
        <w:t xml:space="preserve"> id`: L'ID del tipo di prestazione.</w:t>
      </w:r>
    </w:p>
    <w:p w14:paraId="0DBDD362" w14:textId="77777777" w:rsidR="00500B74" w:rsidRDefault="00500B74" w:rsidP="00500B74">
      <w:r>
        <w:t xml:space="preserve">     - `</w:t>
      </w:r>
      <w:proofErr w:type="spellStart"/>
      <w:r>
        <w:t>String</w:t>
      </w:r>
      <w:proofErr w:type="spellEnd"/>
      <w:r>
        <w:t xml:space="preserve"> </w:t>
      </w:r>
      <w:proofErr w:type="spellStart"/>
      <w:r>
        <w:t>description</w:t>
      </w:r>
      <w:proofErr w:type="spellEnd"/>
      <w:r>
        <w:t>`: La descrizione del tipo di prestazione.</w:t>
      </w:r>
    </w:p>
    <w:p w14:paraId="4662FFE3" w14:textId="77777777" w:rsidR="00500B74" w:rsidRDefault="00500B74" w:rsidP="00500B74"/>
    <w:p w14:paraId="5EFF8486" w14:textId="5EA0588D" w:rsidR="00500B74" w:rsidRDefault="00500B74" w:rsidP="00500B74">
      <w:r>
        <w:t xml:space="preserve">   `java</w:t>
      </w:r>
    </w:p>
    <w:p w14:paraId="0B8BF973" w14:textId="77777777" w:rsidR="00500B74" w:rsidRDefault="00500B74" w:rsidP="00500B74">
      <w:r>
        <w:t xml:space="preserve">   @Getter</w:t>
      </w:r>
    </w:p>
    <w:p w14:paraId="13ED726B" w14:textId="77777777" w:rsidR="00500B74" w:rsidRDefault="00500B74" w:rsidP="00500B74">
      <w:r>
        <w:t xml:space="preserve">   @Setter</w:t>
      </w:r>
    </w:p>
    <w:p w14:paraId="174B2AD8" w14:textId="77777777" w:rsidR="00500B74" w:rsidRDefault="00500B74" w:rsidP="00500B74">
      <w:r>
        <w:t xml:space="preserve">   @Builder</w:t>
      </w:r>
    </w:p>
    <w:p w14:paraId="39B76E3F" w14:textId="77777777" w:rsidR="00500B74" w:rsidRDefault="00500B74" w:rsidP="00500B74">
      <w:r>
        <w:lastRenderedPageBreak/>
        <w:t xml:space="preserve">   @NoArgsConstructor</w:t>
      </w:r>
    </w:p>
    <w:p w14:paraId="4D0D2F31" w14:textId="77777777" w:rsidR="00500B74" w:rsidRDefault="00500B74" w:rsidP="00500B74">
      <w:r>
        <w:t xml:space="preserve">   @AllArgsConstructor(staticName="of")</w:t>
      </w:r>
    </w:p>
    <w:p w14:paraId="0DD84F82" w14:textId="77777777" w:rsidR="00500B74" w:rsidRDefault="00500B74" w:rsidP="00500B74">
      <w:r>
        <w:t xml:space="preserve">   public class </w:t>
      </w:r>
      <w:proofErr w:type="spellStart"/>
      <w:r>
        <w:t>PerformanceType</w:t>
      </w:r>
      <w:proofErr w:type="spellEnd"/>
      <w:r>
        <w:t xml:space="preserve"> {</w:t>
      </w:r>
    </w:p>
    <w:p w14:paraId="3E6EE680" w14:textId="77777777" w:rsidR="00500B74" w:rsidRDefault="00500B74" w:rsidP="00500B74">
      <w:r>
        <w:t xml:space="preserve">       @NotNull</w:t>
      </w:r>
    </w:p>
    <w:p w14:paraId="3F8D7FC9" w14:textId="77777777" w:rsidR="00500B74" w:rsidRDefault="00500B74" w:rsidP="00500B74">
      <w:r>
        <w:t xml:space="preserve">       private </w:t>
      </w:r>
      <w:proofErr w:type="spellStart"/>
      <w:r>
        <w:t>String</w:t>
      </w:r>
      <w:proofErr w:type="spellEnd"/>
      <w:r>
        <w:t xml:space="preserve"> id;</w:t>
      </w:r>
    </w:p>
    <w:p w14:paraId="326C2035" w14:textId="77777777" w:rsidR="00500B74" w:rsidRDefault="00500B74" w:rsidP="00500B74">
      <w:r>
        <w:t xml:space="preserve">       @NotNull</w:t>
      </w:r>
    </w:p>
    <w:p w14:paraId="791C5117" w14:textId="77777777" w:rsidR="00500B74" w:rsidRDefault="00500B74" w:rsidP="00500B74">
      <w:r>
        <w:t xml:space="preserve">       private </w:t>
      </w:r>
      <w:proofErr w:type="spellStart"/>
      <w:r>
        <w:t>String</w:t>
      </w:r>
      <w:proofErr w:type="spellEnd"/>
      <w:r>
        <w:t xml:space="preserve"> </w:t>
      </w:r>
      <w:proofErr w:type="spellStart"/>
      <w:r>
        <w:t>description</w:t>
      </w:r>
      <w:proofErr w:type="spellEnd"/>
      <w:r>
        <w:t>;</w:t>
      </w:r>
    </w:p>
    <w:p w14:paraId="4E5FD644" w14:textId="77777777" w:rsidR="00500B74" w:rsidRDefault="00500B74" w:rsidP="00500B74">
      <w:r>
        <w:t xml:space="preserve">   }</w:t>
      </w:r>
    </w:p>
    <w:p w14:paraId="4DABD2BB" w14:textId="35BE3FBF" w:rsidR="00500B74" w:rsidRDefault="00500B74" w:rsidP="00500B74">
      <w:r>
        <w:t xml:space="preserve">   `</w:t>
      </w:r>
    </w:p>
    <w:p w14:paraId="53C03C94" w14:textId="77777777" w:rsidR="00500B74" w:rsidRDefault="00500B74" w:rsidP="00500B74"/>
    <w:p w14:paraId="10E0E225" w14:textId="7A6040FD" w:rsidR="00500B74" w:rsidRDefault="00500B74" w:rsidP="00500B74">
      <w:proofErr w:type="spellStart"/>
      <w:r w:rsidRPr="00EA7CEF">
        <w:rPr>
          <w:b/>
          <w:bCs/>
        </w:rPr>
        <w:t>PriceRange</w:t>
      </w:r>
      <w:proofErr w:type="spellEnd"/>
      <w:r>
        <w:t>:</w:t>
      </w:r>
    </w:p>
    <w:p w14:paraId="1E5059E5" w14:textId="77777777" w:rsidR="00500B74" w:rsidRDefault="00500B74" w:rsidP="00500B74">
      <w:r>
        <w:t xml:space="preserve">   - Questa classe rappresenta una fascia di prezzo.</w:t>
      </w:r>
    </w:p>
    <w:p w14:paraId="0B955F5D" w14:textId="2B17B8CF" w:rsidR="00500B74" w:rsidRDefault="00500B74" w:rsidP="00500B74">
      <w:r>
        <w:t xml:space="preserve">   - </w:t>
      </w:r>
      <w:r w:rsidRPr="00EA7CEF">
        <w:rPr>
          <w:b/>
          <w:bCs/>
        </w:rPr>
        <w:t>Campi</w:t>
      </w:r>
      <w:r>
        <w:t>:</w:t>
      </w:r>
    </w:p>
    <w:p w14:paraId="7C783CF6" w14:textId="77777777" w:rsidR="00500B74" w:rsidRDefault="00500B74" w:rsidP="00500B74">
      <w:r>
        <w:t xml:space="preserve">     - `Long id`: L'ID della fascia di prezzo.</w:t>
      </w:r>
    </w:p>
    <w:p w14:paraId="2BC7A2D4" w14:textId="77777777" w:rsidR="00500B74" w:rsidRDefault="00500B74" w:rsidP="00500B74">
      <w:r>
        <w:t xml:space="preserve">     - `</w:t>
      </w:r>
      <w:proofErr w:type="spellStart"/>
      <w:r>
        <w:t>String</w:t>
      </w:r>
      <w:proofErr w:type="spellEnd"/>
      <w:r>
        <w:t xml:space="preserve"> </w:t>
      </w:r>
      <w:proofErr w:type="spellStart"/>
      <w:r>
        <w:t>description</w:t>
      </w:r>
      <w:proofErr w:type="spellEnd"/>
      <w:r>
        <w:t>`: La descrizione della fascia di prezzo.</w:t>
      </w:r>
    </w:p>
    <w:p w14:paraId="24BE636D" w14:textId="77777777" w:rsidR="00500B74" w:rsidRDefault="00500B74" w:rsidP="00500B74">
      <w:r>
        <w:t xml:space="preserve">     - `</w:t>
      </w:r>
      <w:proofErr w:type="spellStart"/>
      <w:r>
        <w:t>String</w:t>
      </w:r>
      <w:proofErr w:type="spellEnd"/>
      <w:r>
        <w:t xml:space="preserve"> </w:t>
      </w:r>
      <w:proofErr w:type="spellStart"/>
      <w:r>
        <w:t>shortDescription</w:t>
      </w:r>
      <w:proofErr w:type="spellEnd"/>
      <w:r>
        <w:t>`: Una breve descrizione della fascia di prezzo.</w:t>
      </w:r>
    </w:p>
    <w:p w14:paraId="36F92038" w14:textId="77777777" w:rsidR="00500B74" w:rsidRDefault="00500B74" w:rsidP="00500B74"/>
    <w:p w14:paraId="0E55D319" w14:textId="1B902354" w:rsidR="00500B74" w:rsidRDefault="00500B74" w:rsidP="00500B74">
      <w:r>
        <w:t xml:space="preserve">   `java</w:t>
      </w:r>
    </w:p>
    <w:p w14:paraId="0D9015E4" w14:textId="77777777" w:rsidR="00500B74" w:rsidRDefault="00500B74" w:rsidP="00500B74">
      <w:r>
        <w:t xml:space="preserve">   @Getter</w:t>
      </w:r>
    </w:p>
    <w:p w14:paraId="6BA47AF5" w14:textId="77777777" w:rsidR="00500B74" w:rsidRDefault="00500B74" w:rsidP="00500B74">
      <w:r>
        <w:t xml:space="preserve">   @Setter</w:t>
      </w:r>
    </w:p>
    <w:p w14:paraId="200DEC83" w14:textId="77777777" w:rsidR="00500B74" w:rsidRDefault="00500B74" w:rsidP="00500B74">
      <w:r>
        <w:t xml:space="preserve">   @Builder</w:t>
      </w:r>
    </w:p>
    <w:p w14:paraId="51371975" w14:textId="77777777" w:rsidR="00500B74" w:rsidRDefault="00500B74" w:rsidP="00500B74">
      <w:r>
        <w:t xml:space="preserve">   @NoArgsConstructor</w:t>
      </w:r>
    </w:p>
    <w:p w14:paraId="49D87C5D" w14:textId="77777777" w:rsidR="00500B74" w:rsidRDefault="00500B74" w:rsidP="00500B74">
      <w:r>
        <w:t xml:space="preserve">   @AllArgsConstructor(staticName="of")</w:t>
      </w:r>
    </w:p>
    <w:p w14:paraId="1127D3FB" w14:textId="77777777" w:rsidR="00500B74" w:rsidRDefault="00500B74" w:rsidP="00500B74">
      <w:r>
        <w:t xml:space="preserve">   public class </w:t>
      </w:r>
      <w:proofErr w:type="spellStart"/>
      <w:r>
        <w:t>PriceRange</w:t>
      </w:r>
      <w:proofErr w:type="spellEnd"/>
      <w:r>
        <w:t xml:space="preserve"> {</w:t>
      </w:r>
    </w:p>
    <w:p w14:paraId="3FFBEFA4" w14:textId="77777777" w:rsidR="00500B74" w:rsidRDefault="00500B74" w:rsidP="00500B74">
      <w:r>
        <w:t xml:space="preserve">       @NotNull</w:t>
      </w:r>
    </w:p>
    <w:p w14:paraId="3F254DE8" w14:textId="77777777" w:rsidR="00500B74" w:rsidRDefault="00500B74" w:rsidP="00500B74">
      <w:r>
        <w:t xml:space="preserve">       private Long id;</w:t>
      </w:r>
    </w:p>
    <w:p w14:paraId="152A8344" w14:textId="77777777" w:rsidR="00500B74" w:rsidRDefault="00500B74" w:rsidP="00500B74">
      <w:r>
        <w:t xml:space="preserve">       private </w:t>
      </w:r>
      <w:proofErr w:type="spellStart"/>
      <w:r>
        <w:t>String</w:t>
      </w:r>
      <w:proofErr w:type="spellEnd"/>
      <w:r>
        <w:t xml:space="preserve"> </w:t>
      </w:r>
      <w:proofErr w:type="spellStart"/>
      <w:r>
        <w:t>description</w:t>
      </w:r>
      <w:proofErr w:type="spellEnd"/>
      <w:r>
        <w:t>;</w:t>
      </w:r>
    </w:p>
    <w:p w14:paraId="1AFA9435" w14:textId="77777777" w:rsidR="00500B74" w:rsidRDefault="00500B74" w:rsidP="00500B74">
      <w:r>
        <w:t xml:space="preserve">       private </w:t>
      </w:r>
      <w:proofErr w:type="spellStart"/>
      <w:r>
        <w:t>String</w:t>
      </w:r>
      <w:proofErr w:type="spellEnd"/>
      <w:r>
        <w:t xml:space="preserve"> </w:t>
      </w:r>
      <w:proofErr w:type="spellStart"/>
      <w:r>
        <w:t>shortDescription</w:t>
      </w:r>
      <w:proofErr w:type="spellEnd"/>
      <w:r>
        <w:t>;</w:t>
      </w:r>
    </w:p>
    <w:p w14:paraId="1A147A31" w14:textId="77777777" w:rsidR="00500B74" w:rsidRDefault="00500B74" w:rsidP="00500B74">
      <w:r>
        <w:t xml:space="preserve">   }</w:t>
      </w:r>
    </w:p>
    <w:p w14:paraId="1EA0617A" w14:textId="5FDBDAB4" w:rsidR="00500B74" w:rsidRDefault="00500B74" w:rsidP="00500B74">
      <w:r>
        <w:t xml:space="preserve">   `</w:t>
      </w:r>
    </w:p>
    <w:p w14:paraId="09C8373A" w14:textId="77777777" w:rsidR="00500B74" w:rsidRDefault="00500B74" w:rsidP="00500B74"/>
    <w:p w14:paraId="60FB5E7F" w14:textId="5870C536" w:rsidR="00500B74" w:rsidRDefault="00500B74" w:rsidP="00500B74">
      <w:proofErr w:type="spellStart"/>
      <w:r w:rsidRPr="00EA7CEF">
        <w:rPr>
          <w:b/>
          <w:bCs/>
        </w:rPr>
        <w:t>TopTenDeviceResponse</w:t>
      </w:r>
      <w:proofErr w:type="spellEnd"/>
      <w:r>
        <w:t>:</w:t>
      </w:r>
    </w:p>
    <w:p w14:paraId="26651158" w14:textId="70AB45DE" w:rsidR="00500B74" w:rsidRDefault="00500B74" w:rsidP="00500B74">
      <w:r>
        <w:t xml:space="preserve"> Questa classe rappresenta la risposta per i primi dieci dispositivi.</w:t>
      </w:r>
    </w:p>
    <w:p w14:paraId="0E572354" w14:textId="6A29F8D8" w:rsidR="00500B74" w:rsidRDefault="00500B74" w:rsidP="00500B74">
      <w:r>
        <w:t xml:space="preserve">   - </w:t>
      </w:r>
      <w:r w:rsidRPr="00EA7CEF">
        <w:rPr>
          <w:b/>
          <w:bCs/>
        </w:rPr>
        <w:t>Campi</w:t>
      </w:r>
      <w:r>
        <w:t>:</w:t>
      </w:r>
    </w:p>
    <w:p w14:paraId="3FF3167F" w14:textId="77777777" w:rsidR="00500B74" w:rsidRDefault="00500B74" w:rsidP="00500B74">
      <w:r>
        <w:t xml:space="preserve">     - `List&lt;Device&gt; </w:t>
      </w:r>
      <w:proofErr w:type="spellStart"/>
      <w:r>
        <w:t>deviceModelList</w:t>
      </w:r>
      <w:proofErr w:type="spellEnd"/>
      <w:r>
        <w:t>`: Una lista di modelli di dispositivi.</w:t>
      </w:r>
    </w:p>
    <w:p w14:paraId="6BB2DCD4" w14:textId="77777777" w:rsidR="00500B74" w:rsidRDefault="00500B74" w:rsidP="00500B74"/>
    <w:p w14:paraId="47CE90EC" w14:textId="430792F3" w:rsidR="00500B74" w:rsidRDefault="00500B74" w:rsidP="00500B74">
      <w:r>
        <w:t xml:space="preserve">   `java</w:t>
      </w:r>
    </w:p>
    <w:p w14:paraId="5A9A9AC1" w14:textId="77777777" w:rsidR="00500B74" w:rsidRDefault="00500B74" w:rsidP="00500B74">
      <w:r>
        <w:t xml:space="preserve">   @Getter</w:t>
      </w:r>
    </w:p>
    <w:p w14:paraId="782FC2F7" w14:textId="77777777" w:rsidR="00500B74" w:rsidRDefault="00500B74" w:rsidP="00500B74">
      <w:r>
        <w:t xml:space="preserve">   @Setter</w:t>
      </w:r>
    </w:p>
    <w:p w14:paraId="5B576A4D" w14:textId="77777777" w:rsidR="00500B74" w:rsidRDefault="00500B74" w:rsidP="00500B74">
      <w:r>
        <w:t xml:space="preserve">   @Builder</w:t>
      </w:r>
    </w:p>
    <w:p w14:paraId="4395ED74" w14:textId="77777777" w:rsidR="00500B74" w:rsidRDefault="00500B74" w:rsidP="00500B74">
      <w:r>
        <w:t xml:space="preserve">   @NoArgsConstructor</w:t>
      </w:r>
    </w:p>
    <w:p w14:paraId="69C3610A" w14:textId="77777777" w:rsidR="00500B74" w:rsidRDefault="00500B74" w:rsidP="00500B74">
      <w:r>
        <w:t xml:space="preserve">   @AllArgsConstructor</w:t>
      </w:r>
    </w:p>
    <w:p w14:paraId="076EBE0A" w14:textId="77777777" w:rsidR="00500B74" w:rsidRDefault="00500B74" w:rsidP="00500B74">
      <w:r>
        <w:t xml:space="preserve">   public class </w:t>
      </w:r>
      <w:proofErr w:type="spellStart"/>
      <w:r>
        <w:t>TopTenDeviceResponse</w:t>
      </w:r>
      <w:proofErr w:type="spellEnd"/>
      <w:r>
        <w:t xml:space="preserve"> {</w:t>
      </w:r>
    </w:p>
    <w:p w14:paraId="3E7D2D58" w14:textId="77777777" w:rsidR="00500B74" w:rsidRDefault="00500B74" w:rsidP="00500B74">
      <w:r>
        <w:t xml:space="preserve">       private List&lt;Device&gt; </w:t>
      </w:r>
      <w:proofErr w:type="spellStart"/>
      <w:r>
        <w:t>deviceModelList</w:t>
      </w:r>
      <w:proofErr w:type="spellEnd"/>
      <w:r>
        <w:t>;</w:t>
      </w:r>
    </w:p>
    <w:p w14:paraId="63416D25" w14:textId="77777777" w:rsidR="00500B74" w:rsidRDefault="00500B74" w:rsidP="00500B74">
      <w:r>
        <w:t xml:space="preserve">   }</w:t>
      </w:r>
    </w:p>
    <w:p w14:paraId="60051F06" w14:textId="7296BD63" w:rsidR="00500B74" w:rsidRDefault="00500B74" w:rsidP="00500B74">
      <w:r>
        <w:t xml:space="preserve">   `</w:t>
      </w:r>
    </w:p>
    <w:p w14:paraId="3F840950" w14:textId="77777777" w:rsidR="00500B74" w:rsidRDefault="00500B74" w:rsidP="00500B74"/>
    <w:p w14:paraId="47661DA0" w14:textId="2B13F0F0" w:rsidR="00500B74" w:rsidRDefault="00500B74" w:rsidP="00500B74">
      <w:proofErr w:type="spellStart"/>
      <w:r w:rsidRPr="00EA7CEF">
        <w:rPr>
          <w:b/>
          <w:bCs/>
        </w:rPr>
        <w:t>TopTenPriceRangeRequest</w:t>
      </w:r>
      <w:proofErr w:type="spellEnd"/>
      <w:r>
        <w:t>:</w:t>
      </w:r>
    </w:p>
    <w:p w14:paraId="338B5B9E" w14:textId="309186F2" w:rsidR="00500B74" w:rsidRDefault="00500B74" w:rsidP="00500B74">
      <w:r>
        <w:t>Questa classe rappresenta una richiesta per i primi dieci dispositivi in una certa fascia di prezzo.</w:t>
      </w:r>
    </w:p>
    <w:p w14:paraId="044683BC" w14:textId="0BED89AF" w:rsidR="00500B74" w:rsidRDefault="00500B74" w:rsidP="00500B74">
      <w:r>
        <w:t xml:space="preserve">   -</w:t>
      </w:r>
      <w:r w:rsidRPr="00EA7CEF">
        <w:rPr>
          <w:b/>
          <w:bCs/>
        </w:rPr>
        <w:t>Campi</w:t>
      </w:r>
      <w:r>
        <w:t>:</w:t>
      </w:r>
    </w:p>
    <w:p w14:paraId="203873C7" w14:textId="77777777" w:rsidR="00500B74" w:rsidRDefault="00500B74" w:rsidP="00500B74">
      <w:r>
        <w:t xml:space="preserve">     - `Long </w:t>
      </w:r>
      <w:proofErr w:type="spellStart"/>
      <w:r>
        <w:t>idPerformanceType</w:t>
      </w:r>
      <w:proofErr w:type="spellEnd"/>
      <w:r>
        <w:t>`: L'ID del tipo di prestazione.</w:t>
      </w:r>
    </w:p>
    <w:p w14:paraId="30BE60C7" w14:textId="77777777" w:rsidR="00500B74" w:rsidRDefault="00500B74" w:rsidP="00500B74">
      <w:r>
        <w:lastRenderedPageBreak/>
        <w:t xml:space="preserve">     - `Long </w:t>
      </w:r>
      <w:proofErr w:type="spellStart"/>
      <w:r>
        <w:t>idPriceRange</w:t>
      </w:r>
      <w:proofErr w:type="spellEnd"/>
      <w:r>
        <w:t>`: L'ID della fascia di prezzo.</w:t>
      </w:r>
    </w:p>
    <w:p w14:paraId="129370B6" w14:textId="77777777" w:rsidR="00500B74" w:rsidRDefault="00500B74" w:rsidP="00500B74"/>
    <w:p w14:paraId="3D57B55B" w14:textId="35538860" w:rsidR="00500B74" w:rsidRDefault="00500B74" w:rsidP="00500B74">
      <w:r>
        <w:t xml:space="preserve">   `java</w:t>
      </w:r>
    </w:p>
    <w:p w14:paraId="68D54996" w14:textId="77777777" w:rsidR="00500B74" w:rsidRDefault="00500B74" w:rsidP="00500B74">
      <w:r>
        <w:t xml:space="preserve">   @Getter</w:t>
      </w:r>
    </w:p>
    <w:p w14:paraId="5974DE0D" w14:textId="77777777" w:rsidR="00500B74" w:rsidRDefault="00500B74" w:rsidP="00500B74">
      <w:r>
        <w:t xml:space="preserve">   @Setter</w:t>
      </w:r>
    </w:p>
    <w:p w14:paraId="73777B67" w14:textId="77777777" w:rsidR="00500B74" w:rsidRDefault="00500B74" w:rsidP="00500B74">
      <w:r>
        <w:t xml:space="preserve">   @Builder</w:t>
      </w:r>
    </w:p>
    <w:p w14:paraId="49C600B9" w14:textId="77777777" w:rsidR="00500B74" w:rsidRDefault="00500B74" w:rsidP="00500B74">
      <w:r>
        <w:t xml:space="preserve">   @NoArgsConstructor</w:t>
      </w:r>
    </w:p>
    <w:p w14:paraId="4C169F09" w14:textId="77777777" w:rsidR="00500B74" w:rsidRDefault="00500B74" w:rsidP="00500B74">
      <w:r>
        <w:t xml:space="preserve">   @AllArgsConstructor</w:t>
      </w:r>
    </w:p>
    <w:p w14:paraId="1ADFF057" w14:textId="77777777" w:rsidR="00500B74" w:rsidRDefault="00500B74" w:rsidP="00500B74">
      <w:r>
        <w:t xml:space="preserve">   public class </w:t>
      </w:r>
      <w:proofErr w:type="spellStart"/>
      <w:r>
        <w:t>TopTenPriceRangeRequest</w:t>
      </w:r>
      <w:proofErr w:type="spellEnd"/>
      <w:r>
        <w:t xml:space="preserve"> {</w:t>
      </w:r>
    </w:p>
    <w:p w14:paraId="1C140BCE" w14:textId="77777777" w:rsidR="00500B74" w:rsidRDefault="00500B74" w:rsidP="00500B74">
      <w:r>
        <w:t xml:space="preserve">       private Long </w:t>
      </w:r>
      <w:proofErr w:type="spellStart"/>
      <w:r>
        <w:t>idPerformanceType</w:t>
      </w:r>
      <w:proofErr w:type="spellEnd"/>
      <w:r>
        <w:t>;</w:t>
      </w:r>
    </w:p>
    <w:p w14:paraId="48159B47" w14:textId="77777777" w:rsidR="00500B74" w:rsidRDefault="00500B74" w:rsidP="00500B74">
      <w:r>
        <w:t xml:space="preserve">       private Long </w:t>
      </w:r>
      <w:proofErr w:type="spellStart"/>
      <w:r>
        <w:t>idPriceRange</w:t>
      </w:r>
      <w:proofErr w:type="spellEnd"/>
      <w:r>
        <w:t>;</w:t>
      </w:r>
    </w:p>
    <w:p w14:paraId="7FF2CA88" w14:textId="77777777" w:rsidR="00500B74" w:rsidRDefault="00500B74" w:rsidP="00500B74">
      <w:r>
        <w:t xml:space="preserve">   }</w:t>
      </w:r>
    </w:p>
    <w:p w14:paraId="2050B826" w14:textId="7D88F977" w:rsidR="00500B74" w:rsidRDefault="00500B74" w:rsidP="00500B74">
      <w:r>
        <w:t xml:space="preserve">   `</w:t>
      </w:r>
    </w:p>
    <w:p w14:paraId="53B53D48" w14:textId="77777777" w:rsidR="00500B74" w:rsidRDefault="00500B74" w:rsidP="00500B74"/>
    <w:p w14:paraId="6AFCC4D3" w14:textId="6D168E49" w:rsidR="00500B74" w:rsidRDefault="00500B74" w:rsidP="00500B74">
      <w:proofErr w:type="spellStart"/>
      <w:r w:rsidRPr="00EA7CEF">
        <w:rPr>
          <w:b/>
          <w:bCs/>
        </w:rPr>
        <w:t>TopTenSOPriceRangeRequest</w:t>
      </w:r>
      <w:proofErr w:type="spellEnd"/>
      <w:r w:rsidR="00EA7CEF">
        <w:rPr>
          <w:b/>
          <w:bCs/>
        </w:rPr>
        <w:t>:</w:t>
      </w:r>
    </w:p>
    <w:p w14:paraId="7E17D267" w14:textId="155D792A" w:rsidR="00500B74" w:rsidRDefault="00500B74" w:rsidP="00500B74">
      <w:r>
        <w:t>Questa classe rappresenta una richiesta per i primi dieci dispositivi in una certa fascia di prezzo e sistema operativo.</w:t>
      </w:r>
    </w:p>
    <w:p w14:paraId="72EFAE14" w14:textId="17AD39E8" w:rsidR="00500B74" w:rsidRDefault="00500B74" w:rsidP="00500B74">
      <w:r>
        <w:t xml:space="preserve">   - </w:t>
      </w:r>
      <w:r w:rsidRPr="00EA7CEF">
        <w:rPr>
          <w:b/>
          <w:bCs/>
        </w:rPr>
        <w:t>Campi</w:t>
      </w:r>
      <w:r>
        <w:t>:</w:t>
      </w:r>
    </w:p>
    <w:p w14:paraId="6FF62E6C" w14:textId="77777777" w:rsidR="00500B74" w:rsidRDefault="00500B74" w:rsidP="00500B74">
      <w:r>
        <w:t xml:space="preserve">     - `Long </w:t>
      </w:r>
      <w:proofErr w:type="spellStart"/>
      <w:r>
        <w:t>idPerformanceType</w:t>
      </w:r>
      <w:proofErr w:type="spellEnd"/>
      <w:r>
        <w:t>`: L'ID del tipo di prestazione.</w:t>
      </w:r>
    </w:p>
    <w:p w14:paraId="525FDA7F" w14:textId="77777777" w:rsidR="00500B74" w:rsidRDefault="00500B74" w:rsidP="00500B74">
      <w:r>
        <w:t xml:space="preserve">     - `</w:t>
      </w:r>
      <w:proofErr w:type="spellStart"/>
      <w:r>
        <w:t>String</w:t>
      </w:r>
      <w:proofErr w:type="spellEnd"/>
      <w:r>
        <w:t xml:space="preserve"> </w:t>
      </w:r>
      <w:proofErr w:type="spellStart"/>
      <w:r>
        <w:t>deviceOperatingSystem</w:t>
      </w:r>
      <w:proofErr w:type="spellEnd"/>
      <w:r>
        <w:t>`: Il sistema operativo del dispositivo.</w:t>
      </w:r>
    </w:p>
    <w:p w14:paraId="424E1E51" w14:textId="77777777" w:rsidR="00500B74" w:rsidRDefault="00500B74" w:rsidP="00500B74">
      <w:r>
        <w:t xml:space="preserve">     - `Long </w:t>
      </w:r>
      <w:proofErr w:type="spellStart"/>
      <w:r>
        <w:t>idPriceRange</w:t>
      </w:r>
      <w:proofErr w:type="spellEnd"/>
      <w:r>
        <w:t>`: L'ID della fascia di prezzo.</w:t>
      </w:r>
    </w:p>
    <w:p w14:paraId="49EDDDA5" w14:textId="77777777" w:rsidR="00500B74" w:rsidRDefault="00500B74" w:rsidP="00500B74"/>
    <w:p w14:paraId="455CE313" w14:textId="0B9598B5" w:rsidR="00500B74" w:rsidRDefault="00500B74" w:rsidP="00500B74">
      <w:r>
        <w:t xml:space="preserve">   `java</w:t>
      </w:r>
    </w:p>
    <w:p w14:paraId="17802B78" w14:textId="77777777" w:rsidR="00500B74" w:rsidRDefault="00500B74" w:rsidP="00500B74">
      <w:r>
        <w:t xml:space="preserve">   @Getter</w:t>
      </w:r>
    </w:p>
    <w:p w14:paraId="2B104CB9" w14:textId="77777777" w:rsidR="00500B74" w:rsidRDefault="00500B74" w:rsidP="00500B74">
      <w:r>
        <w:t xml:space="preserve">   @Setter</w:t>
      </w:r>
    </w:p>
    <w:p w14:paraId="2B5C1C8A" w14:textId="77777777" w:rsidR="00500B74" w:rsidRDefault="00500B74" w:rsidP="00500B74">
      <w:r>
        <w:t xml:space="preserve">   @Builder</w:t>
      </w:r>
    </w:p>
    <w:p w14:paraId="07BFB0FA" w14:textId="77777777" w:rsidR="00500B74" w:rsidRDefault="00500B74" w:rsidP="00500B74">
      <w:r>
        <w:t xml:space="preserve">   @NoArgsConstructor</w:t>
      </w:r>
    </w:p>
    <w:p w14:paraId="5FF52E4D" w14:textId="77777777" w:rsidR="00500B74" w:rsidRDefault="00500B74" w:rsidP="00500B74">
      <w:r>
        <w:t xml:space="preserve">   @AllArgsConstructor</w:t>
      </w:r>
    </w:p>
    <w:p w14:paraId="5BFE24C0" w14:textId="77777777" w:rsidR="00500B74" w:rsidRDefault="00500B74" w:rsidP="00500B74">
      <w:r>
        <w:t xml:space="preserve">   public class </w:t>
      </w:r>
      <w:proofErr w:type="spellStart"/>
      <w:r>
        <w:t>TopTenSOPriceRangeRequest</w:t>
      </w:r>
      <w:proofErr w:type="spellEnd"/>
      <w:r>
        <w:t xml:space="preserve"> {</w:t>
      </w:r>
    </w:p>
    <w:p w14:paraId="3FD4BF5A" w14:textId="77777777" w:rsidR="00500B74" w:rsidRDefault="00500B74" w:rsidP="00500B74">
      <w:r>
        <w:t xml:space="preserve">       private Long </w:t>
      </w:r>
      <w:proofErr w:type="spellStart"/>
      <w:r>
        <w:t>idPerformanceType</w:t>
      </w:r>
      <w:proofErr w:type="spellEnd"/>
      <w:r>
        <w:t>;</w:t>
      </w:r>
    </w:p>
    <w:p w14:paraId="5FBDC539" w14:textId="77777777" w:rsidR="00500B74" w:rsidRDefault="00500B74" w:rsidP="00500B74">
      <w:r>
        <w:t xml:space="preserve">       private </w:t>
      </w:r>
      <w:proofErr w:type="spellStart"/>
      <w:r>
        <w:t>String</w:t>
      </w:r>
      <w:proofErr w:type="spellEnd"/>
      <w:r>
        <w:t xml:space="preserve"> </w:t>
      </w:r>
      <w:proofErr w:type="spellStart"/>
      <w:r>
        <w:t>deviceOperatingSystem</w:t>
      </w:r>
      <w:proofErr w:type="spellEnd"/>
      <w:r>
        <w:t>;</w:t>
      </w:r>
    </w:p>
    <w:p w14:paraId="0E43FA45" w14:textId="77777777" w:rsidR="00500B74" w:rsidRDefault="00500B74" w:rsidP="00500B74">
      <w:r>
        <w:t xml:space="preserve">       private Long </w:t>
      </w:r>
      <w:proofErr w:type="spellStart"/>
      <w:r>
        <w:t>idPriceRange</w:t>
      </w:r>
      <w:proofErr w:type="spellEnd"/>
      <w:r>
        <w:t>;</w:t>
      </w:r>
    </w:p>
    <w:p w14:paraId="60E4E562" w14:textId="77777777" w:rsidR="00500B74" w:rsidRDefault="00500B74" w:rsidP="00500B74">
      <w:r>
        <w:t xml:space="preserve">   }</w:t>
      </w:r>
    </w:p>
    <w:p w14:paraId="5BD20F5C" w14:textId="4F613E64" w:rsidR="0035123B" w:rsidRDefault="00500B74" w:rsidP="003E693B">
      <w:r>
        <w:t xml:space="preserve">   `</w:t>
      </w:r>
    </w:p>
    <w:p w14:paraId="3FEDEC20" w14:textId="77777777" w:rsidR="00500B74" w:rsidRDefault="00500B74" w:rsidP="003E693B"/>
    <w:p w14:paraId="43E5A108" w14:textId="7D7717F0" w:rsidR="00BB31E1" w:rsidRDefault="00BB31E1" w:rsidP="00BB31E1">
      <w:pPr>
        <w:pStyle w:val="Titolo2"/>
      </w:pPr>
      <w:r>
        <w:rPr>
          <w:b/>
          <w:bCs/>
        </w:rPr>
        <w:t>P</w:t>
      </w:r>
      <w:r w:rsidRPr="00BB31E1">
        <w:rPr>
          <w:b/>
          <w:bCs/>
        </w:rPr>
        <w:t>ackage</w:t>
      </w:r>
      <w:r w:rsidRPr="00BB31E1">
        <w:t xml:space="preserve"> co</w:t>
      </w:r>
      <w:proofErr w:type="spellStart"/>
      <w:r w:rsidRPr="00BB31E1">
        <w:t>m.griglie.evaluatePerformanceApp.api.services</w:t>
      </w:r>
      <w:proofErr w:type="spellEnd"/>
    </w:p>
    <w:p w14:paraId="386E7F5F" w14:textId="77777777" w:rsidR="003938BF" w:rsidRDefault="003938BF" w:rsidP="003938BF"/>
    <w:p w14:paraId="4B02FC0E" w14:textId="57B37867" w:rsidR="003938BF" w:rsidRDefault="003938BF" w:rsidP="003938BF">
      <w:r>
        <w:t>Le classi che compongono il package</w:t>
      </w:r>
      <w:r>
        <w:t xml:space="preserve"> sono utilizzate per fornire servizi legati alla gestione dei dispositivi, delle loro prestazioni e delle fasce di prezzo, facilitando le operazioni CRUD (Create, Read, Update, Delete) e la logica di business associata.</w:t>
      </w:r>
    </w:p>
    <w:p w14:paraId="3C431AFA" w14:textId="77777777" w:rsidR="00BB31E1" w:rsidRDefault="00BB31E1" w:rsidP="003E693B"/>
    <w:p w14:paraId="35961A69" w14:textId="77777777" w:rsidR="00BB31E1" w:rsidRDefault="00BB31E1" w:rsidP="003E693B"/>
    <w:p w14:paraId="797F49B7" w14:textId="56FE5F41" w:rsidR="00BB31E1" w:rsidRDefault="00BB31E1" w:rsidP="003E693B">
      <w:r w:rsidRPr="00BB31E1">
        <w:drawing>
          <wp:inline distT="0" distB="0" distL="0" distR="0" wp14:anchorId="779936B2" wp14:editId="4BD4550E">
            <wp:extent cx="3368332" cy="693480"/>
            <wp:effectExtent l="0" t="0" r="3810" b="0"/>
            <wp:docPr id="209391050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910508" name=""/>
                    <pic:cNvPicPr/>
                  </pic:nvPicPr>
                  <pic:blipFill>
                    <a:blip r:embed="rId25"/>
                    <a:stretch>
                      <a:fillRect/>
                    </a:stretch>
                  </pic:blipFill>
                  <pic:spPr>
                    <a:xfrm>
                      <a:off x="0" y="0"/>
                      <a:ext cx="3368332" cy="693480"/>
                    </a:xfrm>
                    <a:prstGeom prst="rect">
                      <a:avLst/>
                    </a:prstGeom>
                  </pic:spPr>
                </pic:pic>
              </a:graphicData>
            </a:graphic>
          </wp:inline>
        </w:drawing>
      </w:r>
    </w:p>
    <w:p w14:paraId="32C0DF51" w14:textId="77777777" w:rsidR="00411F7B" w:rsidRDefault="00411F7B" w:rsidP="00736232">
      <w:pPr>
        <w:rPr>
          <w:b/>
          <w:bCs/>
          <w:u w:val="single"/>
        </w:rPr>
      </w:pPr>
    </w:p>
    <w:p w14:paraId="77685AA7" w14:textId="5DB2E325" w:rsidR="00736232" w:rsidRPr="00BB31E1" w:rsidRDefault="00736232" w:rsidP="00736232">
      <w:pPr>
        <w:rPr>
          <w:b/>
          <w:bCs/>
          <w:u w:val="single"/>
        </w:rPr>
      </w:pPr>
      <w:proofErr w:type="spellStart"/>
      <w:r w:rsidRPr="00BB31E1">
        <w:rPr>
          <w:b/>
          <w:bCs/>
          <w:u w:val="single"/>
        </w:rPr>
        <w:t>DevicePerformanceService</w:t>
      </w:r>
      <w:proofErr w:type="spellEnd"/>
    </w:p>
    <w:p w14:paraId="796ABC77" w14:textId="29350FF5" w:rsidR="00736232" w:rsidRDefault="00736232" w:rsidP="00736232">
      <w:r>
        <w:t>Questa classe fornisce metodi per gestire i dati delle prestazioni dei dispositivi.</w:t>
      </w:r>
    </w:p>
    <w:p w14:paraId="0ECD0E8E" w14:textId="342D383D" w:rsidR="00736232" w:rsidRDefault="00736232" w:rsidP="00736232">
      <w:r>
        <w:t xml:space="preserve"> </w:t>
      </w:r>
      <w:r w:rsidRPr="00BB31E1">
        <w:rPr>
          <w:b/>
          <w:bCs/>
        </w:rPr>
        <w:t>Metodi principali</w:t>
      </w:r>
      <w:r>
        <w:t>:</w:t>
      </w:r>
    </w:p>
    <w:p w14:paraId="6BB411A9" w14:textId="77777777" w:rsidR="00736232" w:rsidRDefault="00736232" w:rsidP="00736232">
      <w:r>
        <w:lastRenderedPageBreak/>
        <w:t xml:space="preserve">     - `</w:t>
      </w:r>
      <w:proofErr w:type="spellStart"/>
      <w:proofErr w:type="gramStart"/>
      <w:r>
        <w:t>saveDevicePerformanceData</w:t>
      </w:r>
      <w:proofErr w:type="spellEnd"/>
      <w:r>
        <w:t>(</w:t>
      </w:r>
      <w:proofErr w:type="spellStart"/>
      <w:proofErr w:type="gramEnd"/>
      <w:r>
        <w:t>DevicePerformance</w:t>
      </w:r>
      <w:proofErr w:type="spellEnd"/>
      <w:r>
        <w:t xml:space="preserve"> </w:t>
      </w:r>
      <w:proofErr w:type="spellStart"/>
      <w:r>
        <w:t>devicePerformance</w:t>
      </w:r>
      <w:proofErr w:type="spellEnd"/>
      <w:r>
        <w:t>)`: Salva i dati delle prestazioni di un dispositivo.</w:t>
      </w:r>
    </w:p>
    <w:p w14:paraId="76166372" w14:textId="77777777" w:rsidR="00736232" w:rsidRDefault="00736232" w:rsidP="00736232">
      <w:r>
        <w:t xml:space="preserve">     - `</w:t>
      </w:r>
      <w:proofErr w:type="spellStart"/>
      <w:proofErr w:type="gramStart"/>
      <w:r>
        <w:t>saveOrUpdateDevicePerformanceData</w:t>
      </w:r>
      <w:proofErr w:type="spellEnd"/>
      <w:r>
        <w:t>(</w:t>
      </w:r>
      <w:proofErr w:type="gramEnd"/>
      <w:r>
        <w:t xml:space="preserve">Device device, Long </w:t>
      </w:r>
      <w:proofErr w:type="spellStart"/>
      <w:r>
        <w:t>idPerformanceType</w:t>
      </w:r>
      <w:proofErr w:type="spellEnd"/>
      <w:r>
        <w:t xml:space="preserve">, </w:t>
      </w:r>
      <w:proofErr w:type="spellStart"/>
      <w:r>
        <w:t>BigDecimal</w:t>
      </w:r>
      <w:proofErr w:type="spellEnd"/>
      <w:r>
        <w:t xml:space="preserve"> </w:t>
      </w:r>
      <w:proofErr w:type="spellStart"/>
      <w:r>
        <w:t>result</w:t>
      </w:r>
      <w:proofErr w:type="spellEnd"/>
      <w:r>
        <w:t>)`: Salva o aggiorna i dati delle prestazioni di un dispositivo.</w:t>
      </w:r>
    </w:p>
    <w:p w14:paraId="53F211B6" w14:textId="77777777" w:rsidR="00736232" w:rsidRDefault="00736232" w:rsidP="00736232">
      <w:r>
        <w:t xml:space="preserve">     - `</w:t>
      </w:r>
      <w:proofErr w:type="spellStart"/>
      <w:proofErr w:type="gramStart"/>
      <w:r>
        <w:t>getDevicePositionByKpi</w:t>
      </w:r>
      <w:proofErr w:type="spellEnd"/>
      <w:r>
        <w:t>(</w:t>
      </w:r>
      <w:proofErr w:type="spellStart"/>
      <w:proofErr w:type="gramEnd"/>
      <w:r>
        <w:t>String</w:t>
      </w:r>
      <w:proofErr w:type="spellEnd"/>
      <w:r>
        <w:t xml:space="preserve"> </w:t>
      </w:r>
      <w:proofErr w:type="spellStart"/>
      <w:r>
        <w:t>deviceDescription</w:t>
      </w:r>
      <w:proofErr w:type="spellEnd"/>
      <w:r>
        <w:t xml:space="preserve">, </w:t>
      </w:r>
      <w:proofErr w:type="spellStart"/>
      <w:r>
        <w:t>String</w:t>
      </w:r>
      <w:proofErr w:type="spellEnd"/>
      <w:r>
        <w:t xml:space="preserve"> </w:t>
      </w:r>
      <w:proofErr w:type="spellStart"/>
      <w:r>
        <w:t>deviceOperatingSystem</w:t>
      </w:r>
      <w:proofErr w:type="spellEnd"/>
      <w:r>
        <w:t xml:space="preserve">, Long </w:t>
      </w:r>
      <w:proofErr w:type="spellStart"/>
      <w:r>
        <w:t>idPerformanceType</w:t>
      </w:r>
      <w:proofErr w:type="spellEnd"/>
      <w:r>
        <w:t>)`: Ottiene la posizione del dispositivo in base al KPI.</w:t>
      </w:r>
    </w:p>
    <w:p w14:paraId="089E525B" w14:textId="77777777" w:rsidR="00736232" w:rsidRDefault="00736232" w:rsidP="00736232">
      <w:r>
        <w:t xml:space="preserve">     - `</w:t>
      </w:r>
      <w:proofErr w:type="spellStart"/>
      <w:proofErr w:type="gramStart"/>
      <w:r>
        <w:t>getDeviceOperatingSystemTopTen</w:t>
      </w:r>
      <w:proofErr w:type="spellEnd"/>
      <w:r>
        <w:t>(</w:t>
      </w:r>
      <w:proofErr w:type="spellStart"/>
      <w:proofErr w:type="gramEnd"/>
      <w:r>
        <w:t>String</w:t>
      </w:r>
      <w:proofErr w:type="spellEnd"/>
      <w:r>
        <w:t xml:space="preserve"> </w:t>
      </w:r>
      <w:proofErr w:type="spellStart"/>
      <w:r>
        <w:t>operatingSystem</w:t>
      </w:r>
      <w:proofErr w:type="spellEnd"/>
      <w:r>
        <w:t xml:space="preserve">, Long </w:t>
      </w:r>
      <w:proofErr w:type="spellStart"/>
      <w:r>
        <w:t>idPriceRange</w:t>
      </w:r>
      <w:proofErr w:type="spellEnd"/>
      <w:r>
        <w:t xml:space="preserve">, Long </w:t>
      </w:r>
      <w:proofErr w:type="spellStart"/>
      <w:r>
        <w:t>idPerformanceType</w:t>
      </w:r>
      <w:proofErr w:type="spellEnd"/>
      <w:r>
        <w:t xml:space="preserve">, </w:t>
      </w:r>
      <w:proofErr w:type="spellStart"/>
      <w:r>
        <w:t>Pageable</w:t>
      </w:r>
      <w:proofErr w:type="spellEnd"/>
      <w:r>
        <w:t xml:space="preserve"> </w:t>
      </w:r>
      <w:proofErr w:type="spellStart"/>
      <w:r>
        <w:t>pageable</w:t>
      </w:r>
      <w:proofErr w:type="spellEnd"/>
      <w:r>
        <w:t>)`: Ottiene i primi dieci dispositivi per sistema operativo e fascia di prezzo.</w:t>
      </w:r>
    </w:p>
    <w:p w14:paraId="3CCA1B5D" w14:textId="77777777" w:rsidR="00736232" w:rsidRDefault="00736232" w:rsidP="00736232">
      <w:r>
        <w:t xml:space="preserve">     - `</w:t>
      </w:r>
      <w:proofErr w:type="spellStart"/>
      <w:proofErr w:type="gramStart"/>
      <w:r>
        <w:t>getDevicePriceRangeTopTen</w:t>
      </w:r>
      <w:proofErr w:type="spellEnd"/>
      <w:r>
        <w:t>(</w:t>
      </w:r>
      <w:proofErr w:type="gramEnd"/>
      <w:r>
        <w:t xml:space="preserve">Long </w:t>
      </w:r>
      <w:proofErr w:type="spellStart"/>
      <w:r>
        <w:t>idPriceRange</w:t>
      </w:r>
      <w:proofErr w:type="spellEnd"/>
      <w:r>
        <w:t xml:space="preserve">, Long </w:t>
      </w:r>
      <w:proofErr w:type="spellStart"/>
      <w:r>
        <w:t>idPerformanceType</w:t>
      </w:r>
      <w:proofErr w:type="spellEnd"/>
      <w:r>
        <w:t xml:space="preserve">, </w:t>
      </w:r>
      <w:proofErr w:type="spellStart"/>
      <w:r>
        <w:t>Pageable</w:t>
      </w:r>
      <w:proofErr w:type="spellEnd"/>
      <w:r>
        <w:t xml:space="preserve"> </w:t>
      </w:r>
      <w:proofErr w:type="spellStart"/>
      <w:r>
        <w:t>pageable</w:t>
      </w:r>
      <w:proofErr w:type="spellEnd"/>
      <w:r>
        <w:t>)`: Ottiene i primi dieci dispositivi per fascia di prezzo.</w:t>
      </w:r>
    </w:p>
    <w:p w14:paraId="1D1BFF4F" w14:textId="77777777" w:rsidR="00BB31E1" w:rsidRDefault="00736232" w:rsidP="00736232">
      <w:r>
        <w:t xml:space="preserve">   </w:t>
      </w:r>
    </w:p>
    <w:p w14:paraId="04C9B2FD" w14:textId="56A8769E" w:rsidR="00736232" w:rsidRDefault="00BB31E1" w:rsidP="00736232">
      <w:proofErr w:type="gramStart"/>
      <w:r>
        <w:t>E’</w:t>
      </w:r>
      <w:proofErr w:type="gramEnd"/>
      <w:r>
        <w:t xml:space="preserve"> u</w:t>
      </w:r>
      <w:r w:rsidR="00736232">
        <w:t>tilizzata da altri componenti del sistema che necessitano di gestire i dati delle prestazioni dei dispositivi.</w:t>
      </w:r>
    </w:p>
    <w:p w14:paraId="78B5F115" w14:textId="117B6350" w:rsidR="00736232" w:rsidRDefault="00736232" w:rsidP="00736232">
      <w:r>
        <w:t>Serve a gestire e recuperare i dati delle prestazioni dei dispositivi, incluse le operazioni di salvataggio e aggiornamento.</w:t>
      </w:r>
    </w:p>
    <w:p w14:paraId="76EEA74A" w14:textId="77777777" w:rsidR="00736232" w:rsidRDefault="00736232" w:rsidP="00736232"/>
    <w:p w14:paraId="787D2C4B" w14:textId="607427A1" w:rsidR="00736232" w:rsidRDefault="00BB31E1" w:rsidP="00736232">
      <w:proofErr w:type="spellStart"/>
      <w:r w:rsidRPr="00BB31E1">
        <w:rPr>
          <w:b/>
          <w:bCs/>
          <w:u w:val="single"/>
        </w:rPr>
        <w:t>D</w:t>
      </w:r>
      <w:r w:rsidR="00736232" w:rsidRPr="00BB31E1">
        <w:rPr>
          <w:b/>
          <w:bCs/>
          <w:u w:val="single"/>
        </w:rPr>
        <w:t>eviceService</w:t>
      </w:r>
      <w:proofErr w:type="spellEnd"/>
    </w:p>
    <w:p w14:paraId="75192CDC" w14:textId="63530BE6" w:rsidR="00736232" w:rsidRDefault="00736232" w:rsidP="00736232">
      <w:r>
        <w:t>Questa classe fornisce metodi per gestire i dati dei dispositivi.</w:t>
      </w:r>
    </w:p>
    <w:p w14:paraId="61DAD840" w14:textId="494468C5" w:rsidR="00736232" w:rsidRPr="00BB31E1" w:rsidRDefault="00736232" w:rsidP="00736232">
      <w:pPr>
        <w:rPr>
          <w:b/>
          <w:bCs/>
        </w:rPr>
      </w:pPr>
      <w:r w:rsidRPr="00BB31E1">
        <w:rPr>
          <w:b/>
          <w:bCs/>
        </w:rPr>
        <w:t>Metodi principal</w:t>
      </w:r>
      <w:r w:rsidR="00BB31E1" w:rsidRPr="00BB31E1">
        <w:rPr>
          <w:b/>
          <w:bCs/>
        </w:rPr>
        <w:t>i</w:t>
      </w:r>
      <w:r w:rsidRPr="00BB31E1">
        <w:rPr>
          <w:b/>
          <w:bCs/>
        </w:rPr>
        <w:t>:</w:t>
      </w:r>
    </w:p>
    <w:p w14:paraId="23A6F17C" w14:textId="77777777" w:rsidR="00736232" w:rsidRDefault="00736232" w:rsidP="00736232">
      <w:r>
        <w:t xml:space="preserve">     - `</w:t>
      </w:r>
      <w:proofErr w:type="spellStart"/>
      <w:proofErr w:type="gramStart"/>
      <w:r>
        <w:t>getAllDeviceData</w:t>
      </w:r>
      <w:proofErr w:type="spellEnd"/>
      <w:r>
        <w:t>(</w:t>
      </w:r>
      <w:proofErr w:type="gramEnd"/>
      <w:r>
        <w:t>)`: Recupera tutti i dati dei dispositivi.</w:t>
      </w:r>
    </w:p>
    <w:p w14:paraId="568ADA8B" w14:textId="77777777" w:rsidR="00736232" w:rsidRDefault="00736232" w:rsidP="00736232">
      <w:r>
        <w:t xml:space="preserve">     - `</w:t>
      </w:r>
      <w:proofErr w:type="spellStart"/>
      <w:proofErr w:type="gramStart"/>
      <w:r>
        <w:t>getDeviceById</w:t>
      </w:r>
      <w:proofErr w:type="spellEnd"/>
      <w:r>
        <w:t>(</w:t>
      </w:r>
      <w:proofErr w:type="gramEnd"/>
      <w:r>
        <w:t>Long id)`: Recupera i dati di un dispositivo per ID.</w:t>
      </w:r>
    </w:p>
    <w:p w14:paraId="27EEDEB0" w14:textId="77777777" w:rsidR="00736232" w:rsidRDefault="00736232" w:rsidP="00736232">
      <w:r>
        <w:t xml:space="preserve">     - `</w:t>
      </w:r>
      <w:proofErr w:type="spellStart"/>
      <w:proofErr w:type="gramStart"/>
      <w:r>
        <w:t>addDeviceData</w:t>
      </w:r>
      <w:proofErr w:type="spellEnd"/>
      <w:r>
        <w:t>(</w:t>
      </w:r>
      <w:proofErr w:type="gramEnd"/>
      <w:r>
        <w:t>Device device)`: Aggiunge i dati di un dispositivo.</w:t>
      </w:r>
    </w:p>
    <w:p w14:paraId="11E1D7C3" w14:textId="77777777" w:rsidR="00736232" w:rsidRDefault="00736232" w:rsidP="00736232">
      <w:r>
        <w:t xml:space="preserve">     - `</w:t>
      </w:r>
      <w:proofErr w:type="spellStart"/>
      <w:proofErr w:type="gramStart"/>
      <w:r>
        <w:t>saveOrUpdateDevice</w:t>
      </w:r>
      <w:proofErr w:type="spellEnd"/>
      <w:r>
        <w:t>(</w:t>
      </w:r>
      <w:proofErr w:type="spellStart"/>
      <w:proofErr w:type="gramEnd"/>
      <w:r>
        <w:t>String</w:t>
      </w:r>
      <w:proofErr w:type="spellEnd"/>
      <w:r>
        <w:t xml:space="preserve"> </w:t>
      </w:r>
      <w:proofErr w:type="spellStart"/>
      <w:r>
        <w:t>deviceDescription</w:t>
      </w:r>
      <w:proofErr w:type="spellEnd"/>
      <w:r>
        <w:t xml:space="preserve">, </w:t>
      </w:r>
      <w:proofErr w:type="spellStart"/>
      <w:r>
        <w:t>String</w:t>
      </w:r>
      <w:proofErr w:type="spellEnd"/>
      <w:r>
        <w:t xml:space="preserve"> </w:t>
      </w:r>
      <w:proofErr w:type="spellStart"/>
      <w:r>
        <w:t>deviceOperatingSystem</w:t>
      </w:r>
      <w:proofErr w:type="spellEnd"/>
      <w:r>
        <w:t xml:space="preserve">, Long </w:t>
      </w:r>
      <w:proofErr w:type="spellStart"/>
      <w:r>
        <w:t>idPriceRange</w:t>
      </w:r>
      <w:proofErr w:type="spellEnd"/>
      <w:r>
        <w:t>)`: Salva o aggiorna i dati di un dispositivo.</w:t>
      </w:r>
    </w:p>
    <w:p w14:paraId="636DE8D1" w14:textId="39A37156" w:rsidR="00736232" w:rsidRDefault="00BB31E1" w:rsidP="00736232">
      <w:proofErr w:type="gramStart"/>
      <w:r>
        <w:t>E’</w:t>
      </w:r>
      <w:proofErr w:type="gramEnd"/>
      <w:r>
        <w:t xml:space="preserve"> u</w:t>
      </w:r>
      <w:r w:rsidR="00736232">
        <w:t>tilizzata da altri componenti del sistema che necessitano di gestire i dati dei dispositivi.</w:t>
      </w:r>
    </w:p>
    <w:p w14:paraId="59EB0CAE" w14:textId="0F492DF7" w:rsidR="00736232" w:rsidRDefault="00736232" w:rsidP="00736232">
      <w:r>
        <w:t>Serve a gestire e recuperare i dati dei dispositivi, incluse le operazioni di salvataggio e aggiornamento.</w:t>
      </w:r>
    </w:p>
    <w:p w14:paraId="050F5849" w14:textId="77777777" w:rsidR="00BB31E1" w:rsidRPr="00BB31E1" w:rsidRDefault="00BB31E1" w:rsidP="00736232">
      <w:pPr>
        <w:rPr>
          <w:b/>
          <w:bCs/>
          <w:u w:val="single"/>
        </w:rPr>
      </w:pPr>
    </w:p>
    <w:p w14:paraId="78435C35" w14:textId="00E1D4F8" w:rsidR="00736232" w:rsidRPr="00BB31E1" w:rsidRDefault="00736232" w:rsidP="00736232">
      <w:pPr>
        <w:rPr>
          <w:b/>
          <w:bCs/>
          <w:u w:val="single"/>
        </w:rPr>
      </w:pPr>
      <w:proofErr w:type="spellStart"/>
      <w:r w:rsidRPr="00BB31E1">
        <w:rPr>
          <w:b/>
          <w:bCs/>
          <w:u w:val="single"/>
        </w:rPr>
        <w:t>PriceRangeService</w:t>
      </w:r>
      <w:proofErr w:type="spellEnd"/>
    </w:p>
    <w:p w14:paraId="4B3549F9" w14:textId="72B3D56E" w:rsidR="00736232" w:rsidRDefault="00736232" w:rsidP="00736232">
      <w:r>
        <w:t>Questa classe fornisce metodi per gestire le fasce di prezzo.</w:t>
      </w:r>
    </w:p>
    <w:p w14:paraId="5663C4E0" w14:textId="17E28D45" w:rsidR="00736232" w:rsidRPr="00BB31E1" w:rsidRDefault="00736232" w:rsidP="00736232">
      <w:pPr>
        <w:rPr>
          <w:b/>
          <w:bCs/>
        </w:rPr>
      </w:pPr>
      <w:r>
        <w:t xml:space="preserve"> </w:t>
      </w:r>
      <w:r w:rsidR="00BB31E1" w:rsidRPr="00BB31E1">
        <w:rPr>
          <w:b/>
          <w:bCs/>
        </w:rPr>
        <w:t>Me</w:t>
      </w:r>
      <w:r w:rsidRPr="00BB31E1">
        <w:rPr>
          <w:b/>
          <w:bCs/>
        </w:rPr>
        <w:t>todi principali:</w:t>
      </w:r>
    </w:p>
    <w:p w14:paraId="4C84A309" w14:textId="77777777" w:rsidR="00736232" w:rsidRDefault="00736232" w:rsidP="00736232">
      <w:r>
        <w:t xml:space="preserve">     - `</w:t>
      </w:r>
      <w:proofErr w:type="spellStart"/>
      <w:proofErr w:type="gramStart"/>
      <w:r>
        <w:t>getAllPriceRange</w:t>
      </w:r>
      <w:proofErr w:type="spellEnd"/>
      <w:r>
        <w:t>(</w:t>
      </w:r>
      <w:proofErr w:type="gramEnd"/>
      <w:r>
        <w:t>)`: Recupera tutte le fasce di prezzo.</w:t>
      </w:r>
    </w:p>
    <w:p w14:paraId="2891427C" w14:textId="3AFEF2D1" w:rsidR="00736232" w:rsidRDefault="00BB31E1" w:rsidP="00736232">
      <w:proofErr w:type="gramStart"/>
      <w:r>
        <w:t>E’</w:t>
      </w:r>
      <w:proofErr w:type="gramEnd"/>
      <w:r>
        <w:t xml:space="preserve"> utilizzata</w:t>
      </w:r>
      <w:r w:rsidR="00736232">
        <w:t xml:space="preserve"> da altri componenti del sistema che necessitano di gestire le fasce di prezzo.</w:t>
      </w:r>
    </w:p>
    <w:p w14:paraId="7114536B" w14:textId="089D67C9" w:rsidR="00736232" w:rsidRDefault="00736232" w:rsidP="00736232">
      <w:r>
        <w:t>Serve a gestire e recuperare le fasce di prezzo disponibili.</w:t>
      </w:r>
    </w:p>
    <w:p w14:paraId="33D11327" w14:textId="77777777" w:rsidR="00736232" w:rsidRDefault="00736232" w:rsidP="00736232"/>
    <w:p w14:paraId="18D41628" w14:textId="77777777" w:rsidR="00664F0A" w:rsidRDefault="00664F0A" w:rsidP="00736232"/>
    <w:p w14:paraId="34D04559" w14:textId="77777777" w:rsidR="00664F0A" w:rsidRDefault="00664F0A" w:rsidP="00736232"/>
    <w:p w14:paraId="425761C1" w14:textId="591EEF24" w:rsidR="00E42594" w:rsidRDefault="00E42594" w:rsidP="00E42594">
      <w:pPr>
        <w:pStyle w:val="Titolo2"/>
      </w:pPr>
      <w:r>
        <w:rPr>
          <w:b/>
          <w:bCs/>
        </w:rPr>
        <w:t>P</w:t>
      </w:r>
      <w:r w:rsidRPr="00E42594">
        <w:rPr>
          <w:b/>
          <w:bCs/>
        </w:rPr>
        <w:t>ackage</w:t>
      </w:r>
      <w:r w:rsidRPr="00E42594">
        <w:t xml:space="preserve"> </w:t>
      </w:r>
      <w:proofErr w:type="spellStart"/>
      <w:proofErr w:type="gramStart"/>
      <w:r w:rsidRPr="00E42594">
        <w:t>com.griglie</w:t>
      </w:r>
      <w:proofErr w:type="gramEnd"/>
      <w:r w:rsidRPr="00E42594">
        <w:t>.evaluatePerformanceApp.mapper</w:t>
      </w:r>
      <w:proofErr w:type="spellEnd"/>
    </w:p>
    <w:p w14:paraId="3406A9A1" w14:textId="77777777" w:rsidR="001C6659" w:rsidRDefault="001C6659" w:rsidP="001C6659"/>
    <w:p w14:paraId="4BEC75FE" w14:textId="076F0C55" w:rsidR="001C6659" w:rsidRPr="001C6659" w:rsidRDefault="001C6659" w:rsidP="001C6659">
      <w:r w:rsidRPr="001C6659">
        <w:drawing>
          <wp:inline distT="0" distB="0" distL="0" distR="0" wp14:anchorId="4A38D0ED" wp14:editId="00B3E8D9">
            <wp:extent cx="3162574" cy="396274"/>
            <wp:effectExtent l="0" t="0" r="0" b="3810"/>
            <wp:docPr id="169218717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87179" name=""/>
                    <pic:cNvPicPr/>
                  </pic:nvPicPr>
                  <pic:blipFill>
                    <a:blip r:embed="rId26"/>
                    <a:stretch>
                      <a:fillRect/>
                    </a:stretch>
                  </pic:blipFill>
                  <pic:spPr>
                    <a:xfrm>
                      <a:off x="0" y="0"/>
                      <a:ext cx="3162574" cy="396274"/>
                    </a:xfrm>
                    <a:prstGeom prst="rect">
                      <a:avLst/>
                    </a:prstGeom>
                  </pic:spPr>
                </pic:pic>
              </a:graphicData>
            </a:graphic>
          </wp:inline>
        </w:drawing>
      </w:r>
    </w:p>
    <w:p w14:paraId="306ECA24" w14:textId="77777777" w:rsidR="00664F0A" w:rsidRDefault="00664F0A" w:rsidP="00736232"/>
    <w:p w14:paraId="064B435E" w14:textId="77777777" w:rsidR="00664F0A" w:rsidRDefault="00664F0A" w:rsidP="00664F0A">
      <w:r>
        <w:t>La classe `</w:t>
      </w:r>
      <w:proofErr w:type="spellStart"/>
      <w:r>
        <w:t>DeviceMapper</w:t>
      </w:r>
      <w:proofErr w:type="spellEnd"/>
      <w:r>
        <w:t>` nel progetto `</w:t>
      </w:r>
      <w:proofErr w:type="spellStart"/>
      <w:r>
        <w:t>evaluatePerformanceApp</w:t>
      </w:r>
      <w:proofErr w:type="spellEnd"/>
      <w:r>
        <w:t>` serve per mappare e trasformare le entità `</w:t>
      </w:r>
      <w:proofErr w:type="spellStart"/>
      <w:r>
        <w:t>DeviceProjection</w:t>
      </w:r>
      <w:proofErr w:type="spellEnd"/>
      <w:r>
        <w:t>` in modelli di `Device` e creare risposte di tipo `</w:t>
      </w:r>
      <w:proofErr w:type="spellStart"/>
      <w:r>
        <w:t>TopTenDeviceResponse</w:t>
      </w:r>
      <w:proofErr w:type="spellEnd"/>
      <w:r>
        <w:t>`. Ecco una panoramica delle sue funzionalità:</w:t>
      </w:r>
    </w:p>
    <w:p w14:paraId="10641EFB" w14:textId="77777777" w:rsidR="00664F0A" w:rsidRDefault="00664F0A" w:rsidP="00664F0A"/>
    <w:p w14:paraId="1D63AF14" w14:textId="745C7760" w:rsidR="00664F0A" w:rsidRPr="00E42594" w:rsidRDefault="00664F0A" w:rsidP="00664F0A">
      <w:pPr>
        <w:rPr>
          <w:b/>
          <w:bCs/>
        </w:rPr>
      </w:pPr>
      <w:r w:rsidRPr="00E42594">
        <w:rPr>
          <w:b/>
          <w:bCs/>
        </w:rPr>
        <w:t>Annotazioni:</w:t>
      </w:r>
    </w:p>
    <w:p w14:paraId="1440533B" w14:textId="77777777" w:rsidR="00664F0A" w:rsidRDefault="00664F0A" w:rsidP="00664F0A">
      <w:r>
        <w:t xml:space="preserve">   - `@Component`: Indica che questa classe è un componente Spring, quindi gestita dal contenitore Spring.</w:t>
      </w:r>
    </w:p>
    <w:p w14:paraId="02C5C46C" w14:textId="77777777" w:rsidR="00664F0A" w:rsidRDefault="00664F0A" w:rsidP="00664F0A"/>
    <w:p w14:paraId="780D095F" w14:textId="07A51D16" w:rsidR="00664F0A" w:rsidRPr="00E42594" w:rsidRDefault="00664F0A" w:rsidP="00664F0A">
      <w:pPr>
        <w:rPr>
          <w:b/>
          <w:bCs/>
        </w:rPr>
      </w:pPr>
      <w:r w:rsidRPr="00E42594">
        <w:rPr>
          <w:b/>
          <w:bCs/>
        </w:rPr>
        <w:t>Metodi:</w:t>
      </w:r>
    </w:p>
    <w:p w14:paraId="272D6CD0" w14:textId="77777777" w:rsidR="00664F0A" w:rsidRDefault="00664F0A" w:rsidP="00664F0A">
      <w:r>
        <w:t xml:space="preserve">   - `</w:t>
      </w:r>
      <w:proofErr w:type="spellStart"/>
      <w:proofErr w:type="gramStart"/>
      <w:r>
        <w:t>toTopTenDeviceResponse</w:t>
      </w:r>
      <w:proofErr w:type="spellEnd"/>
      <w:r>
        <w:t>(</w:t>
      </w:r>
      <w:proofErr w:type="gramEnd"/>
      <w:r>
        <w:t>List&lt;</w:t>
      </w:r>
      <w:proofErr w:type="spellStart"/>
      <w:r>
        <w:t>DeviceProjection</w:t>
      </w:r>
      <w:proofErr w:type="spellEnd"/>
      <w:r>
        <w:t xml:space="preserve">&gt; </w:t>
      </w:r>
      <w:proofErr w:type="spellStart"/>
      <w:r>
        <w:t>deviceProjectionList</w:t>
      </w:r>
      <w:proofErr w:type="spellEnd"/>
      <w:r>
        <w:t xml:space="preserve">)`: </w:t>
      </w:r>
    </w:p>
    <w:p w14:paraId="14B43651" w14:textId="77777777" w:rsidR="00664F0A" w:rsidRDefault="00664F0A" w:rsidP="00664F0A">
      <w:r>
        <w:t xml:space="preserve">     - Converte una lista di `</w:t>
      </w:r>
      <w:proofErr w:type="spellStart"/>
      <w:r>
        <w:t>DeviceProjection</w:t>
      </w:r>
      <w:proofErr w:type="spellEnd"/>
      <w:r>
        <w:t>` in un oggetto `</w:t>
      </w:r>
      <w:proofErr w:type="spellStart"/>
      <w:r>
        <w:t>TopTenDeviceResponse</w:t>
      </w:r>
      <w:proofErr w:type="spellEnd"/>
      <w:r>
        <w:t>`.</w:t>
      </w:r>
    </w:p>
    <w:p w14:paraId="6094713A" w14:textId="77777777" w:rsidR="00664F0A" w:rsidRDefault="00664F0A" w:rsidP="00664F0A">
      <w:r>
        <w:t xml:space="preserve">     - Crea una lista di `Device` a partire dalle proiezioni e la inserisce in un oggetto `</w:t>
      </w:r>
      <w:proofErr w:type="spellStart"/>
      <w:r>
        <w:t>TopTenDeviceResponse</w:t>
      </w:r>
      <w:proofErr w:type="spellEnd"/>
      <w:r>
        <w:t>`.</w:t>
      </w:r>
    </w:p>
    <w:p w14:paraId="39C8B9ED" w14:textId="77777777" w:rsidR="00664F0A" w:rsidRDefault="00664F0A" w:rsidP="00664F0A">
      <w:r>
        <w:t xml:space="preserve">   - `</w:t>
      </w:r>
      <w:proofErr w:type="spellStart"/>
      <w:proofErr w:type="gramStart"/>
      <w:r>
        <w:t>toDeviceModel</w:t>
      </w:r>
      <w:proofErr w:type="spellEnd"/>
      <w:r>
        <w:t>(</w:t>
      </w:r>
      <w:proofErr w:type="spellStart"/>
      <w:proofErr w:type="gramEnd"/>
      <w:r>
        <w:t>DeviceProjection</w:t>
      </w:r>
      <w:proofErr w:type="spellEnd"/>
      <w:r>
        <w:t xml:space="preserve"> </w:t>
      </w:r>
      <w:proofErr w:type="spellStart"/>
      <w:r>
        <w:t>deviceProjection</w:t>
      </w:r>
      <w:proofErr w:type="spellEnd"/>
      <w:r>
        <w:t>)`:</w:t>
      </w:r>
    </w:p>
    <w:p w14:paraId="64919C9A" w14:textId="77777777" w:rsidR="00664F0A" w:rsidRDefault="00664F0A" w:rsidP="00664F0A">
      <w:r>
        <w:t xml:space="preserve">     - Converte un singolo oggetto `</w:t>
      </w:r>
      <w:proofErr w:type="spellStart"/>
      <w:r>
        <w:t>DeviceProjection</w:t>
      </w:r>
      <w:proofErr w:type="spellEnd"/>
      <w:r>
        <w:t>` in un oggetto `Device`.</w:t>
      </w:r>
    </w:p>
    <w:p w14:paraId="4131A22D" w14:textId="77777777" w:rsidR="00664F0A" w:rsidRDefault="00664F0A" w:rsidP="00664F0A">
      <w:r>
        <w:t xml:space="preserve">     - Imposta i campi del modello `Device` con i valori della proiezione.</w:t>
      </w:r>
    </w:p>
    <w:p w14:paraId="28277735" w14:textId="77777777" w:rsidR="00664F0A" w:rsidRDefault="00664F0A" w:rsidP="00664F0A"/>
    <w:p w14:paraId="7A585B3C" w14:textId="190D26C4" w:rsidR="00664F0A" w:rsidRDefault="00664F0A" w:rsidP="00664F0A">
      <w:r>
        <w:t>Questa classe può essere utilizzata dai servizi che necessitano di trasformare i dati delle proiezioni dei dispositivi in modelli di dispositivo o in risposte per le API.</w:t>
      </w:r>
    </w:p>
    <w:p w14:paraId="2AB0F420" w14:textId="77777777" w:rsidR="00664F0A" w:rsidRDefault="00664F0A" w:rsidP="00664F0A"/>
    <w:p w14:paraId="41224E0B" w14:textId="5AE38059" w:rsidR="00664F0A" w:rsidRDefault="00664F0A" w:rsidP="00664F0A">
      <w:r>
        <w:t>Serve a mappare i dati delle proiezioni dei dispositivi in modelli di dispositivo utilizzabili all'interno dell'applicazione e a creare risposte strutturate per le API.</w:t>
      </w:r>
    </w:p>
    <w:p w14:paraId="5C18E32C" w14:textId="77777777" w:rsidR="00664F0A" w:rsidRDefault="00664F0A" w:rsidP="00664F0A"/>
    <w:p w14:paraId="41CFED65" w14:textId="77777777" w:rsidR="00664F0A" w:rsidRDefault="00664F0A" w:rsidP="00664F0A">
      <w:r>
        <w:t>Esempio di utilizzo del metodo `</w:t>
      </w:r>
      <w:proofErr w:type="spellStart"/>
      <w:r>
        <w:t>toTopTenDeviceResponse</w:t>
      </w:r>
      <w:proofErr w:type="spellEnd"/>
      <w:r>
        <w:t>`:</w:t>
      </w:r>
    </w:p>
    <w:p w14:paraId="60D3106F" w14:textId="77777777" w:rsidR="00664F0A" w:rsidRDefault="00664F0A" w:rsidP="00664F0A">
      <w:r>
        <w:t>```java</w:t>
      </w:r>
    </w:p>
    <w:p w14:paraId="1C2A5CE0" w14:textId="77777777" w:rsidR="00664F0A" w:rsidRDefault="00664F0A" w:rsidP="00664F0A">
      <w:r>
        <w:t xml:space="preserve">// Supponiamo di avere una lista di </w:t>
      </w:r>
      <w:proofErr w:type="spellStart"/>
      <w:r>
        <w:t>DeviceProjection</w:t>
      </w:r>
      <w:proofErr w:type="spellEnd"/>
    </w:p>
    <w:p w14:paraId="2039BC18" w14:textId="77777777" w:rsidR="00664F0A" w:rsidRDefault="00664F0A" w:rsidP="00664F0A">
      <w:r>
        <w:t>List&lt;</w:t>
      </w:r>
      <w:proofErr w:type="spellStart"/>
      <w:r>
        <w:t>DeviceProjection</w:t>
      </w:r>
      <w:proofErr w:type="spellEnd"/>
      <w:r>
        <w:t xml:space="preserve">&gt; </w:t>
      </w:r>
      <w:proofErr w:type="spellStart"/>
      <w:r>
        <w:t>deviceProjections</w:t>
      </w:r>
      <w:proofErr w:type="spellEnd"/>
      <w:r>
        <w:t xml:space="preserve"> = </w:t>
      </w:r>
      <w:proofErr w:type="spellStart"/>
      <w:r>
        <w:t>devicePerformanceService.getDevicePriceRangeTopTen</w:t>
      </w:r>
      <w:proofErr w:type="spellEnd"/>
      <w:r>
        <w:t>(</w:t>
      </w:r>
      <w:proofErr w:type="spellStart"/>
      <w:r>
        <w:t>idPriceRange</w:t>
      </w:r>
      <w:proofErr w:type="spellEnd"/>
      <w:r>
        <w:t xml:space="preserve">, </w:t>
      </w:r>
      <w:proofErr w:type="spellStart"/>
      <w:r>
        <w:t>idPerformanceType</w:t>
      </w:r>
      <w:proofErr w:type="spellEnd"/>
      <w:r>
        <w:t xml:space="preserve">, </w:t>
      </w:r>
      <w:proofErr w:type="spellStart"/>
      <w:r>
        <w:t>pageable</w:t>
      </w:r>
      <w:proofErr w:type="spellEnd"/>
      <w:r>
        <w:t>);</w:t>
      </w:r>
    </w:p>
    <w:p w14:paraId="61F19977" w14:textId="77777777" w:rsidR="00664F0A" w:rsidRDefault="00664F0A" w:rsidP="00664F0A"/>
    <w:p w14:paraId="0C9965A4" w14:textId="77777777" w:rsidR="00664F0A" w:rsidRDefault="00664F0A" w:rsidP="00664F0A">
      <w:r>
        <w:t xml:space="preserve">// Creiamo un'istanza di </w:t>
      </w:r>
      <w:proofErr w:type="spellStart"/>
      <w:r>
        <w:t>DeviceMapper</w:t>
      </w:r>
      <w:proofErr w:type="spellEnd"/>
    </w:p>
    <w:p w14:paraId="73DCFE45" w14:textId="77777777" w:rsidR="00664F0A" w:rsidRDefault="00664F0A" w:rsidP="00664F0A">
      <w:proofErr w:type="spellStart"/>
      <w:r>
        <w:t>DeviceMapper</w:t>
      </w:r>
      <w:proofErr w:type="spellEnd"/>
      <w:r>
        <w:t xml:space="preserve"> </w:t>
      </w:r>
      <w:proofErr w:type="spellStart"/>
      <w:r>
        <w:t>deviceMapper</w:t>
      </w:r>
      <w:proofErr w:type="spellEnd"/>
      <w:r>
        <w:t xml:space="preserve"> = new </w:t>
      </w:r>
      <w:proofErr w:type="spellStart"/>
      <w:proofErr w:type="gramStart"/>
      <w:r>
        <w:t>DeviceMapper</w:t>
      </w:r>
      <w:proofErr w:type="spellEnd"/>
      <w:r>
        <w:t>(</w:t>
      </w:r>
      <w:proofErr w:type="gramEnd"/>
      <w:r>
        <w:t>);</w:t>
      </w:r>
    </w:p>
    <w:p w14:paraId="00139807" w14:textId="77777777" w:rsidR="00664F0A" w:rsidRDefault="00664F0A" w:rsidP="00664F0A"/>
    <w:p w14:paraId="0ABBFADF" w14:textId="77777777" w:rsidR="00664F0A" w:rsidRDefault="00664F0A" w:rsidP="00664F0A">
      <w:r>
        <w:t xml:space="preserve">// Convertiamo la lista di </w:t>
      </w:r>
      <w:proofErr w:type="spellStart"/>
      <w:r>
        <w:t>DeviceProjection</w:t>
      </w:r>
      <w:proofErr w:type="spellEnd"/>
      <w:r>
        <w:t xml:space="preserve"> in una risposta </w:t>
      </w:r>
      <w:proofErr w:type="spellStart"/>
      <w:r>
        <w:t>TopTenDeviceResponse</w:t>
      </w:r>
      <w:proofErr w:type="spellEnd"/>
    </w:p>
    <w:p w14:paraId="6893E493" w14:textId="77777777" w:rsidR="00664F0A" w:rsidRDefault="00664F0A" w:rsidP="00664F0A">
      <w:proofErr w:type="spellStart"/>
      <w:r>
        <w:t>TopTenDeviceResponse</w:t>
      </w:r>
      <w:proofErr w:type="spellEnd"/>
      <w:r>
        <w:t xml:space="preserve"> </w:t>
      </w:r>
      <w:proofErr w:type="spellStart"/>
      <w:r>
        <w:t>response</w:t>
      </w:r>
      <w:proofErr w:type="spellEnd"/>
      <w:r>
        <w:t xml:space="preserve"> = </w:t>
      </w:r>
      <w:proofErr w:type="spellStart"/>
      <w:r>
        <w:t>deviceMapper.toTopTenDeviceResponse</w:t>
      </w:r>
      <w:proofErr w:type="spellEnd"/>
      <w:r>
        <w:t>(</w:t>
      </w:r>
      <w:proofErr w:type="spellStart"/>
      <w:r>
        <w:t>deviceProjections</w:t>
      </w:r>
      <w:proofErr w:type="spellEnd"/>
      <w:r>
        <w:t>);</w:t>
      </w:r>
    </w:p>
    <w:p w14:paraId="0CB4BF4E" w14:textId="77777777" w:rsidR="00664F0A" w:rsidRDefault="00664F0A" w:rsidP="00664F0A">
      <w:r>
        <w:t>```</w:t>
      </w:r>
    </w:p>
    <w:p w14:paraId="0D1BC3D1" w14:textId="77777777" w:rsidR="00664F0A" w:rsidRDefault="00664F0A" w:rsidP="00664F0A"/>
    <w:p w14:paraId="29661F9F" w14:textId="7D33F067" w:rsidR="00664F0A" w:rsidRDefault="00664F0A" w:rsidP="00664F0A">
      <w:r>
        <w:t>In questo esempio, `</w:t>
      </w:r>
      <w:proofErr w:type="spellStart"/>
      <w:r>
        <w:t>deviceMapper</w:t>
      </w:r>
      <w:proofErr w:type="spellEnd"/>
      <w:r>
        <w:t>` viene utilizzato per trasformare una lista di proiezioni di dispositivi in una risposta strutturata `</w:t>
      </w:r>
      <w:proofErr w:type="spellStart"/>
      <w:r>
        <w:t>TopTenDeviceResponse</w:t>
      </w:r>
      <w:proofErr w:type="spellEnd"/>
      <w:r>
        <w:t>`, che può essere poi restituita da un controller API.</w:t>
      </w:r>
    </w:p>
    <w:p w14:paraId="33F00A04" w14:textId="77777777" w:rsidR="00D37E1E" w:rsidRDefault="00D37E1E" w:rsidP="00664F0A"/>
    <w:p w14:paraId="6173E099" w14:textId="7B16587C" w:rsidR="00D37E1E" w:rsidRDefault="00C93A1E" w:rsidP="00C93A1E">
      <w:pPr>
        <w:pStyle w:val="Titolo2"/>
      </w:pPr>
      <w:r>
        <w:rPr>
          <w:b/>
          <w:bCs/>
        </w:rPr>
        <w:t>P</w:t>
      </w:r>
      <w:r w:rsidRPr="00C93A1E">
        <w:rPr>
          <w:b/>
          <w:bCs/>
        </w:rPr>
        <w:t>ackage</w:t>
      </w:r>
      <w:r w:rsidRPr="00C93A1E">
        <w:t xml:space="preserve"> </w:t>
      </w:r>
      <w:proofErr w:type="spellStart"/>
      <w:proofErr w:type="gramStart"/>
      <w:r w:rsidRPr="00C93A1E">
        <w:t>com.griglie</w:t>
      </w:r>
      <w:proofErr w:type="gramEnd"/>
      <w:r w:rsidRPr="00C93A1E">
        <w:t>.evaluatePerformanceApp.persistence.builders</w:t>
      </w:r>
      <w:proofErr w:type="spellEnd"/>
    </w:p>
    <w:p w14:paraId="50A957FD" w14:textId="77777777" w:rsidR="00537534" w:rsidRDefault="00537534" w:rsidP="00664F0A"/>
    <w:p w14:paraId="4B99BC72" w14:textId="5BC2419F" w:rsidR="00537534" w:rsidRDefault="00537534" w:rsidP="00664F0A">
      <w:r w:rsidRPr="00537534">
        <w:drawing>
          <wp:inline distT="0" distB="0" distL="0" distR="0" wp14:anchorId="465C45CE" wp14:editId="5CEECFE4">
            <wp:extent cx="3528366" cy="815411"/>
            <wp:effectExtent l="0" t="0" r="0" b="3810"/>
            <wp:docPr id="123109779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97798" name=""/>
                    <pic:cNvPicPr/>
                  </pic:nvPicPr>
                  <pic:blipFill>
                    <a:blip r:embed="rId27"/>
                    <a:stretch>
                      <a:fillRect/>
                    </a:stretch>
                  </pic:blipFill>
                  <pic:spPr>
                    <a:xfrm>
                      <a:off x="0" y="0"/>
                      <a:ext cx="3528366" cy="815411"/>
                    </a:xfrm>
                    <a:prstGeom prst="rect">
                      <a:avLst/>
                    </a:prstGeom>
                  </pic:spPr>
                </pic:pic>
              </a:graphicData>
            </a:graphic>
          </wp:inline>
        </w:drawing>
      </w:r>
    </w:p>
    <w:p w14:paraId="023960D2" w14:textId="77777777" w:rsidR="00C93A1E" w:rsidRDefault="00C93A1E" w:rsidP="00961BB7"/>
    <w:p w14:paraId="61FD71F5" w14:textId="736AD67E" w:rsidR="00961BB7" w:rsidRDefault="008A43FB" w:rsidP="00961BB7">
      <w:r>
        <w:t xml:space="preserve">Le </w:t>
      </w:r>
      <w:r w:rsidR="00961BB7">
        <w:t>classi sono dei costruttori (builder) utilizzati per creare e configurare entità nel progetto `</w:t>
      </w:r>
      <w:proofErr w:type="spellStart"/>
      <w:r w:rsidR="00961BB7">
        <w:t>evaluatePerformanceApp</w:t>
      </w:r>
      <w:proofErr w:type="spellEnd"/>
      <w:r w:rsidR="00961BB7">
        <w:t>`</w:t>
      </w:r>
      <w:r>
        <w:t>.</w:t>
      </w:r>
    </w:p>
    <w:p w14:paraId="5B1BE46D" w14:textId="77777777" w:rsidR="00A26D38" w:rsidRDefault="00A26D38" w:rsidP="00A26D38">
      <w:r>
        <w:t>Queste classi sono utilizzate per costruire entità con un approccio "builder", che rende il codice più leggibile e configurabile. Ogni costruttore consente di impostare vari campi e di creare istanze delle entità con i valori specificati.</w:t>
      </w:r>
    </w:p>
    <w:p w14:paraId="77ED0669" w14:textId="77777777" w:rsidR="00A26D38" w:rsidRDefault="00A26D38" w:rsidP="00961BB7"/>
    <w:p w14:paraId="5309A017" w14:textId="77777777" w:rsidR="00961BB7" w:rsidRDefault="00961BB7" w:rsidP="00961BB7"/>
    <w:p w14:paraId="334F7543" w14:textId="7E46A9C2" w:rsidR="00961BB7" w:rsidRPr="008A43FB" w:rsidRDefault="00961BB7" w:rsidP="00961BB7">
      <w:pPr>
        <w:rPr>
          <w:b/>
          <w:bCs/>
          <w:u w:val="single"/>
        </w:rPr>
      </w:pPr>
      <w:proofErr w:type="spellStart"/>
      <w:r w:rsidRPr="008A43FB">
        <w:rPr>
          <w:b/>
          <w:bCs/>
          <w:u w:val="single"/>
        </w:rPr>
        <w:t>DeviceBuilde</w:t>
      </w:r>
      <w:r w:rsidR="008A43FB" w:rsidRPr="008A43FB">
        <w:rPr>
          <w:b/>
          <w:bCs/>
          <w:u w:val="single"/>
        </w:rPr>
        <w:t>r</w:t>
      </w:r>
      <w:proofErr w:type="spellEnd"/>
    </w:p>
    <w:p w14:paraId="0A525C31" w14:textId="77EB7E7F" w:rsidR="00961BB7" w:rsidRDefault="00961BB7" w:rsidP="00961BB7">
      <w:r>
        <w:t>Questa classe fornisce un costruttore per creare e configurare oggetti `Device`.</w:t>
      </w:r>
    </w:p>
    <w:p w14:paraId="14A776E8" w14:textId="711FF2A8" w:rsidR="00961BB7" w:rsidRDefault="00961BB7" w:rsidP="00961BB7">
      <w:r w:rsidRPr="008A43FB">
        <w:rPr>
          <w:b/>
          <w:bCs/>
        </w:rPr>
        <w:lastRenderedPageBreak/>
        <w:t xml:space="preserve"> Metodi principali</w:t>
      </w:r>
      <w:r>
        <w:t>:</w:t>
      </w:r>
    </w:p>
    <w:p w14:paraId="7789511C" w14:textId="77777777" w:rsidR="00961BB7" w:rsidRDefault="00961BB7" w:rsidP="00961BB7">
      <w:r>
        <w:t xml:space="preserve">     - `</w:t>
      </w:r>
      <w:proofErr w:type="spellStart"/>
      <w:proofErr w:type="gramStart"/>
      <w:r>
        <w:t>withId</w:t>
      </w:r>
      <w:proofErr w:type="spellEnd"/>
      <w:r>
        <w:t>(</w:t>
      </w:r>
      <w:proofErr w:type="gramEnd"/>
      <w:r>
        <w:t>Long id)`: Imposta l'ID del dispositivo.</w:t>
      </w:r>
    </w:p>
    <w:p w14:paraId="69F98D2A" w14:textId="77777777" w:rsidR="00961BB7" w:rsidRDefault="00961BB7" w:rsidP="00961BB7">
      <w:r>
        <w:t xml:space="preserve">     - `</w:t>
      </w:r>
      <w:proofErr w:type="spellStart"/>
      <w:proofErr w:type="gramStart"/>
      <w:r>
        <w:t>withDescription</w:t>
      </w:r>
      <w:proofErr w:type="spellEnd"/>
      <w:r>
        <w:t>(</w:t>
      </w:r>
      <w:proofErr w:type="spellStart"/>
      <w:proofErr w:type="gramEnd"/>
      <w:r>
        <w:t>String</w:t>
      </w:r>
      <w:proofErr w:type="spellEnd"/>
      <w:r>
        <w:t xml:space="preserve"> </w:t>
      </w:r>
      <w:proofErr w:type="spellStart"/>
      <w:r>
        <w:t>description</w:t>
      </w:r>
      <w:proofErr w:type="spellEnd"/>
      <w:r>
        <w:t>)`: Imposta la descrizione del dispositivo.</w:t>
      </w:r>
    </w:p>
    <w:p w14:paraId="25A976FA" w14:textId="77777777" w:rsidR="00961BB7" w:rsidRDefault="00961BB7" w:rsidP="00961BB7">
      <w:r>
        <w:t xml:space="preserve">     - `</w:t>
      </w:r>
      <w:proofErr w:type="spellStart"/>
      <w:proofErr w:type="gramStart"/>
      <w:r>
        <w:t>withOperatingSystem</w:t>
      </w:r>
      <w:proofErr w:type="spellEnd"/>
      <w:r>
        <w:t>(</w:t>
      </w:r>
      <w:proofErr w:type="spellStart"/>
      <w:proofErr w:type="gramEnd"/>
      <w:r>
        <w:t>String</w:t>
      </w:r>
      <w:proofErr w:type="spellEnd"/>
      <w:r>
        <w:t xml:space="preserve"> </w:t>
      </w:r>
      <w:proofErr w:type="spellStart"/>
      <w:r>
        <w:t>operatingSystem</w:t>
      </w:r>
      <w:proofErr w:type="spellEnd"/>
      <w:r>
        <w:t>)`: Imposta il sistema operativo del dispositivo.</w:t>
      </w:r>
    </w:p>
    <w:p w14:paraId="71460BD1" w14:textId="77777777" w:rsidR="00961BB7" w:rsidRDefault="00961BB7" w:rsidP="00961BB7">
      <w:r>
        <w:t xml:space="preserve">     - `</w:t>
      </w:r>
      <w:proofErr w:type="spellStart"/>
      <w:proofErr w:type="gramStart"/>
      <w:r>
        <w:t>withIdPriceRange</w:t>
      </w:r>
      <w:proofErr w:type="spellEnd"/>
      <w:r>
        <w:t>(</w:t>
      </w:r>
      <w:proofErr w:type="gramEnd"/>
      <w:r>
        <w:t xml:space="preserve">Long </w:t>
      </w:r>
      <w:proofErr w:type="spellStart"/>
      <w:r>
        <w:t>idPriceRange</w:t>
      </w:r>
      <w:proofErr w:type="spellEnd"/>
      <w:r>
        <w:t>)`: Imposta l'ID della fascia di prezzo del dispositivo.</w:t>
      </w:r>
    </w:p>
    <w:p w14:paraId="27403734" w14:textId="77777777" w:rsidR="00961BB7" w:rsidRDefault="00961BB7" w:rsidP="00961BB7">
      <w:r>
        <w:t xml:space="preserve">     - `</w:t>
      </w:r>
      <w:proofErr w:type="gramStart"/>
      <w:r>
        <w:t>build(</w:t>
      </w:r>
      <w:proofErr w:type="gramEnd"/>
      <w:r>
        <w:t>)`: Costruisce e restituisce un'istanza di `Device` con i valori impostati.</w:t>
      </w:r>
    </w:p>
    <w:p w14:paraId="7C13A06C" w14:textId="77777777" w:rsidR="008A43FB" w:rsidRDefault="008A43FB" w:rsidP="00961BB7"/>
    <w:p w14:paraId="65929D7B" w14:textId="45FFA96D" w:rsidR="00961BB7" w:rsidRDefault="00961BB7" w:rsidP="00961BB7">
      <w:r>
        <w:t>Serve a creare oggetti `Device` con valori specificati in modo fluido e leggibile.</w:t>
      </w:r>
    </w:p>
    <w:p w14:paraId="67040C2B" w14:textId="77777777" w:rsidR="00961BB7" w:rsidRDefault="00961BB7" w:rsidP="00961BB7"/>
    <w:p w14:paraId="2153B64C" w14:textId="141CFCF5" w:rsidR="00961BB7" w:rsidRDefault="00961BB7" w:rsidP="00961BB7">
      <w:r>
        <w:t xml:space="preserve">   `</w:t>
      </w:r>
      <w:r w:rsidR="008A43FB">
        <w:t>J</w:t>
      </w:r>
      <w:r>
        <w:t>ava</w:t>
      </w:r>
    </w:p>
    <w:p w14:paraId="238551EF" w14:textId="77777777" w:rsidR="00961BB7" w:rsidRDefault="00961BB7" w:rsidP="00961BB7">
      <w:r>
        <w:t xml:space="preserve">   public </w:t>
      </w:r>
      <w:proofErr w:type="spellStart"/>
      <w:r>
        <w:t>final</w:t>
      </w:r>
      <w:proofErr w:type="spellEnd"/>
      <w:r>
        <w:t xml:space="preserve"> class </w:t>
      </w:r>
      <w:proofErr w:type="spellStart"/>
      <w:r>
        <w:t>DeviceBuilder</w:t>
      </w:r>
      <w:proofErr w:type="spellEnd"/>
      <w:r>
        <w:t xml:space="preserve"> {</w:t>
      </w:r>
    </w:p>
    <w:p w14:paraId="4CA50CE0" w14:textId="77777777" w:rsidR="00961BB7" w:rsidRDefault="00961BB7" w:rsidP="00961BB7">
      <w:r>
        <w:t xml:space="preserve">       private Long id;</w:t>
      </w:r>
    </w:p>
    <w:p w14:paraId="72EBB90D" w14:textId="77777777" w:rsidR="00961BB7" w:rsidRDefault="00961BB7" w:rsidP="00961BB7">
      <w:r>
        <w:t xml:space="preserve">       private </w:t>
      </w:r>
      <w:proofErr w:type="spellStart"/>
      <w:r>
        <w:t>String</w:t>
      </w:r>
      <w:proofErr w:type="spellEnd"/>
      <w:r>
        <w:t xml:space="preserve"> </w:t>
      </w:r>
      <w:proofErr w:type="spellStart"/>
      <w:r>
        <w:t>description</w:t>
      </w:r>
      <w:proofErr w:type="spellEnd"/>
      <w:r>
        <w:t>;</w:t>
      </w:r>
    </w:p>
    <w:p w14:paraId="58271318" w14:textId="77777777" w:rsidR="00961BB7" w:rsidRDefault="00961BB7" w:rsidP="00961BB7">
      <w:r>
        <w:t xml:space="preserve">       private </w:t>
      </w:r>
      <w:proofErr w:type="spellStart"/>
      <w:r>
        <w:t>String</w:t>
      </w:r>
      <w:proofErr w:type="spellEnd"/>
      <w:r>
        <w:t xml:space="preserve"> </w:t>
      </w:r>
      <w:proofErr w:type="spellStart"/>
      <w:r>
        <w:t>operatingSystem</w:t>
      </w:r>
      <w:proofErr w:type="spellEnd"/>
      <w:r>
        <w:t>;</w:t>
      </w:r>
    </w:p>
    <w:p w14:paraId="6E1464CB" w14:textId="77777777" w:rsidR="00961BB7" w:rsidRDefault="00961BB7" w:rsidP="00961BB7">
      <w:r>
        <w:t xml:space="preserve">       private Long </w:t>
      </w:r>
      <w:proofErr w:type="spellStart"/>
      <w:r>
        <w:t>idPriceRange</w:t>
      </w:r>
      <w:proofErr w:type="spellEnd"/>
      <w:r>
        <w:t>;</w:t>
      </w:r>
    </w:p>
    <w:p w14:paraId="1F6BC139" w14:textId="77777777" w:rsidR="00961BB7" w:rsidRDefault="00961BB7" w:rsidP="00961BB7"/>
    <w:p w14:paraId="03E07CC1" w14:textId="77777777" w:rsidR="00961BB7" w:rsidRDefault="00961BB7" w:rsidP="00961BB7">
      <w:r>
        <w:t xml:space="preserve">       public </w:t>
      </w:r>
      <w:proofErr w:type="spellStart"/>
      <w:r>
        <w:t>static</w:t>
      </w:r>
      <w:proofErr w:type="spellEnd"/>
      <w:r>
        <w:t xml:space="preserve"> </w:t>
      </w:r>
      <w:proofErr w:type="spellStart"/>
      <w:r>
        <w:t>DeviceBuilder</w:t>
      </w:r>
      <w:proofErr w:type="spellEnd"/>
      <w:r>
        <w:t xml:space="preserve"> </w:t>
      </w:r>
      <w:proofErr w:type="spellStart"/>
      <w:proofErr w:type="gramStart"/>
      <w:r>
        <w:t>aDevice</w:t>
      </w:r>
      <w:proofErr w:type="spellEnd"/>
      <w:r>
        <w:t>(</w:t>
      </w:r>
      <w:proofErr w:type="gramEnd"/>
      <w:r>
        <w:t>) {</w:t>
      </w:r>
    </w:p>
    <w:p w14:paraId="561EB1CF" w14:textId="77777777" w:rsidR="00961BB7" w:rsidRDefault="00961BB7" w:rsidP="00961BB7">
      <w:r>
        <w:t xml:space="preserve">           </w:t>
      </w:r>
      <w:proofErr w:type="spellStart"/>
      <w:r>
        <w:t>return</w:t>
      </w:r>
      <w:proofErr w:type="spellEnd"/>
      <w:r>
        <w:t xml:space="preserve"> new </w:t>
      </w:r>
      <w:proofErr w:type="spellStart"/>
      <w:proofErr w:type="gramStart"/>
      <w:r>
        <w:t>DeviceBuilder</w:t>
      </w:r>
      <w:proofErr w:type="spellEnd"/>
      <w:r>
        <w:t>(</w:t>
      </w:r>
      <w:proofErr w:type="gramEnd"/>
      <w:r>
        <w:t>);</w:t>
      </w:r>
    </w:p>
    <w:p w14:paraId="729826CA" w14:textId="77777777" w:rsidR="00961BB7" w:rsidRDefault="00961BB7" w:rsidP="00961BB7">
      <w:r>
        <w:t xml:space="preserve">       }</w:t>
      </w:r>
    </w:p>
    <w:p w14:paraId="5215165B" w14:textId="77777777" w:rsidR="00961BB7" w:rsidRDefault="00961BB7" w:rsidP="00961BB7"/>
    <w:p w14:paraId="0E078E62" w14:textId="77777777" w:rsidR="00961BB7" w:rsidRDefault="00961BB7" w:rsidP="00961BB7">
      <w:r>
        <w:t xml:space="preserve">       public </w:t>
      </w:r>
      <w:proofErr w:type="spellStart"/>
      <w:r>
        <w:t>DeviceBuilder</w:t>
      </w:r>
      <w:proofErr w:type="spellEnd"/>
      <w:r>
        <w:t xml:space="preserve"> </w:t>
      </w:r>
      <w:proofErr w:type="spellStart"/>
      <w:proofErr w:type="gramStart"/>
      <w:r>
        <w:t>withId</w:t>
      </w:r>
      <w:proofErr w:type="spellEnd"/>
      <w:r>
        <w:t>(</w:t>
      </w:r>
      <w:proofErr w:type="gramEnd"/>
      <w:r>
        <w:t>Long id) {</w:t>
      </w:r>
    </w:p>
    <w:p w14:paraId="52EDF99A" w14:textId="77777777" w:rsidR="00961BB7" w:rsidRDefault="00961BB7" w:rsidP="00961BB7">
      <w:r>
        <w:t xml:space="preserve">           this.id = id;</w:t>
      </w:r>
    </w:p>
    <w:p w14:paraId="0E8D6509" w14:textId="77777777" w:rsidR="00961BB7" w:rsidRDefault="00961BB7" w:rsidP="00961BB7">
      <w:r>
        <w:t xml:space="preserve">           </w:t>
      </w:r>
      <w:proofErr w:type="spellStart"/>
      <w:r>
        <w:t>return</w:t>
      </w:r>
      <w:proofErr w:type="spellEnd"/>
      <w:r>
        <w:t xml:space="preserve"> </w:t>
      </w:r>
      <w:proofErr w:type="spellStart"/>
      <w:r>
        <w:t>this</w:t>
      </w:r>
      <w:proofErr w:type="spellEnd"/>
      <w:r>
        <w:t>;</w:t>
      </w:r>
    </w:p>
    <w:p w14:paraId="6169C6CF" w14:textId="77777777" w:rsidR="00961BB7" w:rsidRDefault="00961BB7" w:rsidP="00961BB7">
      <w:r>
        <w:t xml:space="preserve">       }</w:t>
      </w:r>
    </w:p>
    <w:p w14:paraId="31FCEA69" w14:textId="77777777" w:rsidR="00961BB7" w:rsidRDefault="00961BB7" w:rsidP="00961BB7"/>
    <w:p w14:paraId="4EB9979C" w14:textId="77777777" w:rsidR="00961BB7" w:rsidRDefault="00961BB7" w:rsidP="00961BB7">
      <w:r>
        <w:t xml:space="preserve">       public </w:t>
      </w:r>
      <w:proofErr w:type="spellStart"/>
      <w:r>
        <w:t>DeviceBuilder</w:t>
      </w:r>
      <w:proofErr w:type="spellEnd"/>
      <w:r>
        <w:t xml:space="preserve"> </w:t>
      </w:r>
      <w:proofErr w:type="spellStart"/>
      <w:proofErr w:type="gramStart"/>
      <w:r>
        <w:t>withDescription</w:t>
      </w:r>
      <w:proofErr w:type="spellEnd"/>
      <w:r>
        <w:t>(</w:t>
      </w:r>
      <w:proofErr w:type="spellStart"/>
      <w:proofErr w:type="gramEnd"/>
      <w:r>
        <w:t>String</w:t>
      </w:r>
      <w:proofErr w:type="spellEnd"/>
      <w:r>
        <w:t xml:space="preserve"> </w:t>
      </w:r>
      <w:proofErr w:type="spellStart"/>
      <w:r>
        <w:t>description</w:t>
      </w:r>
      <w:proofErr w:type="spellEnd"/>
      <w:r>
        <w:t>) {</w:t>
      </w:r>
    </w:p>
    <w:p w14:paraId="40FA10DE" w14:textId="77777777" w:rsidR="00961BB7" w:rsidRDefault="00961BB7" w:rsidP="00961BB7">
      <w:r>
        <w:t xml:space="preserve">           </w:t>
      </w:r>
      <w:proofErr w:type="spellStart"/>
      <w:proofErr w:type="gramStart"/>
      <w:r>
        <w:t>this.description</w:t>
      </w:r>
      <w:proofErr w:type="spellEnd"/>
      <w:proofErr w:type="gramEnd"/>
      <w:r>
        <w:t xml:space="preserve"> = </w:t>
      </w:r>
      <w:proofErr w:type="spellStart"/>
      <w:r>
        <w:t>description</w:t>
      </w:r>
      <w:proofErr w:type="spellEnd"/>
      <w:r>
        <w:t>;</w:t>
      </w:r>
    </w:p>
    <w:p w14:paraId="5465DC47" w14:textId="77777777" w:rsidR="00961BB7" w:rsidRDefault="00961BB7" w:rsidP="00961BB7">
      <w:r>
        <w:t xml:space="preserve">           </w:t>
      </w:r>
      <w:proofErr w:type="spellStart"/>
      <w:r>
        <w:t>return</w:t>
      </w:r>
      <w:proofErr w:type="spellEnd"/>
      <w:r>
        <w:t xml:space="preserve"> </w:t>
      </w:r>
      <w:proofErr w:type="spellStart"/>
      <w:r>
        <w:t>this</w:t>
      </w:r>
      <w:proofErr w:type="spellEnd"/>
      <w:r>
        <w:t>;</w:t>
      </w:r>
    </w:p>
    <w:p w14:paraId="62C08282" w14:textId="77777777" w:rsidR="00961BB7" w:rsidRDefault="00961BB7" w:rsidP="00961BB7">
      <w:r>
        <w:t xml:space="preserve">       }</w:t>
      </w:r>
    </w:p>
    <w:p w14:paraId="0E5B9297" w14:textId="77777777" w:rsidR="00961BB7" w:rsidRDefault="00961BB7" w:rsidP="00961BB7"/>
    <w:p w14:paraId="6A136AC4" w14:textId="77777777" w:rsidR="00961BB7" w:rsidRDefault="00961BB7" w:rsidP="00961BB7">
      <w:r>
        <w:t xml:space="preserve">       public </w:t>
      </w:r>
      <w:proofErr w:type="spellStart"/>
      <w:r>
        <w:t>DeviceBuilder</w:t>
      </w:r>
      <w:proofErr w:type="spellEnd"/>
      <w:r>
        <w:t xml:space="preserve"> </w:t>
      </w:r>
      <w:proofErr w:type="spellStart"/>
      <w:proofErr w:type="gramStart"/>
      <w:r>
        <w:t>withOperatingSystem</w:t>
      </w:r>
      <w:proofErr w:type="spellEnd"/>
      <w:r>
        <w:t>(</w:t>
      </w:r>
      <w:proofErr w:type="spellStart"/>
      <w:proofErr w:type="gramEnd"/>
      <w:r>
        <w:t>String</w:t>
      </w:r>
      <w:proofErr w:type="spellEnd"/>
      <w:r>
        <w:t xml:space="preserve"> </w:t>
      </w:r>
      <w:proofErr w:type="spellStart"/>
      <w:r>
        <w:t>operatingSystem</w:t>
      </w:r>
      <w:proofErr w:type="spellEnd"/>
      <w:r>
        <w:t>) {</w:t>
      </w:r>
    </w:p>
    <w:p w14:paraId="05F3DF16" w14:textId="77777777" w:rsidR="00961BB7" w:rsidRDefault="00961BB7" w:rsidP="00961BB7">
      <w:r>
        <w:t xml:space="preserve">           </w:t>
      </w:r>
      <w:proofErr w:type="spellStart"/>
      <w:proofErr w:type="gramStart"/>
      <w:r>
        <w:t>this.operatingSystem</w:t>
      </w:r>
      <w:proofErr w:type="spellEnd"/>
      <w:proofErr w:type="gramEnd"/>
      <w:r>
        <w:t xml:space="preserve"> = </w:t>
      </w:r>
      <w:proofErr w:type="spellStart"/>
      <w:r>
        <w:t>operatingSystem</w:t>
      </w:r>
      <w:proofErr w:type="spellEnd"/>
      <w:r>
        <w:t>;</w:t>
      </w:r>
    </w:p>
    <w:p w14:paraId="77C20876" w14:textId="77777777" w:rsidR="00961BB7" w:rsidRDefault="00961BB7" w:rsidP="00961BB7">
      <w:r>
        <w:t xml:space="preserve">           </w:t>
      </w:r>
      <w:proofErr w:type="spellStart"/>
      <w:r>
        <w:t>return</w:t>
      </w:r>
      <w:proofErr w:type="spellEnd"/>
      <w:r>
        <w:t xml:space="preserve"> </w:t>
      </w:r>
      <w:proofErr w:type="spellStart"/>
      <w:r>
        <w:t>this</w:t>
      </w:r>
      <w:proofErr w:type="spellEnd"/>
      <w:r>
        <w:t>;</w:t>
      </w:r>
    </w:p>
    <w:p w14:paraId="69CB7CEB" w14:textId="77777777" w:rsidR="00961BB7" w:rsidRDefault="00961BB7" w:rsidP="00961BB7">
      <w:r>
        <w:t xml:space="preserve">       }</w:t>
      </w:r>
    </w:p>
    <w:p w14:paraId="3E842C7F" w14:textId="77777777" w:rsidR="00961BB7" w:rsidRDefault="00961BB7" w:rsidP="00961BB7"/>
    <w:p w14:paraId="6FABD7E7" w14:textId="77777777" w:rsidR="00961BB7" w:rsidRDefault="00961BB7" w:rsidP="00961BB7">
      <w:r>
        <w:t xml:space="preserve">       public </w:t>
      </w:r>
      <w:proofErr w:type="spellStart"/>
      <w:r>
        <w:t>DeviceBuilder</w:t>
      </w:r>
      <w:proofErr w:type="spellEnd"/>
      <w:r>
        <w:t xml:space="preserve"> </w:t>
      </w:r>
      <w:proofErr w:type="spellStart"/>
      <w:proofErr w:type="gramStart"/>
      <w:r>
        <w:t>withIdPriceRange</w:t>
      </w:r>
      <w:proofErr w:type="spellEnd"/>
      <w:r>
        <w:t>(</w:t>
      </w:r>
      <w:proofErr w:type="gramEnd"/>
      <w:r>
        <w:t xml:space="preserve">Long </w:t>
      </w:r>
      <w:proofErr w:type="spellStart"/>
      <w:r>
        <w:t>idPriceRange</w:t>
      </w:r>
      <w:proofErr w:type="spellEnd"/>
      <w:r>
        <w:t>) {</w:t>
      </w:r>
    </w:p>
    <w:p w14:paraId="2E86BBF8" w14:textId="77777777" w:rsidR="00961BB7" w:rsidRDefault="00961BB7" w:rsidP="00961BB7">
      <w:r>
        <w:t xml:space="preserve">           </w:t>
      </w:r>
      <w:proofErr w:type="spellStart"/>
      <w:proofErr w:type="gramStart"/>
      <w:r>
        <w:t>this.idPriceRange</w:t>
      </w:r>
      <w:proofErr w:type="spellEnd"/>
      <w:proofErr w:type="gramEnd"/>
      <w:r>
        <w:t xml:space="preserve"> = </w:t>
      </w:r>
      <w:proofErr w:type="spellStart"/>
      <w:r>
        <w:t>idPriceRange</w:t>
      </w:r>
      <w:proofErr w:type="spellEnd"/>
      <w:r>
        <w:t>;</w:t>
      </w:r>
    </w:p>
    <w:p w14:paraId="01E5E719" w14:textId="77777777" w:rsidR="00961BB7" w:rsidRDefault="00961BB7" w:rsidP="00961BB7">
      <w:r>
        <w:t xml:space="preserve">           </w:t>
      </w:r>
      <w:proofErr w:type="spellStart"/>
      <w:r>
        <w:t>return</w:t>
      </w:r>
      <w:proofErr w:type="spellEnd"/>
      <w:r>
        <w:t xml:space="preserve"> </w:t>
      </w:r>
      <w:proofErr w:type="spellStart"/>
      <w:r>
        <w:t>this</w:t>
      </w:r>
      <w:proofErr w:type="spellEnd"/>
      <w:r>
        <w:t>;</w:t>
      </w:r>
    </w:p>
    <w:p w14:paraId="6BDF60ED" w14:textId="77777777" w:rsidR="00961BB7" w:rsidRDefault="00961BB7" w:rsidP="00961BB7">
      <w:r>
        <w:t xml:space="preserve">       }</w:t>
      </w:r>
    </w:p>
    <w:p w14:paraId="739662CD" w14:textId="77777777" w:rsidR="00961BB7" w:rsidRDefault="00961BB7" w:rsidP="00961BB7"/>
    <w:p w14:paraId="6B59493B" w14:textId="77777777" w:rsidR="00961BB7" w:rsidRDefault="00961BB7" w:rsidP="00961BB7">
      <w:r>
        <w:t xml:space="preserve">       public Device </w:t>
      </w:r>
      <w:proofErr w:type="gramStart"/>
      <w:r>
        <w:t>build(</w:t>
      </w:r>
      <w:proofErr w:type="gramEnd"/>
      <w:r>
        <w:t>) {</w:t>
      </w:r>
    </w:p>
    <w:p w14:paraId="5B5B58E3" w14:textId="77777777" w:rsidR="00961BB7" w:rsidRDefault="00961BB7" w:rsidP="00961BB7">
      <w:r>
        <w:t xml:space="preserve">           Device </w:t>
      </w:r>
      <w:proofErr w:type="spellStart"/>
      <w:r>
        <w:t>device</w:t>
      </w:r>
      <w:proofErr w:type="spellEnd"/>
      <w:r>
        <w:t xml:space="preserve"> = new </w:t>
      </w:r>
      <w:proofErr w:type="gramStart"/>
      <w:r>
        <w:t>Device(</w:t>
      </w:r>
      <w:proofErr w:type="gramEnd"/>
      <w:r>
        <w:t>);</w:t>
      </w:r>
    </w:p>
    <w:p w14:paraId="5A6DF16D" w14:textId="77777777" w:rsidR="00961BB7" w:rsidRDefault="00961BB7" w:rsidP="00961BB7">
      <w:r>
        <w:t xml:space="preserve">           </w:t>
      </w:r>
      <w:proofErr w:type="spellStart"/>
      <w:proofErr w:type="gramStart"/>
      <w:r>
        <w:t>device.setId</w:t>
      </w:r>
      <w:proofErr w:type="spellEnd"/>
      <w:proofErr w:type="gramEnd"/>
      <w:r>
        <w:t>(id);</w:t>
      </w:r>
    </w:p>
    <w:p w14:paraId="46D3D131" w14:textId="77777777" w:rsidR="00961BB7" w:rsidRDefault="00961BB7" w:rsidP="00961BB7">
      <w:r>
        <w:t xml:space="preserve">           </w:t>
      </w:r>
      <w:proofErr w:type="spellStart"/>
      <w:proofErr w:type="gramStart"/>
      <w:r>
        <w:t>device.setDescription</w:t>
      </w:r>
      <w:proofErr w:type="spellEnd"/>
      <w:proofErr w:type="gramEnd"/>
      <w:r>
        <w:t>(</w:t>
      </w:r>
      <w:proofErr w:type="spellStart"/>
      <w:r>
        <w:t>description</w:t>
      </w:r>
      <w:proofErr w:type="spellEnd"/>
      <w:r>
        <w:t>);</w:t>
      </w:r>
    </w:p>
    <w:p w14:paraId="470D2289" w14:textId="77777777" w:rsidR="00961BB7" w:rsidRDefault="00961BB7" w:rsidP="00961BB7">
      <w:r>
        <w:t xml:space="preserve">           </w:t>
      </w:r>
      <w:proofErr w:type="spellStart"/>
      <w:proofErr w:type="gramStart"/>
      <w:r>
        <w:t>device.setOperatingSystem</w:t>
      </w:r>
      <w:proofErr w:type="spellEnd"/>
      <w:proofErr w:type="gramEnd"/>
      <w:r>
        <w:t>(</w:t>
      </w:r>
      <w:proofErr w:type="spellStart"/>
      <w:r>
        <w:t>operatingSystem</w:t>
      </w:r>
      <w:proofErr w:type="spellEnd"/>
      <w:r>
        <w:t>);</w:t>
      </w:r>
    </w:p>
    <w:p w14:paraId="5DF2C486" w14:textId="77777777" w:rsidR="00961BB7" w:rsidRDefault="00961BB7" w:rsidP="00961BB7">
      <w:r>
        <w:t xml:space="preserve">           </w:t>
      </w:r>
      <w:proofErr w:type="spellStart"/>
      <w:proofErr w:type="gramStart"/>
      <w:r>
        <w:t>device.setIdPriceRange</w:t>
      </w:r>
      <w:proofErr w:type="spellEnd"/>
      <w:proofErr w:type="gramEnd"/>
      <w:r>
        <w:t>(</w:t>
      </w:r>
      <w:proofErr w:type="spellStart"/>
      <w:r>
        <w:t>idPriceRange</w:t>
      </w:r>
      <w:proofErr w:type="spellEnd"/>
      <w:r>
        <w:t>);</w:t>
      </w:r>
    </w:p>
    <w:p w14:paraId="456A31F4" w14:textId="77777777" w:rsidR="00961BB7" w:rsidRDefault="00961BB7" w:rsidP="00961BB7">
      <w:r>
        <w:t xml:space="preserve">           </w:t>
      </w:r>
      <w:proofErr w:type="spellStart"/>
      <w:proofErr w:type="gramStart"/>
      <w:r>
        <w:t>device.setLastModifiedDate</w:t>
      </w:r>
      <w:proofErr w:type="spellEnd"/>
      <w:proofErr w:type="gramEnd"/>
      <w:r>
        <w:t>(</w:t>
      </w:r>
      <w:proofErr w:type="spellStart"/>
      <w:r>
        <w:t>Timestamp.from</w:t>
      </w:r>
      <w:proofErr w:type="spellEnd"/>
      <w:r>
        <w:t>(</w:t>
      </w:r>
      <w:proofErr w:type="spellStart"/>
      <w:r>
        <w:t>Instant.now</w:t>
      </w:r>
      <w:proofErr w:type="spellEnd"/>
      <w:r>
        <w:t>()));</w:t>
      </w:r>
    </w:p>
    <w:p w14:paraId="160B3F5A" w14:textId="77777777" w:rsidR="00961BB7" w:rsidRDefault="00961BB7" w:rsidP="00961BB7">
      <w:r>
        <w:t xml:space="preserve">           </w:t>
      </w:r>
      <w:proofErr w:type="spellStart"/>
      <w:proofErr w:type="gramStart"/>
      <w:r>
        <w:t>device.setCreationDate</w:t>
      </w:r>
      <w:proofErr w:type="spellEnd"/>
      <w:proofErr w:type="gramEnd"/>
      <w:r>
        <w:t>(</w:t>
      </w:r>
      <w:proofErr w:type="spellStart"/>
      <w:r>
        <w:t>Timestamp.from</w:t>
      </w:r>
      <w:proofErr w:type="spellEnd"/>
      <w:r>
        <w:t>(</w:t>
      </w:r>
      <w:proofErr w:type="spellStart"/>
      <w:r>
        <w:t>Instant.now</w:t>
      </w:r>
      <w:proofErr w:type="spellEnd"/>
      <w:r>
        <w:t>()));</w:t>
      </w:r>
    </w:p>
    <w:p w14:paraId="488A0DC7" w14:textId="77777777" w:rsidR="00961BB7" w:rsidRDefault="00961BB7" w:rsidP="00961BB7">
      <w:r>
        <w:t xml:space="preserve">           </w:t>
      </w:r>
      <w:proofErr w:type="spellStart"/>
      <w:r>
        <w:t>return</w:t>
      </w:r>
      <w:proofErr w:type="spellEnd"/>
      <w:r>
        <w:t xml:space="preserve"> device;</w:t>
      </w:r>
    </w:p>
    <w:p w14:paraId="733F59F7" w14:textId="77777777" w:rsidR="00961BB7" w:rsidRDefault="00961BB7" w:rsidP="00961BB7">
      <w:r>
        <w:t xml:space="preserve">       }</w:t>
      </w:r>
    </w:p>
    <w:p w14:paraId="606B4E4B" w14:textId="77777777" w:rsidR="00961BB7" w:rsidRDefault="00961BB7" w:rsidP="00961BB7">
      <w:r>
        <w:t xml:space="preserve">   }</w:t>
      </w:r>
    </w:p>
    <w:p w14:paraId="0FA76CF0" w14:textId="0AC14EA3" w:rsidR="00961BB7" w:rsidRDefault="00961BB7" w:rsidP="00961BB7">
      <w:r>
        <w:lastRenderedPageBreak/>
        <w:t xml:space="preserve">   `</w:t>
      </w:r>
    </w:p>
    <w:p w14:paraId="250AF6ED" w14:textId="77777777" w:rsidR="00961BB7" w:rsidRDefault="00961BB7" w:rsidP="00961BB7"/>
    <w:p w14:paraId="30AF9D5E" w14:textId="2EA4A13D" w:rsidR="00961BB7" w:rsidRPr="002D431E" w:rsidRDefault="00961BB7" w:rsidP="00961BB7">
      <w:pPr>
        <w:rPr>
          <w:b/>
          <w:bCs/>
          <w:u w:val="single"/>
        </w:rPr>
      </w:pPr>
      <w:proofErr w:type="spellStart"/>
      <w:r w:rsidRPr="002D431E">
        <w:rPr>
          <w:b/>
          <w:bCs/>
          <w:u w:val="single"/>
        </w:rPr>
        <w:t>DevicePerformanceBuilder</w:t>
      </w:r>
      <w:proofErr w:type="spellEnd"/>
    </w:p>
    <w:p w14:paraId="5C34EC9F" w14:textId="7CCA7A79" w:rsidR="00961BB7" w:rsidRDefault="00961BB7" w:rsidP="00961BB7">
      <w:r>
        <w:t>Questa classe fornisce un costruttore per creare e configurare oggetti `</w:t>
      </w:r>
      <w:proofErr w:type="spellStart"/>
      <w:r>
        <w:t>DevicePerformance</w:t>
      </w:r>
      <w:proofErr w:type="spellEnd"/>
      <w:r>
        <w:t>`.</w:t>
      </w:r>
    </w:p>
    <w:p w14:paraId="756688EB" w14:textId="541AA438" w:rsidR="00961BB7" w:rsidRPr="002D431E" w:rsidRDefault="00961BB7" w:rsidP="00961BB7">
      <w:pPr>
        <w:rPr>
          <w:b/>
          <w:bCs/>
        </w:rPr>
      </w:pPr>
      <w:r>
        <w:t xml:space="preserve">  </w:t>
      </w:r>
      <w:r w:rsidRPr="002D431E">
        <w:rPr>
          <w:b/>
          <w:bCs/>
        </w:rPr>
        <w:t>Metodi principali:</w:t>
      </w:r>
    </w:p>
    <w:p w14:paraId="799F948E" w14:textId="77777777" w:rsidR="00961BB7" w:rsidRDefault="00961BB7" w:rsidP="00961BB7">
      <w:r>
        <w:t xml:space="preserve">     - `</w:t>
      </w:r>
      <w:proofErr w:type="spellStart"/>
      <w:proofErr w:type="gramStart"/>
      <w:r>
        <w:t>withKey</w:t>
      </w:r>
      <w:proofErr w:type="spellEnd"/>
      <w:r>
        <w:t>(</w:t>
      </w:r>
      <w:proofErr w:type="spellStart"/>
      <w:proofErr w:type="gramEnd"/>
      <w:r>
        <w:t>DevicePerformancePK</w:t>
      </w:r>
      <w:proofErr w:type="spellEnd"/>
      <w:r>
        <w:t xml:space="preserve"> key)`: Imposta la chiave primaria dell'entità `</w:t>
      </w:r>
      <w:proofErr w:type="spellStart"/>
      <w:r>
        <w:t>DevicePerformance</w:t>
      </w:r>
      <w:proofErr w:type="spellEnd"/>
      <w:r>
        <w:t>`.</w:t>
      </w:r>
    </w:p>
    <w:p w14:paraId="7A130F15" w14:textId="77777777" w:rsidR="00961BB7" w:rsidRDefault="00961BB7" w:rsidP="00961BB7">
      <w:r>
        <w:t xml:space="preserve">     - `</w:t>
      </w:r>
      <w:proofErr w:type="spellStart"/>
      <w:proofErr w:type="gramStart"/>
      <w:r>
        <w:t>withResult</w:t>
      </w:r>
      <w:proofErr w:type="spellEnd"/>
      <w:r>
        <w:t>(</w:t>
      </w:r>
      <w:proofErr w:type="spellStart"/>
      <w:proofErr w:type="gramEnd"/>
      <w:r>
        <w:t>BigDecimal</w:t>
      </w:r>
      <w:proofErr w:type="spellEnd"/>
      <w:r>
        <w:t xml:space="preserve"> </w:t>
      </w:r>
      <w:proofErr w:type="spellStart"/>
      <w:r>
        <w:t>result</w:t>
      </w:r>
      <w:proofErr w:type="spellEnd"/>
      <w:r>
        <w:t>)`: Imposta il risultato delle prestazioni del dispositivo.</w:t>
      </w:r>
    </w:p>
    <w:p w14:paraId="48369070" w14:textId="77777777" w:rsidR="00961BB7" w:rsidRDefault="00961BB7" w:rsidP="00961BB7">
      <w:r>
        <w:t xml:space="preserve">     - `</w:t>
      </w:r>
      <w:proofErr w:type="gramStart"/>
      <w:r>
        <w:t>build(</w:t>
      </w:r>
      <w:proofErr w:type="gramEnd"/>
      <w:r>
        <w:t>)`: Costruisce e restituisce un'istanza di `</w:t>
      </w:r>
      <w:proofErr w:type="spellStart"/>
      <w:r>
        <w:t>DevicePerformance</w:t>
      </w:r>
      <w:proofErr w:type="spellEnd"/>
      <w:r>
        <w:t>` con i valori impostati.</w:t>
      </w:r>
    </w:p>
    <w:p w14:paraId="7050039C" w14:textId="1D1AD9FA" w:rsidR="00961BB7" w:rsidRDefault="00961BB7" w:rsidP="00961BB7">
      <w:r>
        <w:t>Serve a creare oggetti `</w:t>
      </w:r>
      <w:proofErr w:type="spellStart"/>
      <w:r>
        <w:t>DevicePerformance</w:t>
      </w:r>
      <w:proofErr w:type="spellEnd"/>
      <w:r>
        <w:t>` con valori specificati in modo fluido e leggibile.</w:t>
      </w:r>
    </w:p>
    <w:p w14:paraId="48A7593A" w14:textId="77777777" w:rsidR="00961BB7" w:rsidRDefault="00961BB7" w:rsidP="00961BB7"/>
    <w:p w14:paraId="7C5A43D2" w14:textId="7510CEE5" w:rsidR="00961BB7" w:rsidRDefault="00961BB7" w:rsidP="00961BB7">
      <w:r>
        <w:t xml:space="preserve">   `java</w:t>
      </w:r>
    </w:p>
    <w:p w14:paraId="2DE8D710" w14:textId="77777777" w:rsidR="00961BB7" w:rsidRDefault="00961BB7" w:rsidP="00961BB7">
      <w:r>
        <w:t xml:space="preserve">   public </w:t>
      </w:r>
      <w:proofErr w:type="spellStart"/>
      <w:r>
        <w:t>final</w:t>
      </w:r>
      <w:proofErr w:type="spellEnd"/>
      <w:r>
        <w:t xml:space="preserve"> class </w:t>
      </w:r>
      <w:proofErr w:type="spellStart"/>
      <w:r>
        <w:t>DevicePerformanceBuilder</w:t>
      </w:r>
      <w:proofErr w:type="spellEnd"/>
      <w:r>
        <w:t xml:space="preserve"> {</w:t>
      </w:r>
    </w:p>
    <w:p w14:paraId="588F3962" w14:textId="77777777" w:rsidR="00961BB7" w:rsidRDefault="00961BB7" w:rsidP="00961BB7">
      <w:r>
        <w:t xml:space="preserve">       private </w:t>
      </w:r>
      <w:proofErr w:type="spellStart"/>
      <w:r>
        <w:t>DevicePerformancePK</w:t>
      </w:r>
      <w:proofErr w:type="spellEnd"/>
      <w:r>
        <w:t xml:space="preserve"> key;</w:t>
      </w:r>
    </w:p>
    <w:p w14:paraId="099943C4" w14:textId="77777777" w:rsidR="00961BB7" w:rsidRDefault="00961BB7" w:rsidP="00961BB7">
      <w:r>
        <w:t xml:space="preserve">       private </w:t>
      </w:r>
      <w:proofErr w:type="spellStart"/>
      <w:r>
        <w:t>BigDecimal</w:t>
      </w:r>
      <w:proofErr w:type="spellEnd"/>
      <w:r>
        <w:t xml:space="preserve"> </w:t>
      </w:r>
      <w:proofErr w:type="spellStart"/>
      <w:r>
        <w:t>result</w:t>
      </w:r>
      <w:proofErr w:type="spellEnd"/>
      <w:r>
        <w:t>;</w:t>
      </w:r>
    </w:p>
    <w:p w14:paraId="57C95D8A" w14:textId="77777777" w:rsidR="00961BB7" w:rsidRDefault="00961BB7" w:rsidP="00961BB7"/>
    <w:p w14:paraId="63165ED5" w14:textId="77777777" w:rsidR="00961BB7" w:rsidRDefault="00961BB7" w:rsidP="00961BB7">
      <w:r>
        <w:t xml:space="preserve">       public </w:t>
      </w:r>
      <w:proofErr w:type="spellStart"/>
      <w:r>
        <w:t>static</w:t>
      </w:r>
      <w:proofErr w:type="spellEnd"/>
      <w:r>
        <w:t xml:space="preserve"> </w:t>
      </w:r>
      <w:proofErr w:type="spellStart"/>
      <w:r>
        <w:t>DevicePerformanceBuilder</w:t>
      </w:r>
      <w:proofErr w:type="spellEnd"/>
      <w:r>
        <w:t xml:space="preserve"> </w:t>
      </w:r>
      <w:proofErr w:type="spellStart"/>
      <w:proofErr w:type="gramStart"/>
      <w:r>
        <w:t>aDevicePerformance</w:t>
      </w:r>
      <w:proofErr w:type="spellEnd"/>
      <w:r>
        <w:t>(</w:t>
      </w:r>
      <w:proofErr w:type="gramEnd"/>
      <w:r>
        <w:t>) {</w:t>
      </w:r>
    </w:p>
    <w:p w14:paraId="6C40FA34" w14:textId="77777777" w:rsidR="00961BB7" w:rsidRDefault="00961BB7" w:rsidP="00961BB7">
      <w:r>
        <w:t xml:space="preserve">           </w:t>
      </w:r>
      <w:proofErr w:type="spellStart"/>
      <w:r>
        <w:t>return</w:t>
      </w:r>
      <w:proofErr w:type="spellEnd"/>
      <w:r>
        <w:t xml:space="preserve"> new </w:t>
      </w:r>
      <w:proofErr w:type="spellStart"/>
      <w:proofErr w:type="gramStart"/>
      <w:r>
        <w:t>DevicePerformanceBuilder</w:t>
      </w:r>
      <w:proofErr w:type="spellEnd"/>
      <w:r>
        <w:t>(</w:t>
      </w:r>
      <w:proofErr w:type="gramEnd"/>
      <w:r>
        <w:t>);</w:t>
      </w:r>
    </w:p>
    <w:p w14:paraId="13CB7B27" w14:textId="77777777" w:rsidR="00961BB7" w:rsidRDefault="00961BB7" w:rsidP="00961BB7">
      <w:r>
        <w:t xml:space="preserve">       }</w:t>
      </w:r>
    </w:p>
    <w:p w14:paraId="00404E21" w14:textId="77777777" w:rsidR="00961BB7" w:rsidRDefault="00961BB7" w:rsidP="00961BB7"/>
    <w:p w14:paraId="3E01FBFD" w14:textId="77777777" w:rsidR="00961BB7" w:rsidRDefault="00961BB7" w:rsidP="00961BB7">
      <w:r>
        <w:t xml:space="preserve">       public </w:t>
      </w:r>
      <w:proofErr w:type="spellStart"/>
      <w:r>
        <w:t>DevicePerformanceBuilder</w:t>
      </w:r>
      <w:proofErr w:type="spellEnd"/>
      <w:r>
        <w:t xml:space="preserve"> </w:t>
      </w:r>
      <w:proofErr w:type="spellStart"/>
      <w:proofErr w:type="gramStart"/>
      <w:r>
        <w:t>withKey</w:t>
      </w:r>
      <w:proofErr w:type="spellEnd"/>
      <w:r>
        <w:t>(</w:t>
      </w:r>
      <w:proofErr w:type="spellStart"/>
      <w:proofErr w:type="gramEnd"/>
      <w:r>
        <w:t>DevicePerformancePK</w:t>
      </w:r>
      <w:proofErr w:type="spellEnd"/>
      <w:r>
        <w:t xml:space="preserve"> key) {</w:t>
      </w:r>
    </w:p>
    <w:p w14:paraId="6D2CF4FF" w14:textId="77777777" w:rsidR="00961BB7" w:rsidRDefault="00961BB7" w:rsidP="00961BB7">
      <w:r>
        <w:t xml:space="preserve">           </w:t>
      </w:r>
      <w:proofErr w:type="spellStart"/>
      <w:r>
        <w:t>this.key</w:t>
      </w:r>
      <w:proofErr w:type="spellEnd"/>
      <w:r>
        <w:t xml:space="preserve"> = key;</w:t>
      </w:r>
    </w:p>
    <w:p w14:paraId="70BFCBED" w14:textId="77777777" w:rsidR="00961BB7" w:rsidRDefault="00961BB7" w:rsidP="00961BB7">
      <w:r>
        <w:t xml:space="preserve">           </w:t>
      </w:r>
      <w:proofErr w:type="spellStart"/>
      <w:r>
        <w:t>return</w:t>
      </w:r>
      <w:proofErr w:type="spellEnd"/>
      <w:r>
        <w:t xml:space="preserve"> </w:t>
      </w:r>
      <w:proofErr w:type="spellStart"/>
      <w:r>
        <w:t>this</w:t>
      </w:r>
      <w:proofErr w:type="spellEnd"/>
      <w:r>
        <w:t>;</w:t>
      </w:r>
    </w:p>
    <w:p w14:paraId="08FF3584" w14:textId="77777777" w:rsidR="00961BB7" w:rsidRDefault="00961BB7" w:rsidP="00961BB7">
      <w:r>
        <w:t xml:space="preserve">       }</w:t>
      </w:r>
    </w:p>
    <w:p w14:paraId="41B4CA84" w14:textId="77777777" w:rsidR="00961BB7" w:rsidRDefault="00961BB7" w:rsidP="00961BB7"/>
    <w:p w14:paraId="4FCA0152" w14:textId="77777777" w:rsidR="00961BB7" w:rsidRDefault="00961BB7" w:rsidP="00961BB7">
      <w:r>
        <w:t xml:space="preserve">       public </w:t>
      </w:r>
      <w:proofErr w:type="spellStart"/>
      <w:r>
        <w:t>DevicePerformanceBuilder</w:t>
      </w:r>
      <w:proofErr w:type="spellEnd"/>
      <w:r>
        <w:t xml:space="preserve"> </w:t>
      </w:r>
      <w:proofErr w:type="spellStart"/>
      <w:proofErr w:type="gramStart"/>
      <w:r>
        <w:t>withResult</w:t>
      </w:r>
      <w:proofErr w:type="spellEnd"/>
      <w:r>
        <w:t>(</w:t>
      </w:r>
      <w:proofErr w:type="spellStart"/>
      <w:proofErr w:type="gramEnd"/>
      <w:r>
        <w:t>BigDecimal</w:t>
      </w:r>
      <w:proofErr w:type="spellEnd"/>
      <w:r>
        <w:t xml:space="preserve"> </w:t>
      </w:r>
      <w:proofErr w:type="spellStart"/>
      <w:r>
        <w:t>result</w:t>
      </w:r>
      <w:proofErr w:type="spellEnd"/>
      <w:r>
        <w:t>) {</w:t>
      </w:r>
    </w:p>
    <w:p w14:paraId="13A178B0" w14:textId="77777777" w:rsidR="00961BB7" w:rsidRDefault="00961BB7" w:rsidP="00961BB7">
      <w:r>
        <w:t xml:space="preserve">           </w:t>
      </w:r>
      <w:proofErr w:type="spellStart"/>
      <w:proofErr w:type="gramStart"/>
      <w:r>
        <w:t>this.result</w:t>
      </w:r>
      <w:proofErr w:type="spellEnd"/>
      <w:proofErr w:type="gramEnd"/>
      <w:r>
        <w:t xml:space="preserve"> = </w:t>
      </w:r>
      <w:proofErr w:type="spellStart"/>
      <w:r>
        <w:t>result</w:t>
      </w:r>
      <w:proofErr w:type="spellEnd"/>
      <w:r>
        <w:t>;</w:t>
      </w:r>
    </w:p>
    <w:p w14:paraId="349FBFDF" w14:textId="77777777" w:rsidR="00961BB7" w:rsidRDefault="00961BB7" w:rsidP="00961BB7">
      <w:r>
        <w:t xml:space="preserve">           </w:t>
      </w:r>
      <w:proofErr w:type="spellStart"/>
      <w:r>
        <w:t>return</w:t>
      </w:r>
      <w:proofErr w:type="spellEnd"/>
      <w:r>
        <w:t xml:space="preserve"> </w:t>
      </w:r>
      <w:proofErr w:type="spellStart"/>
      <w:r>
        <w:t>this</w:t>
      </w:r>
      <w:proofErr w:type="spellEnd"/>
      <w:r>
        <w:t>;</w:t>
      </w:r>
    </w:p>
    <w:p w14:paraId="6F908FDF" w14:textId="77777777" w:rsidR="00961BB7" w:rsidRDefault="00961BB7" w:rsidP="00961BB7">
      <w:r>
        <w:t xml:space="preserve">       }</w:t>
      </w:r>
    </w:p>
    <w:p w14:paraId="17EC5141" w14:textId="77777777" w:rsidR="00961BB7" w:rsidRDefault="00961BB7" w:rsidP="00961BB7"/>
    <w:p w14:paraId="5FF5EC2D" w14:textId="77777777" w:rsidR="00961BB7" w:rsidRDefault="00961BB7" w:rsidP="00961BB7">
      <w:r>
        <w:t xml:space="preserve">       public </w:t>
      </w:r>
      <w:proofErr w:type="spellStart"/>
      <w:r>
        <w:t>DevicePerformance</w:t>
      </w:r>
      <w:proofErr w:type="spellEnd"/>
      <w:r>
        <w:t xml:space="preserve"> </w:t>
      </w:r>
      <w:proofErr w:type="gramStart"/>
      <w:r>
        <w:t>build(</w:t>
      </w:r>
      <w:proofErr w:type="gramEnd"/>
      <w:r>
        <w:t>) {</w:t>
      </w:r>
    </w:p>
    <w:p w14:paraId="787251B6" w14:textId="77777777" w:rsidR="00961BB7" w:rsidRDefault="00961BB7" w:rsidP="00961BB7">
      <w:r>
        <w:t xml:space="preserve">           </w:t>
      </w:r>
      <w:proofErr w:type="spellStart"/>
      <w:r>
        <w:t>DevicePerformance</w:t>
      </w:r>
      <w:proofErr w:type="spellEnd"/>
      <w:r>
        <w:t xml:space="preserve"> </w:t>
      </w:r>
      <w:proofErr w:type="spellStart"/>
      <w:r>
        <w:t>devicePerformance</w:t>
      </w:r>
      <w:proofErr w:type="spellEnd"/>
      <w:r>
        <w:t xml:space="preserve"> = new </w:t>
      </w:r>
      <w:proofErr w:type="spellStart"/>
      <w:proofErr w:type="gramStart"/>
      <w:r>
        <w:t>DevicePerformance</w:t>
      </w:r>
      <w:proofErr w:type="spellEnd"/>
      <w:r>
        <w:t>(</w:t>
      </w:r>
      <w:proofErr w:type="gramEnd"/>
      <w:r>
        <w:t>);</w:t>
      </w:r>
    </w:p>
    <w:p w14:paraId="54B5AB60" w14:textId="77777777" w:rsidR="00961BB7" w:rsidRDefault="00961BB7" w:rsidP="00961BB7">
      <w:r>
        <w:t xml:space="preserve">           </w:t>
      </w:r>
      <w:proofErr w:type="spellStart"/>
      <w:r>
        <w:t>devicePerformance.setKey</w:t>
      </w:r>
      <w:proofErr w:type="spellEnd"/>
      <w:r>
        <w:t>(key);</w:t>
      </w:r>
    </w:p>
    <w:p w14:paraId="587C703E" w14:textId="77777777" w:rsidR="00961BB7" w:rsidRDefault="00961BB7" w:rsidP="00961BB7">
      <w:r>
        <w:t xml:space="preserve">           </w:t>
      </w:r>
      <w:proofErr w:type="spellStart"/>
      <w:r>
        <w:t>devicePerformance.setResult</w:t>
      </w:r>
      <w:proofErr w:type="spellEnd"/>
      <w:r>
        <w:t>(</w:t>
      </w:r>
      <w:proofErr w:type="spellStart"/>
      <w:r>
        <w:t>result</w:t>
      </w:r>
      <w:proofErr w:type="spellEnd"/>
      <w:r>
        <w:t>);</w:t>
      </w:r>
    </w:p>
    <w:p w14:paraId="38EAE9B8" w14:textId="77777777" w:rsidR="00961BB7" w:rsidRDefault="00961BB7" w:rsidP="00961BB7">
      <w:r>
        <w:t xml:space="preserve">           devicePerformance.setLastModifiedDate(Timestamp.from(</w:t>
      </w:r>
      <w:proofErr w:type="gramStart"/>
      <w:r>
        <w:t>Instant.now(</w:t>
      </w:r>
      <w:proofErr w:type="gramEnd"/>
      <w:r>
        <w:t>)));</w:t>
      </w:r>
    </w:p>
    <w:p w14:paraId="2715009A" w14:textId="77777777" w:rsidR="00961BB7" w:rsidRDefault="00961BB7" w:rsidP="00961BB7">
      <w:r>
        <w:t xml:space="preserve">           devicePerformance.setCreationDate(Timestamp.from(</w:t>
      </w:r>
      <w:proofErr w:type="gramStart"/>
      <w:r>
        <w:t>Instant.now(</w:t>
      </w:r>
      <w:proofErr w:type="gramEnd"/>
      <w:r>
        <w:t>)));</w:t>
      </w:r>
    </w:p>
    <w:p w14:paraId="6BC4D5BB" w14:textId="77777777" w:rsidR="00961BB7" w:rsidRDefault="00961BB7" w:rsidP="00961BB7">
      <w:r>
        <w:t xml:space="preserve">           </w:t>
      </w:r>
      <w:proofErr w:type="spellStart"/>
      <w:r>
        <w:t>return</w:t>
      </w:r>
      <w:proofErr w:type="spellEnd"/>
      <w:r>
        <w:t xml:space="preserve"> </w:t>
      </w:r>
      <w:proofErr w:type="spellStart"/>
      <w:r>
        <w:t>devicePerformance</w:t>
      </w:r>
      <w:proofErr w:type="spellEnd"/>
      <w:r>
        <w:t>;</w:t>
      </w:r>
    </w:p>
    <w:p w14:paraId="79485334" w14:textId="77777777" w:rsidR="00961BB7" w:rsidRDefault="00961BB7" w:rsidP="00961BB7">
      <w:r>
        <w:t xml:space="preserve">       }</w:t>
      </w:r>
    </w:p>
    <w:p w14:paraId="66ACDDDC" w14:textId="77777777" w:rsidR="00961BB7" w:rsidRDefault="00961BB7" w:rsidP="00961BB7">
      <w:r>
        <w:t xml:space="preserve">   }</w:t>
      </w:r>
    </w:p>
    <w:p w14:paraId="10C83763" w14:textId="0654F6F6" w:rsidR="00961BB7" w:rsidRDefault="00961BB7" w:rsidP="00961BB7">
      <w:r>
        <w:t xml:space="preserve">   `</w:t>
      </w:r>
    </w:p>
    <w:p w14:paraId="6C018B1B" w14:textId="77777777" w:rsidR="00961BB7" w:rsidRDefault="00961BB7" w:rsidP="00961BB7"/>
    <w:p w14:paraId="12428937" w14:textId="3D91966D" w:rsidR="00961BB7" w:rsidRPr="002D431E" w:rsidRDefault="00961BB7" w:rsidP="00961BB7">
      <w:pPr>
        <w:rPr>
          <w:b/>
          <w:bCs/>
          <w:u w:val="single"/>
        </w:rPr>
      </w:pPr>
      <w:proofErr w:type="spellStart"/>
      <w:r w:rsidRPr="002D431E">
        <w:rPr>
          <w:b/>
          <w:bCs/>
          <w:u w:val="single"/>
        </w:rPr>
        <w:t>DevicePerformancePKBuilder</w:t>
      </w:r>
      <w:proofErr w:type="spellEnd"/>
    </w:p>
    <w:p w14:paraId="1D96C6F1" w14:textId="1544BB27" w:rsidR="00961BB7" w:rsidRDefault="00961BB7" w:rsidP="00961BB7">
      <w:r>
        <w:t>Questa classe fornisce un costruttore per creare e configurare chiavi primarie (`</w:t>
      </w:r>
      <w:proofErr w:type="spellStart"/>
      <w:r>
        <w:t>DevicePerformancePK</w:t>
      </w:r>
      <w:proofErr w:type="spellEnd"/>
      <w:r>
        <w:t>`) per l'entità `</w:t>
      </w:r>
      <w:proofErr w:type="spellStart"/>
      <w:r>
        <w:t>DevicePerformance</w:t>
      </w:r>
      <w:proofErr w:type="spellEnd"/>
      <w:r>
        <w:t>`.</w:t>
      </w:r>
    </w:p>
    <w:p w14:paraId="3C5ADBB9" w14:textId="76E173E4" w:rsidR="00961BB7" w:rsidRPr="002D431E" w:rsidRDefault="00961BB7" w:rsidP="00961BB7">
      <w:pPr>
        <w:rPr>
          <w:b/>
          <w:bCs/>
        </w:rPr>
      </w:pPr>
      <w:r w:rsidRPr="002D431E">
        <w:rPr>
          <w:b/>
          <w:bCs/>
        </w:rPr>
        <w:t>Metodi principali:</w:t>
      </w:r>
    </w:p>
    <w:p w14:paraId="04AC2FB0" w14:textId="77777777" w:rsidR="00961BB7" w:rsidRDefault="00961BB7" w:rsidP="00961BB7">
      <w:r>
        <w:t xml:space="preserve">     - `</w:t>
      </w:r>
      <w:proofErr w:type="spellStart"/>
      <w:proofErr w:type="gramStart"/>
      <w:r>
        <w:t>withDevice</w:t>
      </w:r>
      <w:proofErr w:type="spellEnd"/>
      <w:r>
        <w:t>(</w:t>
      </w:r>
      <w:proofErr w:type="gramEnd"/>
      <w:r>
        <w:t>Device device)`: Imposta l'oggetto `Device` nella chiave primaria.</w:t>
      </w:r>
    </w:p>
    <w:p w14:paraId="5CAE207E" w14:textId="77777777" w:rsidR="00961BB7" w:rsidRDefault="00961BB7" w:rsidP="00961BB7">
      <w:r>
        <w:t xml:space="preserve">     - `</w:t>
      </w:r>
      <w:proofErr w:type="spellStart"/>
      <w:proofErr w:type="gramStart"/>
      <w:r>
        <w:t>withPerformanceType</w:t>
      </w:r>
      <w:proofErr w:type="spellEnd"/>
      <w:r>
        <w:t>(</w:t>
      </w:r>
      <w:proofErr w:type="spellStart"/>
      <w:proofErr w:type="gramEnd"/>
      <w:r>
        <w:t>PerformanceType</w:t>
      </w:r>
      <w:proofErr w:type="spellEnd"/>
      <w:r>
        <w:t xml:space="preserve"> </w:t>
      </w:r>
      <w:proofErr w:type="spellStart"/>
      <w:r>
        <w:t>performanceType</w:t>
      </w:r>
      <w:proofErr w:type="spellEnd"/>
      <w:r>
        <w:t>)`: Imposta il tipo di prestazione nella chiave primaria.</w:t>
      </w:r>
    </w:p>
    <w:p w14:paraId="1F216C66" w14:textId="77777777" w:rsidR="00961BB7" w:rsidRDefault="00961BB7" w:rsidP="00961BB7">
      <w:r>
        <w:t xml:space="preserve">     - `</w:t>
      </w:r>
      <w:proofErr w:type="gramStart"/>
      <w:r>
        <w:t>build(</w:t>
      </w:r>
      <w:proofErr w:type="gramEnd"/>
      <w:r>
        <w:t>)`: Costruisce e restituisce un'istanza di `</w:t>
      </w:r>
      <w:proofErr w:type="spellStart"/>
      <w:r>
        <w:t>DevicePerformancePK</w:t>
      </w:r>
      <w:proofErr w:type="spellEnd"/>
      <w:r>
        <w:t>` con i valori impostati.</w:t>
      </w:r>
    </w:p>
    <w:p w14:paraId="60484ABD" w14:textId="4227EBA9" w:rsidR="00961BB7" w:rsidRDefault="00961BB7" w:rsidP="00961BB7">
      <w:r>
        <w:t>Serve a creare chiavi primarie per l'entità `</w:t>
      </w:r>
      <w:proofErr w:type="spellStart"/>
      <w:r>
        <w:t>DevicePerformance</w:t>
      </w:r>
      <w:proofErr w:type="spellEnd"/>
      <w:r>
        <w:t>` con valori specificati in modo fluido e leggibile.</w:t>
      </w:r>
    </w:p>
    <w:p w14:paraId="20CC93B2" w14:textId="77777777" w:rsidR="002D431E" w:rsidRDefault="002D431E" w:rsidP="00961BB7"/>
    <w:p w14:paraId="29B59C66" w14:textId="0CF7FDB4" w:rsidR="00961BB7" w:rsidRDefault="00961BB7" w:rsidP="00961BB7">
      <w:r>
        <w:t xml:space="preserve">   `java</w:t>
      </w:r>
    </w:p>
    <w:p w14:paraId="373DAD2D" w14:textId="77777777" w:rsidR="00961BB7" w:rsidRDefault="00961BB7" w:rsidP="00961BB7">
      <w:r>
        <w:t xml:space="preserve">   public </w:t>
      </w:r>
      <w:proofErr w:type="spellStart"/>
      <w:r>
        <w:t>final</w:t>
      </w:r>
      <w:proofErr w:type="spellEnd"/>
      <w:r>
        <w:t xml:space="preserve"> class </w:t>
      </w:r>
      <w:proofErr w:type="spellStart"/>
      <w:r>
        <w:t>DevicePerformancePKBuilder</w:t>
      </w:r>
      <w:proofErr w:type="spellEnd"/>
      <w:r>
        <w:t xml:space="preserve"> {</w:t>
      </w:r>
    </w:p>
    <w:p w14:paraId="5429730F" w14:textId="77777777" w:rsidR="00961BB7" w:rsidRDefault="00961BB7" w:rsidP="00961BB7">
      <w:r>
        <w:t xml:space="preserve">       private Device </w:t>
      </w:r>
      <w:proofErr w:type="spellStart"/>
      <w:r>
        <w:t>device</w:t>
      </w:r>
      <w:proofErr w:type="spellEnd"/>
      <w:r>
        <w:t>;</w:t>
      </w:r>
    </w:p>
    <w:p w14:paraId="552FECE0" w14:textId="77777777" w:rsidR="00961BB7" w:rsidRDefault="00961BB7" w:rsidP="00961BB7">
      <w:r>
        <w:t xml:space="preserve">       private </w:t>
      </w:r>
      <w:proofErr w:type="spellStart"/>
      <w:r>
        <w:t>PerformanceType</w:t>
      </w:r>
      <w:proofErr w:type="spellEnd"/>
      <w:r>
        <w:t xml:space="preserve"> </w:t>
      </w:r>
      <w:proofErr w:type="spellStart"/>
      <w:r>
        <w:t>performanceType</w:t>
      </w:r>
      <w:proofErr w:type="spellEnd"/>
      <w:r>
        <w:t>;</w:t>
      </w:r>
    </w:p>
    <w:p w14:paraId="2A9F32D4" w14:textId="77777777" w:rsidR="00961BB7" w:rsidRDefault="00961BB7" w:rsidP="00961BB7"/>
    <w:p w14:paraId="386DC69C" w14:textId="77777777" w:rsidR="00961BB7" w:rsidRDefault="00961BB7" w:rsidP="00961BB7">
      <w:r>
        <w:t xml:space="preserve">       public </w:t>
      </w:r>
      <w:proofErr w:type="spellStart"/>
      <w:r>
        <w:t>static</w:t>
      </w:r>
      <w:proofErr w:type="spellEnd"/>
      <w:r>
        <w:t xml:space="preserve"> </w:t>
      </w:r>
      <w:proofErr w:type="spellStart"/>
      <w:r>
        <w:t>DevicePerformancePKBuilder</w:t>
      </w:r>
      <w:proofErr w:type="spellEnd"/>
      <w:r>
        <w:t xml:space="preserve"> </w:t>
      </w:r>
      <w:proofErr w:type="spellStart"/>
      <w:proofErr w:type="gramStart"/>
      <w:r>
        <w:t>aDevicePerformancePK</w:t>
      </w:r>
      <w:proofErr w:type="spellEnd"/>
      <w:r>
        <w:t>(</w:t>
      </w:r>
      <w:proofErr w:type="gramEnd"/>
      <w:r>
        <w:t>) {</w:t>
      </w:r>
    </w:p>
    <w:p w14:paraId="66690F1C" w14:textId="77777777" w:rsidR="00961BB7" w:rsidRDefault="00961BB7" w:rsidP="00961BB7">
      <w:r>
        <w:t xml:space="preserve">           </w:t>
      </w:r>
      <w:proofErr w:type="spellStart"/>
      <w:r>
        <w:t>return</w:t>
      </w:r>
      <w:proofErr w:type="spellEnd"/>
      <w:r>
        <w:t xml:space="preserve"> new </w:t>
      </w:r>
      <w:proofErr w:type="spellStart"/>
      <w:proofErr w:type="gramStart"/>
      <w:r>
        <w:t>DevicePerformancePKBuilder</w:t>
      </w:r>
      <w:proofErr w:type="spellEnd"/>
      <w:r>
        <w:t>(</w:t>
      </w:r>
      <w:proofErr w:type="gramEnd"/>
      <w:r>
        <w:t>);</w:t>
      </w:r>
    </w:p>
    <w:p w14:paraId="6775871A" w14:textId="77777777" w:rsidR="00961BB7" w:rsidRDefault="00961BB7" w:rsidP="00961BB7">
      <w:r>
        <w:t xml:space="preserve">       }</w:t>
      </w:r>
    </w:p>
    <w:p w14:paraId="22CCD9CC" w14:textId="77777777" w:rsidR="00961BB7" w:rsidRDefault="00961BB7" w:rsidP="00961BB7"/>
    <w:p w14:paraId="27CC296C" w14:textId="77777777" w:rsidR="00961BB7" w:rsidRDefault="00961BB7" w:rsidP="00961BB7">
      <w:r>
        <w:t xml:space="preserve">       public </w:t>
      </w:r>
      <w:proofErr w:type="spellStart"/>
      <w:r>
        <w:t>DevicePerformancePKBuilder</w:t>
      </w:r>
      <w:proofErr w:type="spellEnd"/>
      <w:r>
        <w:t xml:space="preserve"> </w:t>
      </w:r>
      <w:proofErr w:type="spellStart"/>
      <w:proofErr w:type="gramStart"/>
      <w:r>
        <w:t>withDevice</w:t>
      </w:r>
      <w:proofErr w:type="spellEnd"/>
      <w:r>
        <w:t>(</w:t>
      </w:r>
      <w:proofErr w:type="gramEnd"/>
      <w:r>
        <w:t>Device device) {</w:t>
      </w:r>
    </w:p>
    <w:p w14:paraId="5E5DE48E" w14:textId="77777777" w:rsidR="00961BB7" w:rsidRDefault="00961BB7" w:rsidP="00961BB7">
      <w:r>
        <w:t xml:space="preserve">           </w:t>
      </w:r>
      <w:proofErr w:type="spellStart"/>
      <w:proofErr w:type="gramStart"/>
      <w:r>
        <w:t>this.device</w:t>
      </w:r>
      <w:proofErr w:type="spellEnd"/>
      <w:proofErr w:type="gramEnd"/>
      <w:r>
        <w:t xml:space="preserve"> = device;</w:t>
      </w:r>
    </w:p>
    <w:p w14:paraId="531610FF" w14:textId="77777777" w:rsidR="00961BB7" w:rsidRDefault="00961BB7" w:rsidP="00961BB7">
      <w:r>
        <w:t xml:space="preserve">           </w:t>
      </w:r>
      <w:proofErr w:type="spellStart"/>
      <w:r>
        <w:t>return</w:t>
      </w:r>
      <w:proofErr w:type="spellEnd"/>
      <w:r>
        <w:t xml:space="preserve"> </w:t>
      </w:r>
      <w:proofErr w:type="spellStart"/>
      <w:r>
        <w:t>this</w:t>
      </w:r>
      <w:proofErr w:type="spellEnd"/>
      <w:r>
        <w:t>;</w:t>
      </w:r>
    </w:p>
    <w:p w14:paraId="1096F8AE" w14:textId="77777777" w:rsidR="00961BB7" w:rsidRDefault="00961BB7" w:rsidP="00961BB7">
      <w:r>
        <w:t xml:space="preserve">       }</w:t>
      </w:r>
    </w:p>
    <w:p w14:paraId="0ACEF039" w14:textId="77777777" w:rsidR="00961BB7" w:rsidRDefault="00961BB7" w:rsidP="00961BB7"/>
    <w:p w14:paraId="3FE27959" w14:textId="77777777" w:rsidR="00961BB7" w:rsidRDefault="00961BB7" w:rsidP="00961BB7">
      <w:r>
        <w:t xml:space="preserve">       public </w:t>
      </w:r>
      <w:proofErr w:type="spellStart"/>
      <w:r>
        <w:t>DevicePerformancePKBuilder</w:t>
      </w:r>
      <w:proofErr w:type="spellEnd"/>
      <w:r>
        <w:t xml:space="preserve"> </w:t>
      </w:r>
      <w:proofErr w:type="spellStart"/>
      <w:proofErr w:type="gramStart"/>
      <w:r>
        <w:t>withPerformanceType</w:t>
      </w:r>
      <w:proofErr w:type="spellEnd"/>
      <w:r>
        <w:t>(</w:t>
      </w:r>
      <w:proofErr w:type="spellStart"/>
      <w:proofErr w:type="gramEnd"/>
      <w:r>
        <w:t>PerformanceType</w:t>
      </w:r>
      <w:proofErr w:type="spellEnd"/>
      <w:r>
        <w:t xml:space="preserve"> </w:t>
      </w:r>
      <w:proofErr w:type="spellStart"/>
      <w:r>
        <w:t>performanceType</w:t>
      </w:r>
      <w:proofErr w:type="spellEnd"/>
      <w:r>
        <w:t>) {</w:t>
      </w:r>
    </w:p>
    <w:p w14:paraId="6E561F79" w14:textId="77777777" w:rsidR="00961BB7" w:rsidRDefault="00961BB7" w:rsidP="00961BB7">
      <w:r>
        <w:t xml:space="preserve">           </w:t>
      </w:r>
      <w:proofErr w:type="spellStart"/>
      <w:proofErr w:type="gramStart"/>
      <w:r>
        <w:t>this.performanceType</w:t>
      </w:r>
      <w:proofErr w:type="spellEnd"/>
      <w:proofErr w:type="gramEnd"/>
      <w:r>
        <w:t xml:space="preserve"> = </w:t>
      </w:r>
      <w:proofErr w:type="spellStart"/>
      <w:r>
        <w:t>performanceType</w:t>
      </w:r>
      <w:proofErr w:type="spellEnd"/>
      <w:r>
        <w:t>;</w:t>
      </w:r>
    </w:p>
    <w:p w14:paraId="7902647B" w14:textId="77777777" w:rsidR="00961BB7" w:rsidRDefault="00961BB7" w:rsidP="00961BB7">
      <w:r>
        <w:t xml:space="preserve">           </w:t>
      </w:r>
      <w:proofErr w:type="spellStart"/>
      <w:r>
        <w:t>return</w:t>
      </w:r>
      <w:proofErr w:type="spellEnd"/>
      <w:r>
        <w:t xml:space="preserve"> </w:t>
      </w:r>
      <w:proofErr w:type="spellStart"/>
      <w:r>
        <w:t>this</w:t>
      </w:r>
      <w:proofErr w:type="spellEnd"/>
      <w:r>
        <w:t>;</w:t>
      </w:r>
    </w:p>
    <w:p w14:paraId="6BD5C8E1" w14:textId="77777777" w:rsidR="00961BB7" w:rsidRDefault="00961BB7" w:rsidP="00961BB7">
      <w:r>
        <w:t xml:space="preserve">       }</w:t>
      </w:r>
    </w:p>
    <w:p w14:paraId="038845DF" w14:textId="77777777" w:rsidR="00961BB7" w:rsidRDefault="00961BB7" w:rsidP="00961BB7"/>
    <w:p w14:paraId="1DED1F4E" w14:textId="77777777" w:rsidR="00961BB7" w:rsidRDefault="00961BB7" w:rsidP="00961BB7">
      <w:r>
        <w:t xml:space="preserve">       public </w:t>
      </w:r>
      <w:proofErr w:type="spellStart"/>
      <w:r>
        <w:t>DevicePerformancePK</w:t>
      </w:r>
      <w:proofErr w:type="spellEnd"/>
      <w:r>
        <w:t xml:space="preserve"> </w:t>
      </w:r>
      <w:proofErr w:type="gramStart"/>
      <w:r>
        <w:t>build(</w:t>
      </w:r>
      <w:proofErr w:type="gramEnd"/>
      <w:r>
        <w:t>) {</w:t>
      </w:r>
    </w:p>
    <w:p w14:paraId="2CD6BC05" w14:textId="77777777" w:rsidR="00961BB7" w:rsidRDefault="00961BB7" w:rsidP="00961BB7">
      <w:r>
        <w:t xml:space="preserve">           </w:t>
      </w:r>
      <w:proofErr w:type="spellStart"/>
      <w:r>
        <w:t>DevicePerformancePK</w:t>
      </w:r>
      <w:proofErr w:type="spellEnd"/>
      <w:r>
        <w:t xml:space="preserve"> </w:t>
      </w:r>
      <w:proofErr w:type="spellStart"/>
      <w:r>
        <w:t>devicePerformancePK</w:t>
      </w:r>
      <w:proofErr w:type="spellEnd"/>
      <w:r>
        <w:t xml:space="preserve"> = new </w:t>
      </w:r>
      <w:proofErr w:type="spellStart"/>
      <w:proofErr w:type="gramStart"/>
      <w:r>
        <w:t>DevicePerformancePK</w:t>
      </w:r>
      <w:proofErr w:type="spellEnd"/>
      <w:r>
        <w:t>(</w:t>
      </w:r>
      <w:proofErr w:type="gramEnd"/>
      <w:r>
        <w:t>);</w:t>
      </w:r>
    </w:p>
    <w:p w14:paraId="44F7C6A3" w14:textId="77777777" w:rsidR="00961BB7" w:rsidRDefault="00961BB7" w:rsidP="00961BB7">
      <w:r>
        <w:t xml:space="preserve">           </w:t>
      </w:r>
      <w:proofErr w:type="spellStart"/>
      <w:r>
        <w:t>devicePerformancePK.setDevice</w:t>
      </w:r>
      <w:proofErr w:type="spellEnd"/>
      <w:r>
        <w:t>(device);</w:t>
      </w:r>
    </w:p>
    <w:p w14:paraId="708C253E" w14:textId="77777777" w:rsidR="00961BB7" w:rsidRDefault="00961BB7" w:rsidP="00961BB7">
      <w:r>
        <w:t xml:space="preserve">           </w:t>
      </w:r>
      <w:proofErr w:type="spellStart"/>
      <w:r>
        <w:t>devicePerformancePK.setPerformanceType</w:t>
      </w:r>
      <w:proofErr w:type="spellEnd"/>
      <w:r>
        <w:t>(</w:t>
      </w:r>
      <w:proofErr w:type="spellStart"/>
      <w:r>
        <w:t>performanceType</w:t>
      </w:r>
      <w:proofErr w:type="spellEnd"/>
      <w:r>
        <w:t>);</w:t>
      </w:r>
    </w:p>
    <w:p w14:paraId="4B7DA70C" w14:textId="77777777" w:rsidR="00961BB7" w:rsidRDefault="00961BB7" w:rsidP="00961BB7">
      <w:r>
        <w:t xml:space="preserve">           </w:t>
      </w:r>
      <w:proofErr w:type="spellStart"/>
      <w:r>
        <w:t>return</w:t>
      </w:r>
      <w:proofErr w:type="spellEnd"/>
      <w:r>
        <w:t xml:space="preserve"> </w:t>
      </w:r>
      <w:proofErr w:type="spellStart"/>
      <w:r>
        <w:t>devicePerformancePK</w:t>
      </w:r>
      <w:proofErr w:type="spellEnd"/>
      <w:r>
        <w:t>;</w:t>
      </w:r>
    </w:p>
    <w:p w14:paraId="2E7E4403" w14:textId="77777777" w:rsidR="00961BB7" w:rsidRDefault="00961BB7" w:rsidP="00961BB7">
      <w:r>
        <w:t xml:space="preserve">       }</w:t>
      </w:r>
    </w:p>
    <w:p w14:paraId="3D03F9F6" w14:textId="77777777" w:rsidR="00961BB7" w:rsidRDefault="00961BB7" w:rsidP="00961BB7">
      <w:r>
        <w:t xml:space="preserve">   }</w:t>
      </w:r>
    </w:p>
    <w:p w14:paraId="5C992829" w14:textId="6C8E4685" w:rsidR="00961BB7" w:rsidRDefault="00961BB7" w:rsidP="00961BB7">
      <w:r>
        <w:t xml:space="preserve">   `</w:t>
      </w:r>
    </w:p>
    <w:p w14:paraId="7AA685E8" w14:textId="77777777" w:rsidR="00961BB7" w:rsidRDefault="00961BB7" w:rsidP="00961BB7"/>
    <w:p w14:paraId="616C0D64" w14:textId="7B3DAA16" w:rsidR="00961BB7" w:rsidRPr="00A26D38" w:rsidRDefault="00961BB7" w:rsidP="00961BB7">
      <w:pPr>
        <w:rPr>
          <w:b/>
          <w:bCs/>
          <w:u w:val="single"/>
        </w:rPr>
      </w:pPr>
      <w:proofErr w:type="spellStart"/>
      <w:r w:rsidRPr="00A26D38">
        <w:rPr>
          <w:b/>
          <w:bCs/>
          <w:u w:val="single"/>
        </w:rPr>
        <w:t>PerformanceTypeBuilder</w:t>
      </w:r>
      <w:proofErr w:type="spellEnd"/>
    </w:p>
    <w:p w14:paraId="094A95C4" w14:textId="4BDD04AF" w:rsidR="00961BB7" w:rsidRDefault="00961BB7" w:rsidP="00961BB7">
      <w:r>
        <w:t>Questa classe fornisce un costruttore per creare e configurare oggetti `</w:t>
      </w:r>
      <w:proofErr w:type="spellStart"/>
      <w:r>
        <w:t>PerformanceType</w:t>
      </w:r>
      <w:proofErr w:type="spellEnd"/>
      <w:r>
        <w:t>`.</w:t>
      </w:r>
    </w:p>
    <w:p w14:paraId="0D602AEA" w14:textId="2A959F2D" w:rsidR="00961BB7" w:rsidRPr="00A26D38" w:rsidRDefault="00961BB7" w:rsidP="00961BB7">
      <w:pPr>
        <w:rPr>
          <w:b/>
          <w:bCs/>
        </w:rPr>
      </w:pPr>
      <w:r w:rsidRPr="00A26D38">
        <w:rPr>
          <w:b/>
          <w:bCs/>
        </w:rPr>
        <w:t>Metodi principali</w:t>
      </w:r>
      <w:r w:rsidR="00A26D38">
        <w:rPr>
          <w:b/>
          <w:bCs/>
        </w:rPr>
        <w:t>:</w:t>
      </w:r>
    </w:p>
    <w:p w14:paraId="3D5B1B04" w14:textId="77777777" w:rsidR="00961BB7" w:rsidRDefault="00961BB7" w:rsidP="00961BB7">
      <w:r>
        <w:t xml:space="preserve">     - `</w:t>
      </w:r>
      <w:proofErr w:type="spellStart"/>
      <w:proofErr w:type="gramStart"/>
      <w:r>
        <w:t>withId</w:t>
      </w:r>
      <w:proofErr w:type="spellEnd"/>
      <w:r>
        <w:t>(</w:t>
      </w:r>
      <w:proofErr w:type="gramEnd"/>
      <w:r>
        <w:t>Long id)`: Imposta l'ID del tipo di prestazione.</w:t>
      </w:r>
    </w:p>
    <w:p w14:paraId="6B283148" w14:textId="77777777" w:rsidR="00961BB7" w:rsidRDefault="00961BB7" w:rsidP="00961BB7">
      <w:r>
        <w:t xml:space="preserve">     - `</w:t>
      </w:r>
      <w:proofErr w:type="spellStart"/>
      <w:proofErr w:type="gramStart"/>
      <w:r>
        <w:t>withDescription</w:t>
      </w:r>
      <w:proofErr w:type="spellEnd"/>
      <w:r>
        <w:t>(</w:t>
      </w:r>
      <w:proofErr w:type="spellStart"/>
      <w:proofErr w:type="gramEnd"/>
      <w:r>
        <w:t>String</w:t>
      </w:r>
      <w:proofErr w:type="spellEnd"/>
      <w:r>
        <w:t xml:space="preserve"> </w:t>
      </w:r>
      <w:proofErr w:type="spellStart"/>
      <w:r>
        <w:t>description</w:t>
      </w:r>
      <w:proofErr w:type="spellEnd"/>
      <w:r>
        <w:t>)`: Imposta la descrizione del tipo di prestazione.</w:t>
      </w:r>
    </w:p>
    <w:p w14:paraId="7FF78645" w14:textId="77777777" w:rsidR="00961BB7" w:rsidRDefault="00961BB7" w:rsidP="00961BB7">
      <w:r>
        <w:t xml:space="preserve">     - `</w:t>
      </w:r>
      <w:proofErr w:type="gramStart"/>
      <w:r>
        <w:t>build(</w:t>
      </w:r>
      <w:proofErr w:type="gramEnd"/>
      <w:r>
        <w:t>)`: Costruisce e restituisce un'istanza di `</w:t>
      </w:r>
      <w:proofErr w:type="spellStart"/>
      <w:r>
        <w:t>PerformanceType</w:t>
      </w:r>
      <w:proofErr w:type="spellEnd"/>
      <w:r>
        <w:t>` con i valori impostati.</w:t>
      </w:r>
    </w:p>
    <w:p w14:paraId="55E713A7" w14:textId="49085408" w:rsidR="00961BB7" w:rsidRDefault="00961BB7" w:rsidP="00961BB7">
      <w:r>
        <w:t>Serve a creare oggetti `</w:t>
      </w:r>
      <w:proofErr w:type="spellStart"/>
      <w:r>
        <w:t>PerformanceType</w:t>
      </w:r>
      <w:proofErr w:type="spellEnd"/>
      <w:r>
        <w:t>` con valori specificati in modo fluido e leggibile.</w:t>
      </w:r>
    </w:p>
    <w:p w14:paraId="21992896" w14:textId="77777777" w:rsidR="00A26D38" w:rsidRDefault="00A26D38" w:rsidP="00961BB7"/>
    <w:p w14:paraId="741C3614" w14:textId="767FD848" w:rsidR="00961BB7" w:rsidRDefault="00961BB7" w:rsidP="00961BB7">
      <w:r>
        <w:t>`java</w:t>
      </w:r>
    </w:p>
    <w:p w14:paraId="79538749" w14:textId="77777777" w:rsidR="00961BB7" w:rsidRDefault="00961BB7" w:rsidP="00961BB7">
      <w:r>
        <w:t xml:space="preserve">   public </w:t>
      </w:r>
      <w:proofErr w:type="spellStart"/>
      <w:r>
        <w:t>final</w:t>
      </w:r>
      <w:proofErr w:type="spellEnd"/>
      <w:r>
        <w:t xml:space="preserve"> class </w:t>
      </w:r>
      <w:proofErr w:type="spellStart"/>
      <w:r>
        <w:t>PerformanceTypeBuilder</w:t>
      </w:r>
      <w:proofErr w:type="spellEnd"/>
      <w:r>
        <w:t xml:space="preserve"> {</w:t>
      </w:r>
    </w:p>
    <w:p w14:paraId="1479FCA0" w14:textId="77777777" w:rsidR="00961BB7" w:rsidRDefault="00961BB7" w:rsidP="00961BB7">
      <w:r>
        <w:t xml:space="preserve">       private Long id;</w:t>
      </w:r>
    </w:p>
    <w:p w14:paraId="26DD3867" w14:textId="77777777" w:rsidR="00961BB7" w:rsidRDefault="00961BB7" w:rsidP="00961BB7">
      <w:r>
        <w:t xml:space="preserve">       private </w:t>
      </w:r>
      <w:proofErr w:type="spellStart"/>
      <w:r>
        <w:t>String</w:t>
      </w:r>
      <w:proofErr w:type="spellEnd"/>
      <w:r>
        <w:t xml:space="preserve"> </w:t>
      </w:r>
      <w:proofErr w:type="spellStart"/>
      <w:r>
        <w:t>description</w:t>
      </w:r>
      <w:proofErr w:type="spellEnd"/>
      <w:r>
        <w:t>;</w:t>
      </w:r>
    </w:p>
    <w:p w14:paraId="0FC99CB1" w14:textId="77777777" w:rsidR="00961BB7" w:rsidRDefault="00961BB7" w:rsidP="00961BB7"/>
    <w:p w14:paraId="448CDA8A" w14:textId="77777777" w:rsidR="00961BB7" w:rsidRDefault="00961BB7" w:rsidP="00961BB7">
      <w:r>
        <w:t xml:space="preserve">       public </w:t>
      </w:r>
      <w:proofErr w:type="spellStart"/>
      <w:r>
        <w:t>static</w:t>
      </w:r>
      <w:proofErr w:type="spellEnd"/>
      <w:r>
        <w:t xml:space="preserve"> </w:t>
      </w:r>
      <w:proofErr w:type="spellStart"/>
      <w:r>
        <w:t>PerformanceTypeBuilder</w:t>
      </w:r>
      <w:proofErr w:type="spellEnd"/>
      <w:r>
        <w:t xml:space="preserve"> </w:t>
      </w:r>
      <w:proofErr w:type="spellStart"/>
      <w:proofErr w:type="gramStart"/>
      <w:r>
        <w:t>aPriceRangeBuilder</w:t>
      </w:r>
      <w:proofErr w:type="spellEnd"/>
      <w:r>
        <w:t>(</w:t>
      </w:r>
      <w:proofErr w:type="gramEnd"/>
      <w:r>
        <w:t>) {</w:t>
      </w:r>
    </w:p>
    <w:p w14:paraId="6AA8A85D" w14:textId="77777777" w:rsidR="00961BB7" w:rsidRDefault="00961BB7" w:rsidP="00961BB7">
      <w:r>
        <w:t xml:space="preserve">           </w:t>
      </w:r>
      <w:proofErr w:type="spellStart"/>
      <w:r>
        <w:t>return</w:t>
      </w:r>
      <w:proofErr w:type="spellEnd"/>
      <w:r>
        <w:t xml:space="preserve"> new </w:t>
      </w:r>
      <w:proofErr w:type="spellStart"/>
      <w:proofErr w:type="gramStart"/>
      <w:r>
        <w:t>PerformanceTypeBuilder</w:t>
      </w:r>
      <w:proofErr w:type="spellEnd"/>
      <w:r>
        <w:t>(</w:t>
      </w:r>
      <w:proofErr w:type="gramEnd"/>
      <w:r>
        <w:t>);</w:t>
      </w:r>
    </w:p>
    <w:p w14:paraId="634FD585" w14:textId="77777777" w:rsidR="00961BB7" w:rsidRDefault="00961BB7" w:rsidP="00961BB7">
      <w:r>
        <w:t xml:space="preserve">       }</w:t>
      </w:r>
    </w:p>
    <w:p w14:paraId="08BF3213" w14:textId="77777777" w:rsidR="00961BB7" w:rsidRDefault="00961BB7" w:rsidP="00961BB7"/>
    <w:p w14:paraId="29F0C5D1" w14:textId="77777777" w:rsidR="00961BB7" w:rsidRDefault="00961BB7" w:rsidP="00961BB7">
      <w:r>
        <w:t xml:space="preserve">       public </w:t>
      </w:r>
      <w:proofErr w:type="spellStart"/>
      <w:r>
        <w:t>PerformanceTypeBuilder</w:t>
      </w:r>
      <w:proofErr w:type="spellEnd"/>
      <w:r>
        <w:t xml:space="preserve"> </w:t>
      </w:r>
      <w:proofErr w:type="spellStart"/>
      <w:proofErr w:type="gramStart"/>
      <w:r>
        <w:t>withId</w:t>
      </w:r>
      <w:proofErr w:type="spellEnd"/>
      <w:r>
        <w:t>(</w:t>
      </w:r>
      <w:proofErr w:type="gramEnd"/>
      <w:r>
        <w:t>Long id) {</w:t>
      </w:r>
    </w:p>
    <w:p w14:paraId="14E19E46" w14:textId="77777777" w:rsidR="00961BB7" w:rsidRDefault="00961BB7" w:rsidP="00961BB7">
      <w:r>
        <w:t xml:space="preserve">           this.id = id;</w:t>
      </w:r>
    </w:p>
    <w:p w14:paraId="2E819183" w14:textId="77777777" w:rsidR="00961BB7" w:rsidRDefault="00961BB7" w:rsidP="00961BB7">
      <w:r>
        <w:t xml:space="preserve">           </w:t>
      </w:r>
      <w:proofErr w:type="spellStart"/>
      <w:r>
        <w:t>return</w:t>
      </w:r>
      <w:proofErr w:type="spellEnd"/>
      <w:r>
        <w:t xml:space="preserve"> </w:t>
      </w:r>
      <w:proofErr w:type="spellStart"/>
      <w:r>
        <w:t>this</w:t>
      </w:r>
      <w:proofErr w:type="spellEnd"/>
      <w:r>
        <w:t>;</w:t>
      </w:r>
    </w:p>
    <w:p w14:paraId="3BB81D44" w14:textId="77777777" w:rsidR="00961BB7" w:rsidRDefault="00961BB7" w:rsidP="00961BB7">
      <w:r>
        <w:t xml:space="preserve">       }</w:t>
      </w:r>
    </w:p>
    <w:p w14:paraId="214788E8" w14:textId="77777777" w:rsidR="00961BB7" w:rsidRDefault="00961BB7" w:rsidP="00961BB7"/>
    <w:p w14:paraId="505BDF88" w14:textId="77777777" w:rsidR="00961BB7" w:rsidRDefault="00961BB7" w:rsidP="00961BB7">
      <w:r>
        <w:t xml:space="preserve">       public </w:t>
      </w:r>
      <w:proofErr w:type="spellStart"/>
      <w:r>
        <w:t>PerformanceTypeBuilder</w:t>
      </w:r>
      <w:proofErr w:type="spellEnd"/>
      <w:r>
        <w:t xml:space="preserve"> </w:t>
      </w:r>
      <w:proofErr w:type="spellStart"/>
      <w:proofErr w:type="gramStart"/>
      <w:r>
        <w:t>withDescription</w:t>
      </w:r>
      <w:proofErr w:type="spellEnd"/>
      <w:r>
        <w:t>(</w:t>
      </w:r>
      <w:proofErr w:type="spellStart"/>
      <w:proofErr w:type="gramEnd"/>
      <w:r>
        <w:t>String</w:t>
      </w:r>
      <w:proofErr w:type="spellEnd"/>
      <w:r>
        <w:t xml:space="preserve"> </w:t>
      </w:r>
      <w:proofErr w:type="spellStart"/>
      <w:r>
        <w:t>description</w:t>
      </w:r>
      <w:proofErr w:type="spellEnd"/>
      <w:r>
        <w:t>) {</w:t>
      </w:r>
    </w:p>
    <w:p w14:paraId="6F9B4789" w14:textId="77777777" w:rsidR="00961BB7" w:rsidRDefault="00961BB7" w:rsidP="00961BB7">
      <w:r>
        <w:t xml:space="preserve">           </w:t>
      </w:r>
      <w:proofErr w:type="spellStart"/>
      <w:proofErr w:type="gramStart"/>
      <w:r>
        <w:t>this.description</w:t>
      </w:r>
      <w:proofErr w:type="spellEnd"/>
      <w:proofErr w:type="gramEnd"/>
      <w:r>
        <w:t xml:space="preserve"> = </w:t>
      </w:r>
      <w:proofErr w:type="spellStart"/>
      <w:r>
        <w:t>description</w:t>
      </w:r>
      <w:proofErr w:type="spellEnd"/>
      <w:r>
        <w:t>;</w:t>
      </w:r>
    </w:p>
    <w:p w14:paraId="33143886" w14:textId="77777777" w:rsidR="00961BB7" w:rsidRDefault="00961BB7" w:rsidP="00961BB7">
      <w:r>
        <w:t xml:space="preserve">           </w:t>
      </w:r>
      <w:proofErr w:type="spellStart"/>
      <w:r>
        <w:t>return</w:t>
      </w:r>
      <w:proofErr w:type="spellEnd"/>
      <w:r>
        <w:t xml:space="preserve"> </w:t>
      </w:r>
      <w:proofErr w:type="spellStart"/>
      <w:r>
        <w:t>this</w:t>
      </w:r>
      <w:proofErr w:type="spellEnd"/>
      <w:r>
        <w:t>;</w:t>
      </w:r>
    </w:p>
    <w:p w14:paraId="29C939EF" w14:textId="77777777" w:rsidR="00961BB7" w:rsidRDefault="00961BB7" w:rsidP="00961BB7">
      <w:r>
        <w:t xml:space="preserve">       }</w:t>
      </w:r>
    </w:p>
    <w:p w14:paraId="27C043B7" w14:textId="77777777" w:rsidR="00961BB7" w:rsidRDefault="00961BB7" w:rsidP="00961BB7"/>
    <w:p w14:paraId="15F29EAC" w14:textId="77777777" w:rsidR="00961BB7" w:rsidRDefault="00961BB7" w:rsidP="00961BB7">
      <w:r>
        <w:t xml:space="preserve">       public </w:t>
      </w:r>
      <w:proofErr w:type="spellStart"/>
      <w:r>
        <w:t>PerformanceType</w:t>
      </w:r>
      <w:proofErr w:type="spellEnd"/>
      <w:r>
        <w:t xml:space="preserve"> </w:t>
      </w:r>
      <w:proofErr w:type="gramStart"/>
      <w:r>
        <w:t>build(</w:t>
      </w:r>
      <w:proofErr w:type="gramEnd"/>
      <w:r>
        <w:t>) {</w:t>
      </w:r>
    </w:p>
    <w:p w14:paraId="17BDE223" w14:textId="77777777" w:rsidR="00961BB7" w:rsidRDefault="00961BB7" w:rsidP="00961BB7">
      <w:r>
        <w:t xml:space="preserve">           </w:t>
      </w:r>
      <w:proofErr w:type="spellStart"/>
      <w:r>
        <w:t>PerformanceType</w:t>
      </w:r>
      <w:proofErr w:type="spellEnd"/>
      <w:r>
        <w:t xml:space="preserve"> </w:t>
      </w:r>
      <w:proofErr w:type="spellStart"/>
      <w:r>
        <w:t>performanceType</w:t>
      </w:r>
      <w:proofErr w:type="spellEnd"/>
      <w:r>
        <w:t xml:space="preserve"> = new </w:t>
      </w:r>
      <w:proofErr w:type="spellStart"/>
      <w:proofErr w:type="gramStart"/>
      <w:r>
        <w:t>PerformanceType</w:t>
      </w:r>
      <w:proofErr w:type="spellEnd"/>
      <w:r>
        <w:t>(</w:t>
      </w:r>
      <w:proofErr w:type="gramEnd"/>
      <w:r>
        <w:t>);</w:t>
      </w:r>
    </w:p>
    <w:p w14:paraId="6A990E49" w14:textId="77777777" w:rsidR="00961BB7" w:rsidRDefault="00961BB7" w:rsidP="00961BB7">
      <w:r>
        <w:t xml:space="preserve">           </w:t>
      </w:r>
      <w:proofErr w:type="spellStart"/>
      <w:r>
        <w:t>performanceType.setId</w:t>
      </w:r>
      <w:proofErr w:type="spellEnd"/>
      <w:r>
        <w:t>(id);</w:t>
      </w:r>
    </w:p>
    <w:p w14:paraId="0CC601DB" w14:textId="77777777" w:rsidR="00961BB7" w:rsidRDefault="00961BB7" w:rsidP="00961BB7">
      <w:r>
        <w:t xml:space="preserve">           </w:t>
      </w:r>
      <w:proofErr w:type="spellStart"/>
      <w:r>
        <w:t>performanceType.setDescription</w:t>
      </w:r>
      <w:proofErr w:type="spellEnd"/>
      <w:r>
        <w:t>(</w:t>
      </w:r>
      <w:proofErr w:type="spellStart"/>
      <w:r>
        <w:t>description</w:t>
      </w:r>
      <w:proofErr w:type="spellEnd"/>
      <w:r>
        <w:t>);</w:t>
      </w:r>
    </w:p>
    <w:p w14:paraId="2341E14A" w14:textId="77777777" w:rsidR="00961BB7" w:rsidRDefault="00961BB7" w:rsidP="00961BB7">
      <w:r>
        <w:t xml:space="preserve">           </w:t>
      </w:r>
      <w:proofErr w:type="spellStart"/>
      <w:r>
        <w:t>return</w:t>
      </w:r>
      <w:proofErr w:type="spellEnd"/>
      <w:r>
        <w:t xml:space="preserve"> </w:t>
      </w:r>
      <w:proofErr w:type="spellStart"/>
      <w:r>
        <w:t>performanceType</w:t>
      </w:r>
      <w:proofErr w:type="spellEnd"/>
      <w:r>
        <w:t>;</w:t>
      </w:r>
    </w:p>
    <w:p w14:paraId="316C863C" w14:textId="77777777" w:rsidR="00961BB7" w:rsidRDefault="00961BB7" w:rsidP="00961BB7">
      <w:r>
        <w:t xml:space="preserve">       }</w:t>
      </w:r>
    </w:p>
    <w:p w14:paraId="2B668809" w14:textId="77777777" w:rsidR="00961BB7" w:rsidRDefault="00961BB7" w:rsidP="00961BB7">
      <w:r>
        <w:t xml:space="preserve">   }</w:t>
      </w:r>
    </w:p>
    <w:p w14:paraId="46670D5B" w14:textId="38BBC39A" w:rsidR="00961BB7" w:rsidRDefault="00961BB7" w:rsidP="00961BB7">
      <w:r>
        <w:t xml:space="preserve">   `</w:t>
      </w:r>
    </w:p>
    <w:p w14:paraId="19FD1AC0" w14:textId="77777777" w:rsidR="00384B43" w:rsidRDefault="00384B43" w:rsidP="00736232"/>
    <w:p w14:paraId="7BFBB2C4" w14:textId="2A58423A" w:rsidR="00DC5A12" w:rsidRDefault="00A40708" w:rsidP="00A40708">
      <w:pPr>
        <w:pStyle w:val="Titolo2"/>
      </w:pPr>
      <w:r>
        <w:rPr>
          <w:b/>
          <w:bCs/>
        </w:rPr>
        <w:t>P</w:t>
      </w:r>
      <w:r w:rsidRPr="00A40708">
        <w:rPr>
          <w:b/>
          <w:bCs/>
        </w:rPr>
        <w:t>ackage</w:t>
      </w:r>
      <w:r w:rsidRPr="00A40708">
        <w:t xml:space="preserve"> </w:t>
      </w:r>
      <w:proofErr w:type="spellStart"/>
      <w:proofErr w:type="gramStart"/>
      <w:r w:rsidRPr="00A40708">
        <w:t>com.griglie</w:t>
      </w:r>
      <w:proofErr w:type="gramEnd"/>
      <w:r w:rsidRPr="00A40708">
        <w:t>.evaluatePerformanceApp.persistence.entities</w:t>
      </w:r>
      <w:proofErr w:type="spellEnd"/>
    </w:p>
    <w:p w14:paraId="27B87B38" w14:textId="77777777" w:rsidR="00434D7B" w:rsidRDefault="00434D7B" w:rsidP="00434D7B"/>
    <w:p w14:paraId="5261C90D" w14:textId="77777777" w:rsidR="00434D7B" w:rsidRDefault="00434D7B" w:rsidP="00434D7B">
      <w:r>
        <w:t>Queste classi sono utilizzate per rappresentare le entità nel database e gestire i dati delle prestazioni dei dispositivi, i tipi di prestazioni e le fasce di prezzo. Le chiavi primarie composte aiutano a identificare univocamente le entità nelle tabelle del database.</w:t>
      </w:r>
    </w:p>
    <w:p w14:paraId="40BDF4B6" w14:textId="77777777" w:rsidR="00434D7B" w:rsidRPr="00434D7B" w:rsidRDefault="00434D7B" w:rsidP="00434D7B"/>
    <w:p w14:paraId="39DA4871" w14:textId="77777777" w:rsidR="00A40708" w:rsidRDefault="00A40708" w:rsidP="00A02CEE"/>
    <w:p w14:paraId="5FAB9D92" w14:textId="77777777" w:rsidR="00A40708" w:rsidRDefault="00DC5A12" w:rsidP="00A02CEE">
      <w:r w:rsidRPr="00DC5A12">
        <w:drawing>
          <wp:inline distT="0" distB="0" distL="0" distR="0" wp14:anchorId="1412A9DD" wp14:editId="2B0B4C7E">
            <wp:extent cx="3429297" cy="1165961"/>
            <wp:effectExtent l="0" t="0" r="0" b="0"/>
            <wp:docPr id="105921324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13245" name=""/>
                    <pic:cNvPicPr/>
                  </pic:nvPicPr>
                  <pic:blipFill>
                    <a:blip r:embed="rId28"/>
                    <a:stretch>
                      <a:fillRect/>
                    </a:stretch>
                  </pic:blipFill>
                  <pic:spPr>
                    <a:xfrm>
                      <a:off x="0" y="0"/>
                      <a:ext cx="3429297" cy="1165961"/>
                    </a:xfrm>
                    <a:prstGeom prst="rect">
                      <a:avLst/>
                    </a:prstGeom>
                  </pic:spPr>
                </pic:pic>
              </a:graphicData>
            </a:graphic>
          </wp:inline>
        </w:drawing>
      </w:r>
    </w:p>
    <w:p w14:paraId="5C7F3DDB" w14:textId="1811ED74" w:rsidR="00A02CEE" w:rsidRDefault="00A02CEE" w:rsidP="00A02CEE">
      <w:r>
        <w:br/>
      </w:r>
      <w:r w:rsidR="00434D7B">
        <w:t>Di seguito</w:t>
      </w:r>
      <w:r>
        <w:t xml:space="preserve"> una panoramica delle classi</w:t>
      </w:r>
      <w:r w:rsidR="00434D7B">
        <w:t>.</w:t>
      </w:r>
    </w:p>
    <w:p w14:paraId="1874D659" w14:textId="77777777" w:rsidR="00A02CEE" w:rsidRDefault="00A02CEE" w:rsidP="00A02CEE"/>
    <w:p w14:paraId="554FDB5D" w14:textId="7B916137" w:rsidR="00A02CEE" w:rsidRPr="00434D7B" w:rsidRDefault="00A02CEE" w:rsidP="00A02CEE">
      <w:pPr>
        <w:rPr>
          <w:b/>
          <w:bCs/>
          <w:u w:val="single"/>
        </w:rPr>
      </w:pPr>
      <w:r w:rsidRPr="00434D7B">
        <w:rPr>
          <w:b/>
          <w:bCs/>
          <w:u w:val="single"/>
        </w:rPr>
        <w:t>Device</w:t>
      </w:r>
    </w:p>
    <w:p w14:paraId="739F601D" w14:textId="134B8168" w:rsidR="00A02CEE" w:rsidRDefault="00A02CEE" w:rsidP="00A02CEE">
      <w:r>
        <w:t>Questa classe rappresenta l'entità di un dispositivo.</w:t>
      </w:r>
    </w:p>
    <w:p w14:paraId="443736DD" w14:textId="4107C00D" w:rsidR="00A02CEE" w:rsidRPr="00434D7B" w:rsidRDefault="00A02CEE" w:rsidP="00A02CEE">
      <w:pPr>
        <w:rPr>
          <w:b/>
          <w:bCs/>
        </w:rPr>
      </w:pPr>
      <w:r w:rsidRPr="00434D7B">
        <w:rPr>
          <w:b/>
          <w:bCs/>
        </w:rPr>
        <w:t xml:space="preserve"> Campi:</w:t>
      </w:r>
    </w:p>
    <w:p w14:paraId="15409FB8" w14:textId="77777777" w:rsidR="00A02CEE" w:rsidRDefault="00A02CEE" w:rsidP="00A02CEE">
      <w:r>
        <w:t xml:space="preserve">     - `Long id`: L'ID del dispositivo.</w:t>
      </w:r>
    </w:p>
    <w:p w14:paraId="6B3C0ABE" w14:textId="77777777" w:rsidR="00A02CEE" w:rsidRDefault="00A02CEE" w:rsidP="00A02CEE">
      <w:r>
        <w:t xml:space="preserve">     - `</w:t>
      </w:r>
      <w:proofErr w:type="spellStart"/>
      <w:r>
        <w:t>String</w:t>
      </w:r>
      <w:proofErr w:type="spellEnd"/>
      <w:r>
        <w:t xml:space="preserve"> </w:t>
      </w:r>
      <w:proofErr w:type="spellStart"/>
      <w:r>
        <w:t>description</w:t>
      </w:r>
      <w:proofErr w:type="spellEnd"/>
      <w:r>
        <w:t>`: La descrizione del dispositivo.</w:t>
      </w:r>
    </w:p>
    <w:p w14:paraId="7974FE00" w14:textId="77777777" w:rsidR="00A02CEE" w:rsidRDefault="00A02CEE" w:rsidP="00A02CEE">
      <w:r>
        <w:t xml:space="preserve">     - `</w:t>
      </w:r>
      <w:proofErr w:type="spellStart"/>
      <w:r>
        <w:t>String</w:t>
      </w:r>
      <w:proofErr w:type="spellEnd"/>
      <w:r>
        <w:t xml:space="preserve"> </w:t>
      </w:r>
      <w:proofErr w:type="spellStart"/>
      <w:r>
        <w:t>operatingSystem</w:t>
      </w:r>
      <w:proofErr w:type="spellEnd"/>
      <w:r>
        <w:t>`: Il sistema operativo del dispositivo.</w:t>
      </w:r>
    </w:p>
    <w:p w14:paraId="18414442" w14:textId="77777777" w:rsidR="00A02CEE" w:rsidRDefault="00A02CEE" w:rsidP="00A02CEE">
      <w:r>
        <w:t xml:space="preserve">     - `Long </w:t>
      </w:r>
      <w:proofErr w:type="spellStart"/>
      <w:r>
        <w:t>idPriceRange</w:t>
      </w:r>
      <w:proofErr w:type="spellEnd"/>
      <w:r>
        <w:t>`: L'ID della fascia di prezzo del dispositivo.</w:t>
      </w:r>
    </w:p>
    <w:p w14:paraId="1AE44E01" w14:textId="77777777" w:rsidR="00A02CEE" w:rsidRDefault="00A02CEE" w:rsidP="00A02CEE">
      <w:r>
        <w:t xml:space="preserve">     - `</w:t>
      </w:r>
      <w:proofErr w:type="spellStart"/>
      <w:r>
        <w:t>Timestamp</w:t>
      </w:r>
      <w:proofErr w:type="spellEnd"/>
      <w:r>
        <w:t xml:space="preserve"> </w:t>
      </w:r>
      <w:proofErr w:type="spellStart"/>
      <w:r>
        <w:t>creationDate</w:t>
      </w:r>
      <w:proofErr w:type="spellEnd"/>
      <w:r>
        <w:t>`: La data di creazione del dispositivo.</w:t>
      </w:r>
    </w:p>
    <w:p w14:paraId="43912E6A" w14:textId="77777777" w:rsidR="00A02CEE" w:rsidRDefault="00A02CEE" w:rsidP="00A02CEE">
      <w:r>
        <w:t xml:space="preserve">     - `</w:t>
      </w:r>
      <w:proofErr w:type="spellStart"/>
      <w:r>
        <w:t>Timestamp</w:t>
      </w:r>
      <w:proofErr w:type="spellEnd"/>
      <w:r>
        <w:t xml:space="preserve"> </w:t>
      </w:r>
      <w:proofErr w:type="spellStart"/>
      <w:r>
        <w:t>lastModifiedDate</w:t>
      </w:r>
      <w:proofErr w:type="spellEnd"/>
      <w:r>
        <w:t>`: La data dell'ultimo aggiornamento del dispositivo.</w:t>
      </w:r>
    </w:p>
    <w:p w14:paraId="76BFFD7C" w14:textId="77777777" w:rsidR="00434D7B" w:rsidRDefault="00A02CEE" w:rsidP="00A02CEE">
      <w:r>
        <w:t xml:space="preserve"> </w:t>
      </w:r>
    </w:p>
    <w:p w14:paraId="33AE7F3C" w14:textId="26CBE294" w:rsidR="00A02CEE" w:rsidRDefault="00A02CEE" w:rsidP="00A02CEE">
      <w:r>
        <w:t>Serve a rappresentare e gestire i dati di un dispositivo nel database.</w:t>
      </w:r>
    </w:p>
    <w:p w14:paraId="448BE237" w14:textId="77777777" w:rsidR="00A02CEE" w:rsidRDefault="00A02CEE" w:rsidP="00A02CEE"/>
    <w:p w14:paraId="45722BD3" w14:textId="073C0BFE" w:rsidR="00A02CEE" w:rsidRDefault="00A02CEE" w:rsidP="00A02CEE">
      <w:r>
        <w:t>`java</w:t>
      </w:r>
    </w:p>
    <w:p w14:paraId="4808214F" w14:textId="77777777" w:rsidR="00A02CEE" w:rsidRDefault="00A02CEE" w:rsidP="00A02CEE">
      <w:r>
        <w:t xml:space="preserve">   @Entity</w:t>
      </w:r>
    </w:p>
    <w:p w14:paraId="7AF29D80" w14:textId="77777777" w:rsidR="00A02CEE" w:rsidRDefault="00A02CEE" w:rsidP="00A02CEE">
      <w:r>
        <w:t xml:space="preserve">   @Setter</w:t>
      </w:r>
    </w:p>
    <w:p w14:paraId="4891347B" w14:textId="77777777" w:rsidR="00A02CEE" w:rsidRDefault="00A02CEE" w:rsidP="00A02CEE">
      <w:r>
        <w:t xml:space="preserve">   @</w:t>
      </w:r>
      <w:proofErr w:type="gramStart"/>
      <w:r>
        <w:t>Table(</w:t>
      </w:r>
      <w:proofErr w:type="gramEnd"/>
      <w:r>
        <w:t>name = "DEVICE")</w:t>
      </w:r>
    </w:p>
    <w:p w14:paraId="05972BA1" w14:textId="77777777" w:rsidR="00A02CEE" w:rsidRDefault="00A02CEE" w:rsidP="00A02CEE">
      <w:r>
        <w:t xml:space="preserve">   public class Device </w:t>
      </w:r>
      <w:proofErr w:type="spellStart"/>
      <w:r>
        <w:t>implements</w:t>
      </w:r>
      <w:proofErr w:type="spellEnd"/>
      <w:r>
        <w:t xml:space="preserve"> </w:t>
      </w:r>
      <w:proofErr w:type="spellStart"/>
      <w:r>
        <w:t>Serializable</w:t>
      </w:r>
      <w:proofErr w:type="spellEnd"/>
      <w:r>
        <w:t xml:space="preserve"> {</w:t>
      </w:r>
    </w:p>
    <w:p w14:paraId="137163E8" w14:textId="77777777" w:rsidR="00A02CEE" w:rsidRDefault="00A02CEE" w:rsidP="00A02CEE">
      <w:r>
        <w:t xml:space="preserve">       private </w:t>
      </w:r>
      <w:proofErr w:type="spellStart"/>
      <w:r>
        <w:t>static</w:t>
      </w:r>
      <w:proofErr w:type="spellEnd"/>
      <w:r>
        <w:t xml:space="preserve"> </w:t>
      </w:r>
      <w:proofErr w:type="spellStart"/>
      <w:r>
        <w:t>final</w:t>
      </w:r>
      <w:proofErr w:type="spellEnd"/>
      <w:r>
        <w:t xml:space="preserve"> long </w:t>
      </w:r>
      <w:proofErr w:type="spellStart"/>
      <w:r>
        <w:t>serialVersionUID</w:t>
      </w:r>
      <w:proofErr w:type="spellEnd"/>
      <w:r>
        <w:t xml:space="preserve"> = -3805544452344967627L;</w:t>
      </w:r>
    </w:p>
    <w:p w14:paraId="00127967" w14:textId="77777777" w:rsidR="00A02CEE" w:rsidRDefault="00A02CEE" w:rsidP="00A02CEE"/>
    <w:p w14:paraId="5FC807C8" w14:textId="77777777" w:rsidR="00A02CEE" w:rsidRDefault="00A02CEE" w:rsidP="00A02CEE">
      <w:r>
        <w:lastRenderedPageBreak/>
        <w:t xml:space="preserve">       @Id</w:t>
      </w:r>
    </w:p>
    <w:p w14:paraId="17DF79AC" w14:textId="77777777" w:rsidR="00A02CEE" w:rsidRDefault="00A02CEE" w:rsidP="00A02CEE">
      <w:r>
        <w:t xml:space="preserve">       @</w:t>
      </w:r>
      <w:proofErr w:type="gramStart"/>
      <w:r>
        <w:t>SequenceGenerator(</w:t>
      </w:r>
      <w:proofErr w:type="gramEnd"/>
      <w:r>
        <w:t xml:space="preserve">name="device_id_seq", </w:t>
      </w:r>
      <w:proofErr w:type="spellStart"/>
      <w:r>
        <w:t>sequenceName</w:t>
      </w:r>
      <w:proofErr w:type="spellEnd"/>
      <w:r>
        <w:t>="</w:t>
      </w:r>
      <w:proofErr w:type="spellStart"/>
      <w:r>
        <w:t>device_id_seq</w:t>
      </w:r>
      <w:proofErr w:type="spellEnd"/>
      <w:r>
        <w:t xml:space="preserve">", </w:t>
      </w:r>
      <w:proofErr w:type="spellStart"/>
      <w:r>
        <w:t>allocationSize</w:t>
      </w:r>
      <w:proofErr w:type="spellEnd"/>
      <w:r>
        <w:t>=1)</w:t>
      </w:r>
    </w:p>
    <w:p w14:paraId="734B7FD1" w14:textId="77777777" w:rsidR="00A02CEE" w:rsidRDefault="00A02CEE" w:rsidP="00A02CEE">
      <w:r>
        <w:t xml:space="preserve">       @</w:t>
      </w:r>
      <w:proofErr w:type="gramStart"/>
      <w:r>
        <w:t>GeneratedValue(</w:t>
      </w:r>
      <w:proofErr w:type="gramEnd"/>
      <w:r>
        <w:t xml:space="preserve">strategy= </w:t>
      </w:r>
      <w:proofErr w:type="spellStart"/>
      <w:r>
        <w:t>GenerationType.SEQUENCE</w:t>
      </w:r>
      <w:proofErr w:type="spellEnd"/>
      <w:r>
        <w:t>, generator= "</w:t>
      </w:r>
      <w:proofErr w:type="spellStart"/>
      <w:r>
        <w:t>device_id_seq</w:t>
      </w:r>
      <w:proofErr w:type="spellEnd"/>
      <w:r>
        <w:t>")</w:t>
      </w:r>
    </w:p>
    <w:p w14:paraId="327367F1" w14:textId="77777777" w:rsidR="00A02CEE" w:rsidRDefault="00A02CEE" w:rsidP="00A02CEE">
      <w:r>
        <w:t xml:space="preserve">       @</w:t>
      </w:r>
      <w:proofErr w:type="gramStart"/>
      <w:r>
        <w:t>Column(</w:t>
      </w:r>
      <w:proofErr w:type="gramEnd"/>
      <w:r>
        <w:t xml:space="preserve">name = "ID", </w:t>
      </w:r>
      <w:proofErr w:type="spellStart"/>
      <w:r>
        <w:t>insertable</w:t>
      </w:r>
      <w:proofErr w:type="spellEnd"/>
      <w:r>
        <w:t xml:space="preserve">=false, </w:t>
      </w:r>
      <w:proofErr w:type="spellStart"/>
      <w:r>
        <w:t>updatable</w:t>
      </w:r>
      <w:proofErr w:type="spellEnd"/>
      <w:r>
        <w:t>=false)</w:t>
      </w:r>
    </w:p>
    <w:p w14:paraId="10675B80" w14:textId="77777777" w:rsidR="00A02CEE" w:rsidRDefault="00A02CEE" w:rsidP="00A02CEE">
      <w:r>
        <w:t xml:space="preserve">       private Long id;</w:t>
      </w:r>
    </w:p>
    <w:p w14:paraId="682DF3E5" w14:textId="77777777" w:rsidR="00A02CEE" w:rsidRDefault="00A02CEE" w:rsidP="00A02CEE"/>
    <w:p w14:paraId="45F29373" w14:textId="77777777" w:rsidR="00A02CEE" w:rsidRDefault="00A02CEE" w:rsidP="00A02CEE">
      <w:r>
        <w:t xml:space="preserve">       @</w:t>
      </w:r>
      <w:proofErr w:type="gramStart"/>
      <w:r>
        <w:t>Column(</w:t>
      </w:r>
      <w:proofErr w:type="gramEnd"/>
      <w:r>
        <w:t>name = "DESCRIPTION")</w:t>
      </w:r>
    </w:p>
    <w:p w14:paraId="060F74E7" w14:textId="77777777" w:rsidR="00A02CEE" w:rsidRDefault="00A02CEE" w:rsidP="00A02CEE">
      <w:r>
        <w:t xml:space="preserve">       private </w:t>
      </w:r>
      <w:proofErr w:type="spellStart"/>
      <w:r>
        <w:t>String</w:t>
      </w:r>
      <w:proofErr w:type="spellEnd"/>
      <w:r>
        <w:t xml:space="preserve"> </w:t>
      </w:r>
      <w:proofErr w:type="spellStart"/>
      <w:r>
        <w:t>description</w:t>
      </w:r>
      <w:proofErr w:type="spellEnd"/>
      <w:r>
        <w:t>;</w:t>
      </w:r>
    </w:p>
    <w:p w14:paraId="1A047865" w14:textId="77777777" w:rsidR="00A02CEE" w:rsidRDefault="00A02CEE" w:rsidP="00A02CEE"/>
    <w:p w14:paraId="388B7031" w14:textId="77777777" w:rsidR="00A02CEE" w:rsidRDefault="00A02CEE" w:rsidP="00A02CEE">
      <w:r>
        <w:t xml:space="preserve">       @</w:t>
      </w:r>
      <w:proofErr w:type="gramStart"/>
      <w:r>
        <w:t>Column(</w:t>
      </w:r>
      <w:proofErr w:type="gramEnd"/>
      <w:r>
        <w:t>name = "</w:t>
      </w:r>
      <w:proofErr w:type="spellStart"/>
      <w:r>
        <w:t>operating_system</w:t>
      </w:r>
      <w:proofErr w:type="spellEnd"/>
      <w:r>
        <w:t>")</w:t>
      </w:r>
    </w:p>
    <w:p w14:paraId="585BD5CD" w14:textId="77777777" w:rsidR="00A02CEE" w:rsidRDefault="00A02CEE" w:rsidP="00A02CEE">
      <w:r>
        <w:t xml:space="preserve">       private </w:t>
      </w:r>
      <w:proofErr w:type="spellStart"/>
      <w:r>
        <w:t>String</w:t>
      </w:r>
      <w:proofErr w:type="spellEnd"/>
      <w:r>
        <w:t xml:space="preserve"> </w:t>
      </w:r>
      <w:proofErr w:type="spellStart"/>
      <w:r>
        <w:t>operatingSystem</w:t>
      </w:r>
      <w:proofErr w:type="spellEnd"/>
      <w:r>
        <w:t>;</w:t>
      </w:r>
    </w:p>
    <w:p w14:paraId="5625F6AF" w14:textId="77777777" w:rsidR="00A02CEE" w:rsidRDefault="00A02CEE" w:rsidP="00A02CEE"/>
    <w:p w14:paraId="09756FEB" w14:textId="77777777" w:rsidR="00A02CEE" w:rsidRDefault="00A02CEE" w:rsidP="00A02CEE">
      <w:r>
        <w:t xml:space="preserve">       @</w:t>
      </w:r>
      <w:proofErr w:type="gramStart"/>
      <w:r>
        <w:t>Column(</w:t>
      </w:r>
      <w:proofErr w:type="gramEnd"/>
      <w:r>
        <w:t>name = "</w:t>
      </w:r>
      <w:proofErr w:type="spellStart"/>
      <w:r>
        <w:t>id_price_range</w:t>
      </w:r>
      <w:proofErr w:type="spellEnd"/>
      <w:r>
        <w:t>")</w:t>
      </w:r>
    </w:p>
    <w:p w14:paraId="795343C3" w14:textId="77777777" w:rsidR="00A02CEE" w:rsidRDefault="00A02CEE" w:rsidP="00A02CEE">
      <w:r>
        <w:t xml:space="preserve">       private Long </w:t>
      </w:r>
      <w:proofErr w:type="spellStart"/>
      <w:r>
        <w:t>idPriceRange</w:t>
      </w:r>
      <w:proofErr w:type="spellEnd"/>
      <w:r>
        <w:t>;</w:t>
      </w:r>
    </w:p>
    <w:p w14:paraId="0A5B954A" w14:textId="77777777" w:rsidR="00A02CEE" w:rsidRDefault="00A02CEE" w:rsidP="00A02CEE"/>
    <w:p w14:paraId="767AFEB0" w14:textId="77777777" w:rsidR="00A02CEE" w:rsidRDefault="00A02CEE" w:rsidP="00A02CEE">
      <w:r>
        <w:t xml:space="preserve">       @CreationTimestamp</w:t>
      </w:r>
    </w:p>
    <w:p w14:paraId="678998BA" w14:textId="77777777" w:rsidR="00A02CEE" w:rsidRDefault="00A02CEE" w:rsidP="00A02CEE">
      <w:r>
        <w:t xml:space="preserve">       @</w:t>
      </w:r>
      <w:proofErr w:type="gramStart"/>
      <w:r>
        <w:t>Column(</w:t>
      </w:r>
      <w:proofErr w:type="gramEnd"/>
      <w:r>
        <w:t>name = "</w:t>
      </w:r>
      <w:proofErr w:type="spellStart"/>
      <w:r>
        <w:t>creation_date</w:t>
      </w:r>
      <w:proofErr w:type="spellEnd"/>
      <w:r>
        <w:t xml:space="preserve">", </w:t>
      </w:r>
      <w:proofErr w:type="spellStart"/>
      <w:r>
        <w:t>updatable</w:t>
      </w:r>
      <w:proofErr w:type="spellEnd"/>
      <w:r>
        <w:t xml:space="preserve"> = false)</w:t>
      </w:r>
    </w:p>
    <w:p w14:paraId="24B4FBE7" w14:textId="77777777" w:rsidR="00A02CEE" w:rsidRDefault="00A02CEE" w:rsidP="00A02CEE">
      <w:r>
        <w:t xml:space="preserve">       private </w:t>
      </w:r>
      <w:proofErr w:type="spellStart"/>
      <w:r>
        <w:t>Timestamp</w:t>
      </w:r>
      <w:proofErr w:type="spellEnd"/>
      <w:r>
        <w:t xml:space="preserve"> </w:t>
      </w:r>
      <w:proofErr w:type="spellStart"/>
      <w:r>
        <w:t>creationDate</w:t>
      </w:r>
      <w:proofErr w:type="spellEnd"/>
      <w:r>
        <w:t>;</w:t>
      </w:r>
    </w:p>
    <w:p w14:paraId="4E3088B6" w14:textId="77777777" w:rsidR="00A02CEE" w:rsidRDefault="00A02CEE" w:rsidP="00A02CEE"/>
    <w:p w14:paraId="36F98602" w14:textId="77777777" w:rsidR="00A02CEE" w:rsidRDefault="00A02CEE" w:rsidP="00A02CEE">
      <w:r>
        <w:t xml:space="preserve">       @UpdateTimestamp</w:t>
      </w:r>
    </w:p>
    <w:p w14:paraId="1D96D70A" w14:textId="77777777" w:rsidR="00A02CEE" w:rsidRDefault="00A02CEE" w:rsidP="00A02CEE">
      <w:r>
        <w:t xml:space="preserve">       @</w:t>
      </w:r>
      <w:proofErr w:type="gramStart"/>
      <w:r>
        <w:t>Column(</w:t>
      </w:r>
      <w:proofErr w:type="gramEnd"/>
      <w:r>
        <w:t>name = "</w:t>
      </w:r>
      <w:proofErr w:type="spellStart"/>
      <w:r>
        <w:t>last_modified_date</w:t>
      </w:r>
      <w:proofErr w:type="spellEnd"/>
      <w:r>
        <w:t>")</w:t>
      </w:r>
    </w:p>
    <w:p w14:paraId="3EC46C15" w14:textId="77777777" w:rsidR="00A02CEE" w:rsidRDefault="00A02CEE" w:rsidP="00A02CEE">
      <w:r>
        <w:t xml:space="preserve">       private </w:t>
      </w:r>
      <w:proofErr w:type="spellStart"/>
      <w:r>
        <w:t>Timestamp</w:t>
      </w:r>
      <w:proofErr w:type="spellEnd"/>
      <w:r>
        <w:t xml:space="preserve"> </w:t>
      </w:r>
      <w:proofErr w:type="spellStart"/>
      <w:r>
        <w:t>lastModifiedDate</w:t>
      </w:r>
      <w:proofErr w:type="spellEnd"/>
      <w:r>
        <w:t>;</w:t>
      </w:r>
    </w:p>
    <w:p w14:paraId="1073261E" w14:textId="77777777" w:rsidR="00A02CEE" w:rsidRDefault="00A02CEE" w:rsidP="00A02CEE"/>
    <w:p w14:paraId="2C8A0120" w14:textId="77777777" w:rsidR="00A02CEE" w:rsidRDefault="00A02CEE" w:rsidP="00A02CEE">
      <w:r>
        <w:t xml:space="preserve">       // </w:t>
      </w:r>
      <w:proofErr w:type="spellStart"/>
      <w:r>
        <w:t>equals</w:t>
      </w:r>
      <w:proofErr w:type="spellEnd"/>
      <w:r>
        <w:t xml:space="preserve"> and </w:t>
      </w:r>
      <w:proofErr w:type="spellStart"/>
      <w:r>
        <w:t>hashCode</w:t>
      </w:r>
      <w:proofErr w:type="spellEnd"/>
      <w:r>
        <w:t xml:space="preserve"> </w:t>
      </w:r>
      <w:proofErr w:type="spellStart"/>
      <w:r>
        <w:t>methods</w:t>
      </w:r>
      <w:proofErr w:type="spellEnd"/>
    </w:p>
    <w:p w14:paraId="4559F341" w14:textId="77777777" w:rsidR="00A02CEE" w:rsidRDefault="00A02CEE" w:rsidP="00A02CEE">
      <w:r>
        <w:t xml:space="preserve">   }</w:t>
      </w:r>
    </w:p>
    <w:p w14:paraId="26D5DB28" w14:textId="3A940B29" w:rsidR="00A02CEE" w:rsidRDefault="00A02CEE" w:rsidP="00A02CEE">
      <w:r>
        <w:t xml:space="preserve">   `</w:t>
      </w:r>
    </w:p>
    <w:p w14:paraId="75455F80" w14:textId="77777777" w:rsidR="00A02CEE" w:rsidRDefault="00A02CEE" w:rsidP="00A02CEE"/>
    <w:p w14:paraId="016DA6C4" w14:textId="0CEB3E60" w:rsidR="00A02CEE" w:rsidRPr="00434D7B" w:rsidRDefault="00A02CEE" w:rsidP="00A02CEE">
      <w:pPr>
        <w:rPr>
          <w:b/>
          <w:bCs/>
          <w:u w:val="single"/>
        </w:rPr>
      </w:pPr>
      <w:proofErr w:type="spellStart"/>
      <w:r w:rsidRPr="00434D7B">
        <w:rPr>
          <w:b/>
          <w:bCs/>
          <w:u w:val="single"/>
        </w:rPr>
        <w:t>DevicePK</w:t>
      </w:r>
      <w:proofErr w:type="spellEnd"/>
    </w:p>
    <w:p w14:paraId="66A36B04" w14:textId="37C4AE42" w:rsidR="00A02CEE" w:rsidRDefault="00A02CEE" w:rsidP="00A02CEE">
      <w:r>
        <w:t>Questa classe rappresenta la chiave primaria composta per l'entità `Device`.</w:t>
      </w:r>
    </w:p>
    <w:p w14:paraId="264D730A" w14:textId="319779D2" w:rsidR="00A02CEE" w:rsidRPr="00434D7B" w:rsidRDefault="00A02CEE" w:rsidP="00A02CEE">
      <w:pPr>
        <w:rPr>
          <w:b/>
          <w:bCs/>
        </w:rPr>
      </w:pPr>
      <w:r w:rsidRPr="00434D7B">
        <w:rPr>
          <w:b/>
          <w:bCs/>
        </w:rPr>
        <w:t>Campi:</w:t>
      </w:r>
    </w:p>
    <w:p w14:paraId="04430BDF" w14:textId="77777777" w:rsidR="00A02CEE" w:rsidRDefault="00A02CEE" w:rsidP="00A02CEE">
      <w:r>
        <w:t xml:space="preserve">     - `</w:t>
      </w:r>
      <w:proofErr w:type="spellStart"/>
      <w:r>
        <w:t>String</w:t>
      </w:r>
      <w:proofErr w:type="spellEnd"/>
      <w:r>
        <w:t xml:space="preserve"> </w:t>
      </w:r>
      <w:proofErr w:type="spellStart"/>
      <w:r>
        <w:t>description</w:t>
      </w:r>
      <w:proofErr w:type="spellEnd"/>
      <w:r>
        <w:t>`: La descrizione del dispositivo.</w:t>
      </w:r>
    </w:p>
    <w:p w14:paraId="1B2B1732" w14:textId="77777777" w:rsidR="00A02CEE" w:rsidRDefault="00A02CEE" w:rsidP="00A02CEE">
      <w:r>
        <w:t xml:space="preserve">     - `</w:t>
      </w:r>
      <w:proofErr w:type="spellStart"/>
      <w:r>
        <w:t>String</w:t>
      </w:r>
      <w:proofErr w:type="spellEnd"/>
      <w:r>
        <w:t xml:space="preserve"> </w:t>
      </w:r>
      <w:proofErr w:type="spellStart"/>
      <w:r>
        <w:t>operatingSystem</w:t>
      </w:r>
      <w:proofErr w:type="spellEnd"/>
      <w:r>
        <w:t>`: Il sistema operativo del dispositivo.</w:t>
      </w:r>
    </w:p>
    <w:p w14:paraId="5F25A0F2" w14:textId="1B293B5E" w:rsidR="00A02CEE" w:rsidRDefault="00A02CEE" w:rsidP="00A02CEE">
      <w:r>
        <w:t>Serve a definire una chiave primaria composta per identificare univocamente un dispositivo nel database.</w:t>
      </w:r>
    </w:p>
    <w:p w14:paraId="34561996" w14:textId="0F575F50" w:rsidR="00A02CEE" w:rsidRDefault="00A02CEE" w:rsidP="00A02CEE">
      <w:r>
        <w:t>`java</w:t>
      </w:r>
    </w:p>
    <w:p w14:paraId="66206C7A" w14:textId="77777777" w:rsidR="00A02CEE" w:rsidRDefault="00A02CEE" w:rsidP="00A02CEE">
      <w:r>
        <w:t xml:space="preserve">   @Embeddable</w:t>
      </w:r>
    </w:p>
    <w:p w14:paraId="04EE6E1F" w14:textId="77777777" w:rsidR="00A02CEE" w:rsidRDefault="00A02CEE" w:rsidP="00A02CEE">
      <w:r>
        <w:t xml:space="preserve">   @Setter</w:t>
      </w:r>
    </w:p>
    <w:p w14:paraId="4A036105" w14:textId="77777777" w:rsidR="00A02CEE" w:rsidRDefault="00A02CEE" w:rsidP="00A02CEE">
      <w:r>
        <w:t xml:space="preserve">   @NoArgsConstructor</w:t>
      </w:r>
    </w:p>
    <w:p w14:paraId="7EADDAC6" w14:textId="77777777" w:rsidR="00A02CEE" w:rsidRDefault="00A02CEE" w:rsidP="00A02CEE">
      <w:r>
        <w:t xml:space="preserve">   @AllArgsConstructor</w:t>
      </w:r>
    </w:p>
    <w:p w14:paraId="6EAED596" w14:textId="77777777" w:rsidR="00A02CEE" w:rsidRDefault="00A02CEE" w:rsidP="00A02CEE">
      <w:r>
        <w:t xml:space="preserve">   public class </w:t>
      </w:r>
      <w:proofErr w:type="spellStart"/>
      <w:r>
        <w:t>DevicePK</w:t>
      </w:r>
      <w:proofErr w:type="spellEnd"/>
      <w:r>
        <w:t xml:space="preserve"> </w:t>
      </w:r>
      <w:proofErr w:type="spellStart"/>
      <w:r>
        <w:t>implements</w:t>
      </w:r>
      <w:proofErr w:type="spellEnd"/>
      <w:r>
        <w:t xml:space="preserve"> </w:t>
      </w:r>
      <w:proofErr w:type="spellStart"/>
      <w:r>
        <w:t>Serializable</w:t>
      </w:r>
      <w:proofErr w:type="spellEnd"/>
      <w:r>
        <w:t xml:space="preserve"> {</w:t>
      </w:r>
    </w:p>
    <w:p w14:paraId="4444DED7" w14:textId="77777777" w:rsidR="00A02CEE" w:rsidRDefault="00A02CEE" w:rsidP="00A02CEE">
      <w:r>
        <w:t xml:space="preserve">       private </w:t>
      </w:r>
      <w:proofErr w:type="spellStart"/>
      <w:r>
        <w:t>static</w:t>
      </w:r>
      <w:proofErr w:type="spellEnd"/>
      <w:r>
        <w:t xml:space="preserve"> </w:t>
      </w:r>
      <w:proofErr w:type="spellStart"/>
      <w:r>
        <w:t>final</w:t>
      </w:r>
      <w:proofErr w:type="spellEnd"/>
      <w:r>
        <w:t xml:space="preserve"> long </w:t>
      </w:r>
      <w:proofErr w:type="spellStart"/>
      <w:r>
        <w:t>serialVersionUID</w:t>
      </w:r>
      <w:proofErr w:type="spellEnd"/>
      <w:r>
        <w:t xml:space="preserve"> = -3805544452344967627L;</w:t>
      </w:r>
    </w:p>
    <w:p w14:paraId="2125C7FB" w14:textId="77777777" w:rsidR="00A02CEE" w:rsidRDefault="00A02CEE" w:rsidP="00A02CEE"/>
    <w:p w14:paraId="4175B4E9" w14:textId="77777777" w:rsidR="00A02CEE" w:rsidRDefault="00A02CEE" w:rsidP="00A02CEE">
      <w:r>
        <w:t xml:space="preserve">       @</w:t>
      </w:r>
      <w:proofErr w:type="gramStart"/>
      <w:r>
        <w:t>Column(</w:t>
      </w:r>
      <w:proofErr w:type="gramEnd"/>
      <w:r>
        <w:t>name = "DESCRIPTION")</w:t>
      </w:r>
    </w:p>
    <w:p w14:paraId="5BAA287B" w14:textId="77777777" w:rsidR="00A02CEE" w:rsidRDefault="00A02CEE" w:rsidP="00A02CEE">
      <w:r>
        <w:t xml:space="preserve">       private </w:t>
      </w:r>
      <w:proofErr w:type="spellStart"/>
      <w:r>
        <w:t>String</w:t>
      </w:r>
      <w:proofErr w:type="spellEnd"/>
      <w:r>
        <w:t xml:space="preserve"> </w:t>
      </w:r>
      <w:proofErr w:type="spellStart"/>
      <w:r>
        <w:t>description</w:t>
      </w:r>
      <w:proofErr w:type="spellEnd"/>
      <w:r>
        <w:t>;</w:t>
      </w:r>
    </w:p>
    <w:p w14:paraId="29DFEEB8" w14:textId="77777777" w:rsidR="00A02CEE" w:rsidRDefault="00A02CEE" w:rsidP="00A02CEE"/>
    <w:p w14:paraId="0ED5E23D" w14:textId="77777777" w:rsidR="00A02CEE" w:rsidRDefault="00A02CEE" w:rsidP="00A02CEE">
      <w:r>
        <w:t xml:space="preserve">       @</w:t>
      </w:r>
      <w:proofErr w:type="gramStart"/>
      <w:r>
        <w:t>Column(</w:t>
      </w:r>
      <w:proofErr w:type="gramEnd"/>
      <w:r>
        <w:t>name = "</w:t>
      </w:r>
      <w:proofErr w:type="spellStart"/>
      <w:r>
        <w:t>operating_system</w:t>
      </w:r>
      <w:proofErr w:type="spellEnd"/>
      <w:r>
        <w:t>")</w:t>
      </w:r>
    </w:p>
    <w:p w14:paraId="3E54E606" w14:textId="77777777" w:rsidR="00A02CEE" w:rsidRDefault="00A02CEE" w:rsidP="00A02CEE">
      <w:r>
        <w:t xml:space="preserve">       private </w:t>
      </w:r>
      <w:proofErr w:type="spellStart"/>
      <w:r>
        <w:t>String</w:t>
      </w:r>
      <w:proofErr w:type="spellEnd"/>
      <w:r>
        <w:t xml:space="preserve"> </w:t>
      </w:r>
      <w:proofErr w:type="spellStart"/>
      <w:r>
        <w:t>operatingSystem</w:t>
      </w:r>
      <w:proofErr w:type="spellEnd"/>
      <w:r>
        <w:t>;</w:t>
      </w:r>
    </w:p>
    <w:p w14:paraId="5A093FEE" w14:textId="77777777" w:rsidR="00A02CEE" w:rsidRDefault="00A02CEE" w:rsidP="00A02CEE"/>
    <w:p w14:paraId="2FE67FCE" w14:textId="77777777" w:rsidR="00A02CEE" w:rsidRDefault="00A02CEE" w:rsidP="00A02CEE">
      <w:r>
        <w:t xml:space="preserve">       // </w:t>
      </w:r>
      <w:proofErr w:type="spellStart"/>
      <w:r>
        <w:t>equals</w:t>
      </w:r>
      <w:proofErr w:type="spellEnd"/>
      <w:r>
        <w:t xml:space="preserve"> and </w:t>
      </w:r>
      <w:proofErr w:type="spellStart"/>
      <w:r>
        <w:t>hashCode</w:t>
      </w:r>
      <w:proofErr w:type="spellEnd"/>
      <w:r>
        <w:t xml:space="preserve"> </w:t>
      </w:r>
      <w:proofErr w:type="spellStart"/>
      <w:r>
        <w:t>methods</w:t>
      </w:r>
      <w:proofErr w:type="spellEnd"/>
    </w:p>
    <w:p w14:paraId="38C1BC5B" w14:textId="77777777" w:rsidR="00A02CEE" w:rsidRDefault="00A02CEE" w:rsidP="00A02CEE">
      <w:r>
        <w:t xml:space="preserve">   }</w:t>
      </w:r>
    </w:p>
    <w:p w14:paraId="7B63C393" w14:textId="0BADFE88" w:rsidR="00A02CEE" w:rsidRDefault="00A02CEE" w:rsidP="00A02CEE">
      <w:r>
        <w:lastRenderedPageBreak/>
        <w:t xml:space="preserve">   `</w:t>
      </w:r>
    </w:p>
    <w:p w14:paraId="3D52DA69" w14:textId="77777777" w:rsidR="00A02CEE" w:rsidRDefault="00A02CEE" w:rsidP="00A02CEE"/>
    <w:p w14:paraId="2E91B94D" w14:textId="01F41A47" w:rsidR="00A02CEE" w:rsidRPr="00434D7B" w:rsidRDefault="00A02CEE" w:rsidP="00A02CEE">
      <w:pPr>
        <w:rPr>
          <w:b/>
          <w:bCs/>
          <w:u w:val="single"/>
        </w:rPr>
      </w:pPr>
      <w:proofErr w:type="spellStart"/>
      <w:r w:rsidRPr="00434D7B">
        <w:rPr>
          <w:b/>
          <w:bCs/>
          <w:u w:val="single"/>
        </w:rPr>
        <w:t>DevicePerformance</w:t>
      </w:r>
      <w:proofErr w:type="spellEnd"/>
    </w:p>
    <w:p w14:paraId="277E7992" w14:textId="0CA0BFFB" w:rsidR="00A02CEE" w:rsidRDefault="00A02CEE" w:rsidP="00A02CEE">
      <w:r>
        <w:t>Questa classe rappresenta l'entità delle prestazioni di un dispositivo.</w:t>
      </w:r>
    </w:p>
    <w:p w14:paraId="3A0A8B2A" w14:textId="6494D9C2" w:rsidR="00A02CEE" w:rsidRPr="00434D7B" w:rsidRDefault="00A02CEE" w:rsidP="00A02CEE">
      <w:pPr>
        <w:rPr>
          <w:b/>
          <w:bCs/>
        </w:rPr>
      </w:pPr>
      <w:r w:rsidRPr="00434D7B">
        <w:rPr>
          <w:b/>
          <w:bCs/>
        </w:rPr>
        <w:t>Campi:</w:t>
      </w:r>
    </w:p>
    <w:p w14:paraId="41899BC8" w14:textId="77777777" w:rsidR="00A02CEE" w:rsidRDefault="00A02CEE" w:rsidP="00A02CEE">
      <w:r>
        <w:t xml:space="preserve">     - `</w:t>
      </w:r>
      <w:proofErr w:type="spellStart"/>
      <w:r>
        <w:t>DevicePerformancePK</w:t>
      </w:r>
      <w:proofErr w:type="spellEnd"/>
      <w:r>
        <w:t xml:space="preserve"> key`: La chiave primaria composta dell'entità `</w:t>
      </w:r>
      <w:proofErr w:type="spellStart"/>
      <w:r>
        <w:t>DevicePerformance</w:t>
      </w:r>
      <w:proofErr w:type="spellEnd"/>
      <w:r>
        <w:t>`.</w:t>
      </w:r>
    </w:p>
    <w:p w14:paraId="572A131C" w14:textId="77777777" w:rsidR="00A02CEE" w:rsidRDefault="00A02CEE" w:rsidP="00A02CEE">
      <w:r>
        <w:t xml:space="preserve">     - `</w:t>
      </w:r>
      <w:proofErr w:type="spellStart"/>
      <w:r>
        <w:t>BigDecimal</w:t>
      </w:r>
      <w:proofErr w:type="spellEnd"/>
      <w:r>
        <w:t xml:space="preserve"> </w:t>
      </w:r>
      <w:proofErr w:type="spellStart"/>
      <w:r>
        <w:t>result</w:t>
      </w:r>
      <w:proofErr w:type="spellEnd"/>
      <w:r>
        <w:t>`: Il risultato delle prestazioni del dispositivo.</w:t>
      </w:r>
    </w:p>
    <w:p w14:paraId="042BEFA5" w14:textId="77777777" w:rsidR="00A02CEE" w:rsidRDefault="00A02CEE" w:rsidP="00A02CEE">
      <w:r>
        <w:t xml:space="preserve">     - `</w:t>
      </w:r>
      <w:proofErr w:type="spellStart"/>
      <w:r>
        <w:t>Timestamp</w:t>
      </w:r>
      <w:proofErr w:type="spellEnd"/>
      <w:r>
        <w:t xml:space="preserve"> </w:t>
      </w:r>
      <w:proofErr w:type="spellStart"/>
      <w:r>
        <w:t>creationDate</w:t>
      </w:r>
      <w:proofErr w:type="spellEnd"/>
      <w:r>
        <w:t>`: La data di creazione delle prestazioni del dispositivo.</w:t>
      </w:r>
    </w:p>
    <w:p w14:paraId="24953195" w14:textId="77777777" w:rsidR="00A02CEE" w:rsidRDefault="00A02CEE" w:rsidP="00A02CEE">
      <w:r>
        <w:t xml:space="preserve">     - `</w:t>
      </w:r>
      <w:proofErr w:type="spellStart"/>
      <w:r>
        <w:t>Timestamp</w:t>
      </w:r>
      <w:proofErr w:type="spellEnd"/>
      <w:r>
        <w:t xml:space="preserve"> </w:t>
      </w:r>
      <w:proofErr w:type="spellStart"/>
      <w:r>
        <w:t>lastModifiedDate</w:t>
      </w:r>
      <w:proofErr w:type="spellEnd"/>
      <w:r>
        <w:t>`: La data dell'ultimo aggiornamento delle prestazioni del dispositivo.</w:t>
      </w:r>
    </w:p>
    <w:p w14:paraId="0A9BF427" w14:textId="07B27D48" w:rsidR="00A02CEE" w:rsidRDefault="00434D7B" w:rsidP="00A02CEE">
      <w:r>
        <w:t xml:space="preserve">Serve </w:t>
      </w:r>
      <w:r w:rsidR="00A02CEE">
        <w:t>a rappresentare e gestire i dati delle prestazioni di un dispositivo nel database.</w:t>
      </w:r>
    </w:p>
    <w:p w14:paraId="3441BF47" w14:textId="77777777" w:rsidR="00434D7B" w:rsidRDefault="00434D7B" w:rsidP="00A02CEE"/>
    <w:p w14:paraId="4B796C96" w14:textId="2A87BBF0" w:rsidR="00A02CEE" w:rsidRDefault="00A02CEE" w:rsidP="00A02CEE">
      <w:r>
        <w:t>`java</w:t>
      </w:r>
    </w:p>
    <w:p w14:paraId="0C47A41E" w14:textId="77777777" w:rsidR="00A02CEE" w:rsidRDefault="00A02CEE" w:rsidP="00A02CEE">
      <w:r>
        <w:t xml:space="preserve">   @Entity</w:t>
      </w:r>
    </w:p>
    <w:p w14:paraId="336FBC69" w14:textId="77777777" w:rsidR="00A02CEE" w:rsidRDefault="00A02CEE" w:rsidP="00A02CEE">
      <w:r>
        <w:t xml:space="preserve">   @Setter</w:t>
      </w:r>
    </w:p>
    <w:p w14:paraId="609BD3BF" w14:textId="77777777" w:rsidR="00A02CEE" w:rsidRDefault="00A02CEE" w:rsidP="00A02CEE">
      <w:r>
        <w:t xml:space="preserve">   @</w:t>
      </w:r>
      <w:proofErr w:type="gramStart"/>
      <w:r>
        <w:t>Table(</w:t>
      </w:r>
      <w:proofErr w:type="gramEnd"/>
      <w:r>
        <w:t>name = "DEVICE_PERFORMANCE")</w:t>
      </w:r>
    </w:p>
    <w:p w14:paraId="55172ACA" w14:textId="77777777" w:rsidR="00A02CEE" w:rsidRDefault="00A02CEE" w:rsidP="00A02CEE">
      <w:r>
        <w:t xml:space="preserve">   public class </w:t>
      </w:r>
      <w:proofErr w:type="spellStart"/>
      <w:r>
        <w:t>DevicePerformance</w:t>
      </w:r>
      <w:proofErr w:type="spellEnd"/>
      <w:r>
        <w:t xml:space="preserve"> </w:t>
      </w:r>
      <w:proofErr w:type="spellStart"/>
      <w:r>
        <w:t>implements</w:t>
      </w:r>
      <w:proofErr w:type="spellEnd"/>
      <w:r>
        <w:t xml:space="preserve"> </w:t>
      </w:r>
      <w:proofErr w:type="spellStart"/>
      <w:r>
        <w:t>Serializable</w:t>
      </w:r>
      <w:proofErr w:type="spellEnd"/>
      <w:r>
        <w:t xml:space="preserve"> {</w:t>
      </w:r>
    </w:p>
    <w:p w14:paraId="74D17081" w14:textId="77777777" w:rsidR="00A02CEE" w:rsidRDefault="00A02CEE" w:rsidP="00A02CEE">
      <w:r>
        <w:t xml:space="preserve">       private </w:t>
      </w:r>
      <w:proofErr w:type="spellStart"/>
      <w:r>
        <w:t>static</w:t>
      </w:r>
      <w:proofErr w:type="spellEnd"/>
      <w:r>
        <w:t xml:space="preserve"> </w:t>
      </w:r>
      <w:proofErr w:type="spellStart"/>
      <w:r>
        <w:t>final</w:t>
      </w:r>
      <w:proofErr w:type="spellEnd"/>
      <w:r>
        <w:t xml:space="preserve"> long </w:t>
      </w:r>
      <w:proofErr w:type="spellStart"/>
      <w:r>
        <w:t>serialVersionUID</w:t>
      </w:r>
      <w:proofErr w:type="spellEnd"/>
      <w:r>
        <w:t xml:space="preserve"> = -3805544452344967627L;</w:t>
      </w:r>
    </w:p>
    <w:p w14:paraId="21D5FF00" w14:textId="77777777" w:rsidR="00A02CEE" w:rsidRDefault="00A02CEE" w:rsidP="00A02CEE"/>
    <w:p w14:paraId="29A45979" w14:textId="77777777" w:rsidR="00A02CEE" w:rsidRDefault="00A02CEE" w:rsidP="00A02CEE">
      <w:r>
        <w:t xml:space="preserve">       @EmbeddedId</w:t>
      </w:r>
    </w:p>
    <w:p w14:paraId="210952D2" w14:textId="77777777" w:rsidR="00A02CEE" w:rsidRDefault="00A02CEE" w:rsidP="00A02CEE">
      <w:r>
        <w:t xml:space="preserve">       private </w:t>
      </w:r>
      <w:proofErr w:type="spellStart"/>
      <w:r>
        <w:t>DevicePerformancePK</w:t>
      </w:r>
      <w:proofErr w:type="spellEnd"/>
      <w:r>
        <w:t xml:space="preserve"> key;</w:t>
      </w:r>
    </w:p>
    <w:p w14:paraId="7DBB1049" w14:textId="77777777" w:rsidR="00A02CEE" w:rsidRDefault="00A02CEE" w:rsidP="00A02CEE"/>
    <w:p w14:paraId="0C6CC419" w14:textId="77777777" w:rsidR="00A02CEE" w:rsidRDefault="00A02CEE" w:rsidP="00A02CEE">
      <w:r>
        <w:t xml:space="preserve">       @</w:t>
      </w:r>
      <w:proofErr w:type="gramStart"/>
      <w:r>
        <w:t>Column(</w:t>
      </w:r>
      <w:proofErr w:type="gramEnd"/>
      <w:r>
        <w:t>name = "</w:t>
      </w:r>
      <w:proofErr w:type="spellStart"/>
      <w:r>
        <w:t>result</w:t>
      </w:r>
      <w:proofErr w:type="spellEnd"/>
      <w:r>
        <w:t>")</w:t>
      </w:r>
    </w:p>
    <w:p w14:paraId="43ABA50F" w14:textId="77777777" w:rsidR="00A02CEE" w:rsidRDefault="00A02CEE" w:rsidP="00A02CEE">
      <w:r>
        <w:t xml:space="preserve">       private </w:t>
      </w:r>
      <w:proofErr w:type="spellStart"/>
      <w:r>
        <w:t>BigDecimal</w:t>
      </w:r>
      <w:proofErr w:type="spellEnd"/>
      <w:r>
        <w:t xml:space="preserve"> </w:t>
      </w:r>
      <w:proofErr w:type="spellStart"/>
      <w:r>
        <w:t>result</w:t>
      </w:r>
      <w:proofErr w:type="spellEnd"/>
      <w:r>
        <w:t>;</w:t>
      </w:r>
    </w:p>
    <w:p w14:paraId="2AE81036" w14:textId="77777777" w:rsidR="00A02CEE" w:rsidRDefault="00A02CEE" w:rsidP="00A02CEE"/>
    <w:p w14:paraId="23C2A057" w14:textId="77777777" w:rsidR="00A02CEE" w:rsidRDefault="00A02CEE" w:rsidP="00A02CEE">
      <w:r>
        <w:t xml:space="preserve">       @CreationTimestamp</w:t>
      </w:r>
    </w:p>
    <w:p w14:paraId="7C8DF056" w14:textId="77777777" w:rsidR="00A02CEE" w:rsidRDefault="00A02CEE" w:rsidP="00A02CEE">
      <w:r>
        <w:t xml:space="preserve">       @</w:t>
      </w:r>
      <w:proofErr w:type="gramStart"/>
      <w:r>
        <w:t>Column(</w:t>
      </w:r>
      <w:proofErr w:type="gramEnd"/>
      <w:r>
        <w:t>name = "</w:t>
      </w:r>
      <w:proofErr w:type="spellStart"/>
      <w:r>
        <w:t>creation_date</w:t>
      </w:r>
      <w:proofErr w:type="spellEnd"/>
      <w:r>
        <w:t xml:space="preserve">", </w:t>
      </w:r>
      <w:proofErr w:type="spellStart"/>
      <w:r>
        <w:t>updatable</w:t>
      </w:r>
      <w:proofErr w:type="spellEnd"/>
      <w:r>
        <w:t xml:space="preserve"> = false)</w:t>
      </w:r>
    </w:p>
    <w:p w14:paraId="6C49FF10" w14:textId="77777777" w:rsidR="00A02CEE" w:rsidRDefault="00A02CEE" w:rsidP="00A02CEE">
      <w:r>
        <w:t xml:space="preserve">       private </w:t>
      </w:r>
      <w:proofErr w:type="spellStart"/>
      <w:r>
        <w:t>Timestamp</w:t>
      </w:r>
      <w:proofErr w:type="spellEnd"/>
      <w:r>
        <w:t xml:space="preserve"> </w:t>
      </w:r>
      <w:proofErr w:type="spellStart"/>
      <w:r>
        <w:t>creationDate</w:t>
      </w:r>
      <w:proofErr w:type="spellEnd"/>
      <w:r>
        <w:t>;</w:t>
      </w:r>
    </w:p>
    <w:p w14:paraId="6DCAF156" w14:textId="77777777" w:rsidR="00A02CEE" w:rsidRDefault="00A02CEE" w:rsidP="00A02CEE"/>
    <w:p w14:paraId="1D995912" w14:textId="77777777" w:rsidR="00A02CEE" w:rsidRDefault="00A02CEE" w:rsidP="00A02CEE">
      <w:r>
        <w:t xml:space="preserve">       @UpdateTimestamp</w:t>
      </w:r>
    </w:p>
    <w:p w14:paraId="1EFABF83" w14:textId="77777777" w:rsidR="00A02CEE" w:rsidRDefault="00A02CEE" w:rsidP="00A02CEE">
      <w:r>
        <w:t xml:space="preserve">       @</w:t>
      </w:r>
      <w:proofErr w:type="gramStart"/>
      <w:r>
        <w:t>Column(</w:t>
      </w:r>
      <w:proofErr w:type="gramEnd"/>
      <w:r>
        <w:t>name = "</w:t>
      </w:r>
      <w:proofErr w:type="spellStart"/>
      <w:r>
        <w:t>last_modified_date</w:t>
      </w:r>
      <w:proofErr w:type="spellEnd"/>
      <w:r>
        <w:t>")</w:t>
      </w:r>
    </w:p>
    <w:p w14:paraId="1491D25E" w14:textId="77777777" w:rsidR="00A02CEE" w:rsidRDefault="00A02CEE" w:rsidP="00A02CEE">
      <w:r>
        <w:t xml:space="preserve">       private </w:t>
      </w:r>
      <w:proofErr w:type="spellStart"/>
      <w:r>
        <w:t>Timestamp</w:t>
      </w:r>
      <w:proofErr w:type="spellEnd"/>
      <w:r>
        <w:t xml:space="preserve"> </w:t>
      </w:r>
      <w:proofErr w:type="spellStart"/>
      <w:r>
        <w:t>lastModifiedDate</w:t>
      </w:r>
      <w:proofErr w:type="spellEnd"/>
      <w:r>
        <w:t>;</w:t>
      </w:r>
    </w:p>
    <w:p w14:paraId="39402874" w14:textId="77777777" w:rsidR="00A02CEE" w:rsidRDefault="00A02CEE" w:rsidP="00A02CEE"/>
    <w:p w14:paraId="6D5CCED8" w14:textId="77777777" w:rsidR="00A02CEE" w:rsidRDefault="00A02CEE" w:rsidP="00A02CEE">
      <w:r>
        <w:t xml:space="preserve">       // </w:t>
      </w:r>
      <w:proofErr w:type="spellStart"/>
      <w:r>
        <w:t>equals</w:t>
      </w:r>
      <w:proofErr w:type="spellEnd"/>
      <w:r>
        <w:t xml:space="preserve"> and </w:t>
      </w:r>
      <w:proofErr w:type="spellStart"/>
      <w:r>
        <w:t>hashCode</w:t>
      </w:r>
      <w:proofErr w:type="spellEnd"/>
      <w:r>
        <w:t xml:space="preserve"> </w:t>
      </w:r>
      <w:proofErr w:type="spellStart"/>
      <w:r>
        <w:t>methods</w:t>
      </w:r>
      <w:proofErr w:type="spellEnd"/>
    </w:p>
    <w:p w14:paraId="1C78131B" w14:textId="77777777" w:rsidR="00A02CEE" w:rsidRDefault="00A02CEE" w:rsidP="00A02CEE">
      <w:r>
        <w:t xml:space="preserve">   }</w:t>
      </w:r>
    </w:p>
    <w:p w14:paraId="4581B62B" w14:textId="01B25A78" w:rsidR="00A02CEE" w:rsidRDefault="00A02CEE" w:rsidP="00A02CEE">
      <w:r>
        <w:t xml:space="preserve">   `</w:t>
      </w:r>
    </w:p>
    <w:p w14:paraId="1C3674C7" w14:textId="77777777" w:rsidR="00A02CEE" w:rsidRDefault="00A02CEE" w:rsidP="00A02CEE"/>
    <w:p w14:paraId="702AB202" w14:textId="3E8A6FAF" w:rsidR="00A02CEE" w:rsidRPr="00434D7B" w:rsidRDefault="00A02CEE" w:rsidP="00A02CEE">
      <w:pPr>
        <w:rPr>
          <w:b/>
          <w:bCs/>
          <w:u w:val="single"/>
        </w:rPr>
      </w:pPr>
      <w:proofErr w:type="spellStart"/>
      <w:r w:rsidRPr="00434D7B">
        <w:rPr>
          <w:b/>
          <w:bCs/>
          <w:u w:val="single"/>
        </w:rPr>
        <w:t>DevicePerformancePK</w:t>
      </w:r>
      <w:proofErr w:type="spellEnd"/>
    </w:p>
    <w:p w14:paraId="30FBEE03" w14:textId="5FEB5255" w:rsidR="00A02CEE" w:rsidRDefault="00A02CEE" w:rsidP="00A02CEE">
      <w:r>
        <w:t>Questa classe rappresenta la chiave primaria composta per l'entità `</w:t>
      </w:r>
      <w:proofErr w:type="spellStart"/>
      <w:r>
        <w:t>DevicePerformance</w:t>
      </w:r>
      <w:proofErr w:type="spellEnd"/>
      <w:r>
        <w:t>`.</w:t>
      </w:r>
    </w:p>
    <w:p w14:paraId="4BE6C986" w14:textId="4F190B45" w:rsidR="00A02CEE" w:rsidRDefault="00A02CEE" w:rsidP="00A02CEE">
      <w:r>
        <w:t xml:space="preserve"> </w:t>
      </w:r>
      <w:r w:rsidRPr="00434D7B">
        <w:rPr>
          <w:b/>
          <w:bCs/>
        </w:rPr>
        <w:t>Campi</w:t>
      </w:r>
      <w:r>
        <w:t>:</w:t>
      </w:r>
    </w:p>
    <w:p w14:paraId="6FCDEAC0" w14:textId="77777777" w:rsidR="00A02CEE" w:rsidRDefault="00A02CEE" w:rsidP="00A02CEE">
      <w:r>
        <w:t xml:space="preserve">     - `Device </w:t>
      </w:r>
      <w:proofErr w:type="spellStart"/>
      <w:r>
        <w:t>device</w:t>
      </w:r>
      <w:proofErr w:type="spellEnd"/>
      <w:r>
        <w:t>`: L'entità `Device`.</w:t>
      </w:r>
    </w:p>
    <w:p w14:paraId="49B3B61E" w14:textId="77777777" w:rsidR="00A02CEE" w:rsidRDefault="00A02CEE" w:rsidP="00A02CEE">
      <w:r>
        <w:t xml:space="preserve">     - `</w:t>
      </w:r>
      <w:proofErr w:type="spellStart"/>
      <w:r>
        <w:t>PerformanceType</w:t>
      </w:r>
      <w:proofErr w:type="spellEnd"/>
      <w:r>
        <w:t xml:space="preserve"> </w:t>
      </w:r>
      <w:proofErr w:type="spellStart"/>
      <w:r>
        <w:t>performanceType</w:t>
      </w:r>
      <w:proofErr w:type="spellEnd"/>
      <w:r>
        <w:t>`: Il tipo di prestazione.</w:t>
      </w:r>
    </w:p>
    <w:p w14:paraId="0E5E8C2C" w14:textId="0ED2371A" w:rsidR="00A02CEE" w:rsidRDefault="00A02CEE" w:rsidP="00A02CEE">
      <w:r>
        <w:t>Serve a definire una chiave primaria composta per identificare univocamente le prestazioni di un dispositivo nel database.</w:t>
      </w:r>
    </w:p>
    <w:p w14:paraId="53D1CF48" w14:textId="77777777" w:rsidR="00A02CEE" w:rsidRDefault="00A02CEE" w:rsidP="00A02CEE"/>
    <w:p w14:paraId="3309E588" w14:textId="0065269C" w:rsidR="00A02CEE" w:rsidRDefault="00A02CEE" w:rsidP="00A02CEE">
      <w:r>
        <w:t>`java</w:t>
      </w:r>
    </w:p>
    <w:p w14:paraId="1DB76D39" w14:textId="77777777" w:rsidR="00A02CEE" w:rsidRDefault="00A02CEE" w:rsidP="00A02CEE">
      <w:r>
        <w:t xml:space="preserve">   @Embeddable</w:t>
      </w:r>
    </w:p>
    <w:p w14:paraId="20E5DCE1" w14:textId="77777777" w:rsidR="00A02CEE" w:rsidRDefault="00A02CEE" w:rsidP="00A02CEE">
      <w:r>
        <w:t xml:space="preserve">   @Setter</w:t>
      </w:r>
    </w:p>
    <w:p w14:paraId="2D576DEB" w14:textId="77777777" w:rsidR="00A02CEE" w:rsidRDefault="00A02CEE" w:rsidP="00A02CEE">
      <w:r>
        <w:t xml:space="preserve">   @NoArgsConstructor</w:t>
      </w:r>
    </w:p>
    <w:p w14:paraId="0E20A378" w14:textId="77777777" w:rsidR="00A02CEE" w:rsidRDefault="00A02CEE" w:rsidP="00A02CEE">
      <w:r>
        <w:t xml:space="preserve">   @AllArgsConstructor</w:t>
      </w:r>
    </w:p>
    <w:p w14:paraId="152BF6EE" w14:textId="77777777" w:rsidR="00A02CEE" w:rsidRDefault="00A02CEE" w:rsidP="00A02CEE">
      <w:r>
        <w:t xml:space="preserve">   public class </w:t>
      </w:r>
      <w:proofErr w:type="spellStart"/>
      <w:r>
        <w:t>DevicePerformancePK</w:t>
      </w:r>
      <w:proofErr w:type="spellEnd"/>
      <w:r>
        <w:t xml:space="preserve"> </w:t>
      </w:r>
      <w:proofErr w:type="spellStart"/>
      <w:r>
        <w:t>implements</w:t>
      </w:r>
      <w:proofErr w:type="spellEnd"/>
      <w:r>
        <w:t xml:space="preserve"> </w:t>
      </w:r>
      <w:proofErr w:type="spellStart"/>
      <w:r>
        <w:t>Serializable</w:t>
      </w:r>
      <w:proofErr w:type="spellEnd"/>
      <w:r>
        <w:t xml:space="preserve"> {</w:t>
      </w:r>
    </w:p>
    <w:p w14:paraId="52ACD51D" w14:textId="77777777" w:rsidR="00A02CEE" w:rsidRDefault="00A02CEE" w:rsidP="00A02CEE">
      <w:r>
        <w:lastRenderedPageBreak/>
        <w:t xml:space="preserve">       private </w:t>
      </w:r>
      <w:proofErr w:type="spellStart"/>
      <w:r>
        <w:t>static</w:t>
      </w:r>
      <w:proofErr w:type="spellEnd"/>
      <w:r>
        <w:t xml:space="preserve"> </w:t>
      </w:r>
      <w:proofErr w:type="spellStart"/>
      <w:r>
        <w:t>final</w:t>
      </w:r>
      <w:proofErr w:type="spellEnd"/>
      <w:r>
        <w:t xml:space="preserve"> long </w:t>
      </w:r>
      <w:proofErr w:type="spellStart"/>
      <w:r>
        <w:t>serialVersionUID</w:t>
      </w:r>
      <w:proofErr w:type="spellEnd"/>
      <w:r>
        <w:t xml:space="preserve"> = -3805544452344967627L;</w:t>
      </w:r>
    </w:p>
    <w:p w14:paraId="4B788C68" w14:textId="77777777" w:rsidR="00A02CEE" w:rsidRDefault="00A02CEE" w:rsidP="00A02CEE"/>
    <w:p w14:paraId="6AAF4792" w14:textId="77777777" w:rsidR="00A02CEE" w:rsidRDefault="00A02CEE" w:rsidP="00A02CEE">
      <w:r>
        <w:t xml:space="preserve">       @</w:t>
      </w:r>
      <w:proofErr w:type="gramStart"/>
      <w:r>
        <w:t>ManyToOne(</w:t>
      </w:r>
      <w:proofErr w:type="gramEnd"/>
      <w:r>
        <w:t xml:space="preserve">fetch = </w:t>
      </w:r>
      <w:proofErr w:type="spellStart"/>
      <w:r>
        <w:t>FetchType.LAZY</w:t>
      </w:r>
      <w:proofErr w:type="spellEnd"/>
      <w:r>
        <w:t>)</w:t>
      </w:r>
    </w:p>
    <w:p w14:paraId="6159AB6A" w14:textId="77777777" w:rsidR="00A02CEE" w:rsidRDefault="00A02CEE" w:rsidP="00A02CEE">
      <w:r>
        <w:t xml:space="preserve">       @</w:t>
      </w:r>
      <w:proofErr w:type="gramStart"/>
      <w:r>
        <w:t>JoinColumn(</w:t>
      </w:r>
      <w:proofErr w:type="gramEnd"/>
      <w:r>
        <w:t>name = "ID_DEVICE")</w:t>
      </w:r>
    </w:p>
    <w:p w14:paraId="4811F99E" w14:textId="77777777" w:rsidR="00A02CEE" w:rsidRDefault="00A02CEE" w:rsidP="00A02CEE">
      <w:r>
        <w:t xml:space="preserve">       private Device </w:t>
      </w:r>
      <w:proofErr w:type="spellStart"/>
      <w:r>
        <w:t>device</w:t>
      </w:r>
      <w:proofErr w:type="spellEnd"/>
      <w:r>
        <w:t>;</w:t>
      </w:r>
    </w:p>
    <w:p w14:paraId="74A202C1" w14:textId="77777777" w:rsidR="00A02CEE" w:rsidRDefault="00A02CEE" w:rsidP="00A02CEE"/>
    <w:p w14:paraId="06509696" w14:textId="77777777" w:rsidR="00A02CEE" w:rsidRDefault="00A02CEE" w:rsidP="00A02CEE">
      <w:r>
        <w:t xml:space="preserve">       @</w:t>
      </w:r>
      <w:proofErr w:type="gramStart"/>
      <w:r>
        <w:t>ManyToOne(</w:t>
      </w:r>
      <w:proofErr w:type="gramEnd"/>
      <w:r>
        <w:t xml:space="preserve">fetch = </w:t>
      </w:r>
      <w:proofErr w:type="spellStart"/>
      <w:r>
        <w:t>FetchType.LAZY</w:t>
      </w:r>
      <w:proofErr w:type="spellEnd"/>
      <w:r>
        <w:t>)</w:t>
      </w:r>
    </w:p>
    <w:p w14:paraId="5CAD9E54" w14:textId="77777777" w:rsidR="00A02CEE" w:rsidRDefault="00A02CEE" w:rsidP="00A02CEE">
      <w:r>
        <w:t xml:space="preserve">       @</w:t>
      </w:r>
      <w:proofErr w:type="gramStart"/>
      <w:r>
        <w:t>JoinColumn(</w:t>
      </w:r>
      <w:proofErr w:type="gramEnd"/>
      <w:r>
        <w:t>name = "ID_PERFORMANCE_TYPE")</w:t>
      </w:r>
    </w:p>
    <w:p w14:paraId="0B9FF24E" w14:textId="77777777" w:rsidR="00A02CEE" w:rsidRDefault="00A02CEE" w:rsidP="00A02CEE">
      <w:r>
        <w:t xml:space="preserve">       private </w:t>
      </w:r>
      <w:proofErr w:type="spellStart"/>
      <w:r>
        <w:t>PerformanceType</w:t>
      </w:r>
      <w:proofErr w:type="spellEnd"/>
      <w:r>
        <w:t xml:space="preserve"> </w:t>
      </w:r>
      <w:proofErr w:type="spellStart"/>
      <w:r>
        <w:t>performanceType</w:t>
      </w:r>
      <w:proofErr w:type="spellEnd"/>
      <w:r>
        <w:t>;</w:t>
      </w:r>
    </w:p>
    <w:p w14:paraId="121F627F" w14:textId="77777777" w:rsidR="00A02CEE" w:rsidRDefault="00A02CEE" w:rsidP="00A02CEE"/>
    <w:p w14:paraId="5912528A" w14:textId="77777777" w:rsidR="00A02CEE" w:rsidRDefault="00A02CEE" w:rsidP="00A02CEE">
      <w:r>
        <w:t xml:space="preserve">       // </w:t>
      </w:r>
      <w:proofErr w:type="spellStart"/>
      <w:r>
        <w:t>equals</w:t>
      </w:r>
      <w:proofErr w:type="spellEnd"/>
      <w:r>
        <w:t xml:space="preserve"> and </w:t>
      </w:r>
      <w:proofErr w:type="spellStart"/>
      <w:r>
        <w:t>hashCode</w:t>
      </w:r>
      <w:proofErr w:type="spellEnd"/>
      <w:r>
        <w:t xml:space="preserve"> </w:t>
      </w:r>
      <w:proofErr w:type="spellStart"/>
      <w:r>
        <w:t>methods</w:t>
      </w:r>
      <w:proofErr w:type="spellEnd"/>
    </w:p>
    <w:p w14:paraId="2EF55F03" w14:textId="77777777" w:rsidR="00A02CEE" w:rsidRDefault="00A02CEE" w:rsidP="00A02CEE">
      <w:r>
        <w:t xml:space="preserve">   }</w:t>
      </w:r>
    </w:p>
    <w:p w14:paraId="164AB8A1" w14:textId="331EBB0B" w:rsidR="00A02CEE" w:rsidRDefault="00A02CEE" w:rsidP="00A02CEE">
      <w:r>
        <w:t xml:space="preserve">   `</w:t>
      </w:r>
    </w:p>
    <w:p w14:paraId="4B99B75A" w14:textId="77777777" w:rsidR="00A02CEE" w:rsidRDefault="00A02CEE" w:rsidP="00A02CEE"/>
    <w:p w14:paraId="631BE0BE" w14:textId="7DE0C5EB" w:rsidR="00A02CEE" w:rsidRPr="00434D7B" w:rsidRDefault="00A02CEE" w:rsidP="00A02CEE">
      <w:pPr>
        <w:rPr>
          <w:b/>
          <w:bCs/>
          <w:u w:val="single"/>
        </w:rPr>
      </w:pPr>
      <w:proofErr w:type="spellStart"/>
      <w:r w:rsidRPr="00434D7B">
        <w:rPr>
          <w:b/>
          <w:bCs/>
          <w:u w:val="single"/>
        </w:rPr>
        <w:t>PerformanceType</w:t>
      </w:r>
      <w:proofErr w:type="spellEnd"/>
    </w:p>
    <w:p w14:paraId="3F89CC30" w14:textId="3315D35D" w:rsidR="00A02CEE" w:rsidRDefault="00A02CEE" w:rsidP="00A02CEE">
      <w:r>
        <w:t>Questa classe rappresenta l'entità del tipo di prestazione.</w:t>
      </w:r>
    </w:p>
    <w:p w14:paraId="246B2E3F" w14:textId="58A9858F" w:rsidR="00A02CEE" w:rsidRDefault="00A02CEE" w:rsidP="00A02CEE">
      <w:r w:rsidRPr="00434D7B">
        <w:rPr>
          <w:b/>
          <w:bCs/>
        </w:rPr>
        <w:t>Campi</w:t>
      </w:r>
      <w:r>
        <w:t>:</w:t>
      </w:r>
    </w:p>
    <w:p w14:paraId="3ED9F470" w14:textId="77777777" w:rsidR="00A02CEE" w:rsidRDefault="00A02CEE" w:rsidP="00A02CEE">
      <w:r>
        <w:t xml:space="preserve">     - `Long id`: L'ID del tipo di prestazione.</w:t>
      </w:r>
    </w:p>
    <w:p w14:paraId="4A834674" w14:textId="77777777" w:rsidR="00A02CEE" w:rsidRDefault="00A02CEE" w:rsidP="00A02CEE">
      <w:r>
        <w:t xml:space="preserve">     - `</w:t>
      </w:r>
      <w:proofErr w:type="spellStart"/>
      <w:r>
        <w:t>String</w:t>
      </w:r>
      <w:proofErr w:type="spellEnd"/>
      <w:r>
        <w:t xml:space="preserve"> </w:t>
      </w:r>
      <w:proofErr w:type="spellStart"/>
      <w:r>
        <w:t>description</w:t>
      </w:r>
      <w:proofErr w:type="spellEnd"/>
      <w:r>
        <w:t>`: La descrizione del tipo di prestazione.</w:t>
      </w:r>
    </w:p>
    <w:p w14:paraId="29329AD9" w14:textId="7A75A90B" w:rsidR="00A02CEE" w:rsidRDefault="00A02CEE" w:rsidP="00A02CEE">
      <w:r>
        <w:t>Serve a rappresentare e gestire i dati del tipo di prestazione nel database.</w:t>
      </w:r>
    </w:p>
    <w:p w14:paraId="7CA05C8A" w14:textId="77777777" w:rsidR="00A02CEE" w:rsidRDefault="00A02CEE" w:rsidP="00A02CEE"/>
    <w:p w14:paraId="2F0B2114" w14:textId="576BE332" w:rsidR="00A02CEE" w:rsidRDefault="00A02CEE" w:rsidP="00A02CEE">
      <w:r>
        <w:t xml:space="preserve">  `java</w:t>
      </w:r>
    </w:p>
    <w:p w14:paraId="5900DB59" w14:textId="77777777" w:rsidR="00A02CEE" w:rsidRDefault="00A02CEE" w:rsidP="00A02CEE">
      <w:r>
        <w:t xml:space="preserve">   @Entity</w:t>
      </w:r>
    </w:p>
    <w:p w14:paraId="10EBD26E" w14:textId="77777777" w:rsidR="00A02CEE" w:rsidRDefault="00A02CEE" w:rsidP="00A02CEE">
      <w:r>
        <w:t xml:space="preserve">   @Setter</w:t>
      </w:r>
    </w:p>
    <w:p w14:paraId="41F48B6B" w14:textId="77777777" w:rsidR="00A02CEE" w:rsidRDefault="00A02CEE" w:rsidP="00A02CEE">
      <w:r>
        <w:t xml:space="preserve">   @</w:t>
      </w:r>
      <w:proofErr w:type="gramStart"/>
      <w:r>
        <w:t>Table(</w:t>
      </w:r>
      <w:proofErr w:type="gramEnd"/>
      <w:r>
        <w:t>name = "PERFORMANCE_TYPES")</w:t>
      </w:r>
    </w:p>
    <w:p w14:paraId="5D957052" w14:textId="77777777" w:rsidR="00A02CEE" w:rsidRDefault="00A02CEE" w:rsidP="00A02CEE">
      <w:r>
        <w:t xml:space="preserve">   public class </w:t>
      </w:r>
      <w:proofErr w:type="spellStart"/>
      <w:r>
        <w:t>PerformanceType</w:t>
      </w:r>
      <w:proofErr w:type="spellEnd"/>
      <w:r>
        <w:t xml:space="preserve"> </w:t>
      </w:r>
      <w:proofErr w:type="spellStart"/>
      <w:r>
        <w:t>implements</w:t>
      </w:r>
      <w:proofErr w:type="spellEnd"/>
      <w:r>
        <w:t xml:space="preserve"> </w:t>
      </w:r>
      <w:proofErr w:type="spellStart"/>
      <w:r>
        <w:t>Serializable</w:t>
      </w:r>
      <w:proofErr w:type="spellEnd"/>
      <w:r>
        <w:t xml:space="preserve"> {</w:t>
      </w:r>
    </w:p>
    <w:p w14:paraId="4902DB92" w14:textId="77777777" w:rsidR="00A02CEE" w:rsidRDefault="00A02CEE" w:rsidP="00A02CEE">
      <w:r>
        <w:t xml:space="preserve">       private </w:t>
      </w:r>
      <w:proofErr w:type="spellStart"/>
      <w:r>
        <w:t>static</w:t>
      </w:r>
      <w:proofErr w:type="spellEnd"/>
      <w:r>
        <w:t xml:space="preserve"> </w:t>
      </w:r>
      <w:proofErr w:type="spellStart"/>
      <w:r>
        <w:t>final</w:t>
      </w:r>
      <w:proofErr w:type="spellEnd"/>
      <w:r>
        <w:t xml:space="preserve"> long </w:t>
      </w:r>
      <w:proofErr w:type="spellStart"/>
      <w:r>
        <w:t>serialVersionUID</w:t>
      </w:r>
      <w:proofErr w:type="spellEnd"/>
      <w:r>
        <w:t xml:space="preserve"> = -3805544452344967627L;</w:t>
      </w:r>
    </w:p>
    <w:p w14:paraId="0DAE4B74" w14:textId="77777777" w:rsidR="00A02CEE" w:rsidRDefault="00A02CEE" w:rsidP="00A02CEE"/>
    <w:p w14:paraId="72916BB1" w14:textId="77777777" w:rsidR="00A02CEE" w:rsidRDefault="00A02CEE" w:rsidP="00A02CEE">
      <w:r>
        <w:t xml:space="preserve">       @Id</w:t>
      </w:r>
    </w:p>
    <w:p w14:paraId="4FDD5B3D" w14:textId="77777777" w:rsidR="00A02CEE" w:rsidRDefault="00A02CEE" w:rsidP="00A02CEE">
      <w:r>
        <w:t xml:space="preserve">       @</w:t>
      </w:r>
      <w:proofErr w:type="gramStart"/>
      <w:r>
        <w:t>Column(</w:t>
      </w:r>
      <w:proofErr w:type="gramEnd"/>
      <w:r>
        <w:t xml:space="preserve">name = "ID", </w:t>
      </w:r>
      <w:proofErr w:type="spellStart"/>
      <w:r>
        <w:t>insertable</w:t>
      </w:r>
      <w:proofErr w:type="spellEnd"/>
      <w:r>
        <w:t xml:space="preserve">=false, </w:t>
      </w:r>
      <w:proofErr w:type="spellStart"/>
      <w:r>
        <w:t>updatable</w:t>
      </w:r>
      <w:proofErr w:type="spellEnd"/>
      <w:r>
        <w:t>=false)</w:t>
      </w:r>
    </w:p>
    <w:p w14:paraId="7A020966" w14:textId="77777777" w:rsidR="00A02CEE" w:rsidRDefault="00A02CEE" w:rsidP="00A02CEE">
      <w:r>
        <w:t xml:space="preserve">       private Long id;</w:t>
      </w:r>
    </w:p>
    <w:p w14:paraId="3B2F90E1" w14:textId="77777777" w:rsidR="00A02CEE" w:rsidRDefault="00A02CEE" w:rsidP="00A02CEE"/>
    <w:p w14:paraId="2AD5E746" w14:textId="77777777" w:rsidR="00A02CEE" w:rsidRDefault="00A02CEE" w:rsidP="00A02CEE">
      <w:r>
        <w:t xml:space="preserve">       @</w:t>
      </w:r>
      <w:proofErr w:type="gramStart"/>
      <w:r>
        <w:t>Column(</w:t>
      </w:r>
      <w:proofErr w:type="gramEnd"/>
      <w:r>
        <w:t>name = "DESCRIPTION")</w:t>
      </w:r>
    </w:p>
    <w:p w14:paraId="6B16329B" w14:textId="77777777" w:rsidR="00A02CEE" w:rsidRDefault="00A02CEE" w:rsidP="00A02CEE">
      <w:r>
        <w:t xml:space="preserve">       private </w:t>
      </w:r>
      <w:proofErr w:type="spellStart"/>
      <w:r>
        <w:t>String</w:t>
      </w:r>
      <w:proofErr w:type="spellEnd"/>
      <w:r>
        <w:t xml:space="preserve"> </w:t>
      </w:r>
      <w:proofErr w:type="spellStart"/>
      <w:r>
        <w:t>description</w:t>
      </w:r>
      <w:proofErr w:type="spellEnd"/>
      <w:r>
        <w:t>;</w:t>
      </w:r>
    </w:p>
    <w:p w14:paraId="4DA05DC4" w14:textId="77777777" w:rsidR="00A02CEE" w:rsidRDefault="00A02CEE" w:rsidP="00A02CEE"/>
    <w:p w14:paraId="1C3A12FA" w14:textId="77777777" w:rsidR="00A02CEE" w:rsidRDefault="00A02CEE" w:rsidP="00A02CEE">
      <w:r>
        <w:t xml:space="preserve">       // </w:t>
      </w:r>
      <w:proofErr w:type="spellStart"/>
      <w:r>
        <w:t>equals</w:t>
      </w:r>
      <w:proofErr w:type="spellEnd"/>
      <w:r>
        <w:t xml:space="preserve"> and </w:t>
      </w:r>
      <w:proofErr w:type="spellStart"/>
      <w:r>
        <w:t>hashCode</w:t>
      </w:r>
      <w:proofErr w:type="spellEnd"/>
      <w:r>
        <w:t xml:space="preserve"> </w:t>
      </w:r>
      <w:proofErr w:type="spellStart"/>
      <w:r>
        <w:t>methods</w:t>
      </w:r>
      <w:proofErr w:type="spellEnd"/>
    </w:p>
    <w:p w14:paraId="7AF6D470" w14:textId="77777777" w:rsidR="00A02CEE" w:rsidRDefault="00A02CEE" w:rsidP="00A02CEE">
      <w:r>
        <w:t xml:space="preserve">   }</w:t>
      </w:r>
    </w:p>
    <w:p w14:paraId="6A40C1CC" w14:textId="1ECFDF66" w:rsidR="00A02CEE" w:rsidRDefault="00A02CEE" w:rsidP="00A02CEE">
      <w:r>
        <w:t xml:space="preserve">   `</w:t>
      </w:r>
    </w:p>
    <w:p w14:paraId="5157ABB7" w14:textId="77777777" w:rsidR="00A02CEE" w:rsidRDefault="00A02CEE" w:rsidP="00A02CEE"/>
    <w:p w14:paraId="2B6367F2" w14:textId="4C196CB9" w:rsidR="00A02CEE" w:rsidRPr="00434D7B" w:rsidRDefault="00A02CEE" w:rsidP="00A02CEE">
      <w:pPr>
        <w:rPr>
          <w:b/>
          <w:bCs/>
          <w:u w:val="single"/>
        </w:rPr>
      </w:pPr>
      <w:proofErr w:type="spellStart"/>
      <w:r w:rsidRPr="00434D7B">
        <w:rPr>
          <w:b/>
          <w:bCs/>
          <w:u w:val="single"/>
        </w:rPr>
        <w:t>PriceRange</w:t>
      </w:r>
      <w:proofErr w:type="spellEnd"/>
      <w:r w:rsidRPr="00434D7B">
        <w:rPr>
          <w:b/>
          <w:bCs/>
          <w:u w:val="single"/>
        </w:rPr>
        <w:t>:</w:t>
      </w:r>
    </w:p>
    <w:p w14:paraId="1F9767F0" w14:textId="066CDA84" w:rsidR="00A02CEE" w:rsidRDefault="00A02CEE" w:rsidP="00A02CEE">
      <w:r>
        <w:t>Questa classe rappresenta l'entità della fascia di prezzo.</w:t>
      </w:r>
    </w:p>
    <w:p w14:paraId="0E7B1E6F" w14:textId="278E95DC" w:rsidR="00A02CEE" w:rsidRDefault="00A02CEE" w:rsidP="00A02CEE">
      <w:r w:rsidRPr="00434D7B">
        <w:rPr>
          <w:b/>
          <w:bCs/>
        </w:rPr>
        <w:t>Campi</w:t>
      </w:r>
      <w:r>
        <w:t>:</w:t>
      </w:r>
    </w:p>
    <w:p w14:paraId="244B3D4D" w14:textId="77777777" w:rsidR="00A02CEE" w:rsidRDefault="00A02CEE" w:rsidP="00A02CEE">
      <w:r>
        <w:t xml:space="preserve">     - `Long id`: L'ID della fascia di prezzo.</w:t>
      </w:r>
    </w:p>
    <w:p w14:paraId="757B768E" w14:textId="77777777" w:rsidR="00A02CEE" w:rsidRDefault="00A02CEE" w:rsidP="00A02CEE">
      <w:r>
        <w:t xml:space="preserve">     - `</w:t>
      </w:r>
      <w:proofErr w:type="spellStart"/>
      <w:r>
        <w:t>String</w:t>
      </w:r>
      <w:proofErr w:type="spellEnd"/>
      <w:r>
        <w:t xml:space="preserve"> </w:t>
      </w:r>
      <w:proofErr w:type="spellStart"/>
      <w:r>
        <w:t>description</w:t>
      </w:r>
      <w:proofErr w:type="spellEnd"/>
      <w:r>
        <w:t>`: La descrizione della fascia di prezzo.</w:t>
      </w:r>
    </w:p>
    <w:p w14:paraId="1C801FA6" w14:textId="77777777" w:rsidR="00A02CEE" w:rsidRDefault="00A02CEE" w:rsidP="00A02CEE">
      <w:r>
        <w:t xml:space="preserve">     - `</w:t>
      </w:r>
      <w:proofErr w:type="spellStart"/>
      <w:r>
        <w:t>String</w:t>
      </w:r>
      <w:proofErr w:type="spellEnd"/>
      <w:r>
        <w:t xml:space="preserve"> </w:t>
      </w:r>
      <w:proofErr w:type="spellStart"/>
      <w:r>
        <w:t>shortDescription</w:t>
      </w:r>
      <w:proofErr w:type="spellEnd"/>
      <w:r>
        <w:t>`: Una breve descrizione della fascia di prezzo.</w:t>
      </w:r>
    </w:p>
    <w:p w14:paraId="7A4AD2BB" w14:textId="2417E2F4" w:rsidR="00A02CEE" w:rsidRDefault="00A02CEE" w:rsidP="00A02CEE">
      <w:r>
        <w:t>Serve a rappresentare e gestire i dati della fascia di prezzo nel database.</w:t>
      </w:r>
    </w:p>
    <w:p w14:paraId="7E12BE8F" w14:textId="77777777" w:rsidR="00434D7B" w:rsidRDefault="00434D7B" w:rsidP="00A02CEE"/>
    <w:p w14:paraId="2AEAB234" w14:textId="0E0E0C7E" w:rsidR="00A02CEE" w:rsidRDefault="00D73669" w:rsidP="00A02CEE">
      <w:r>
        <w:t xml:space="preserve"> </w:t>
      </w:r>
      <w:r w:rsidR="00425AC9">
        <w:t xml:space="preserve"> </w:t>
      </w:r>
      <w:r w:rsidR="00A02CEE">
        <w:t>`java</w:t>
      </w:r>
    </w:p>
    <w:p w14:paraId="08C34EF5" w14:textId="77777777" w:rsidR="00A02CEE" w:rsidRDefault="00A02CEE" w:rsidP="00A02CEE">
      <w:r>
        <w:t xml:space="preserve">   @Entity</w:t>
      </w:r>
    </w:p>
    <w:p w14:paraId="47B8CD38" w14:textId="77777777" w:rsidR="00A02CEE" w:rsidRDefault="00A02CEE" w:rsidP="00A02CEE">
      <w:r>
        <w:t xml:space="preserve">   @Setter</w:t>
      </w:r>
    </w:p>
    <w:p w14:paraId="17A5AA5F" w14:textId="77777777" w:rsidR="00A02CEE" w:rsidRDefault="00A02CEE" w:rsidP="00A02CEE">
      <w:r>
        <w:t xml:space="preserve">   @</w:t>
      </w:r>
      <w:proofErr w:type="gramStart"/>
      <w:r>
        <w:t>Table(</w:t>
      </w:r>
      <w:proofErr w:type="gramEnd"/>
      <w:r>
        <w:t>name = "PRICE_RANGE")</w:t>
      </w:r>
    </w:p>
    <w:p w14:paraId="4985CDDC" w14:textId="77777777" w:rsidR="00A02CEE" w:rsidRDefault="00A02CEE" w:rsidP="00A02CEE">
      <w:r>
        <w:lastRenderedPageBreak/>
        <w:t xml:space="preserve">   public class </w:t>
      </w:r>
      <w:proofErr w:type="spellStart"/>
      <w:r>
        <w:t>PriceRange</w:t>
      </w:r>
      <w:proofErr w:type="spellEnd"/>
      <w:r>
        <w:t xml:space="preserve"> </w:t>
      </w:r>
      <w:proofErr w:type="spellStart"/>
      <w:r>
        <w:t>implements</w:t>
      </w:r>
      <w:proofErr w:type="spellEnd"/>
      <w:r>
        <w:t xml:space="preserve"> </w:t>
      </w:r>
      <w:proofErr w:type="spellStart"/>
      <w:r>
        <w:t>Serializable</w:t>
      </w:r>
      <w:proofErr w:type="spellEnd"/>
      <w:r>
        <w:t xml:space="preserve"> {</w:t>
      </w:r>
    </w:p>
    <w:p w14:paraId="2D375879" w14:textId="77777777" w:rsidR="00A02CEE" w:rsidRDefault="00A02CEE" w:rsidP="00A02CEE">
      <w:r>
        <w:t xml:space="preserve">       private </w:t>
      </w:r>
      <w:proofErr w:type="spellStart"/>
      <w:r>
        <w:t>static</w:t>
      </w:r>
      <w:proofErr w:type="spellEnd"/>
      <w:r>
        <w:t xml:space="preserve"> </w:t>
      </w:r>
      <w:proofErr w:type="spellStart"/>
      <w:r>
        <w:t>final</w:t>
      </w:r>
      <w:proofErr w:type="spellEnd"/>
      <w:r>
        <w:t xml:space="preserve"> long </w:t>
      </w:r>
      <w:proofErr w:type="spellStart"/>
      <w:r>
        <w:t>serialVersionUID</w:t>
      </w:r>
      <w:proofErr w:type="spellEnd"/>
      <w:r>
        <w:t xml:space="preserve"> = -3805544452344967627L;</w:t>
      </w:r>
    </w:p>
    <w:p w14:paraId="3F49F4D8" w14:textId="77777777" w:rsidR="00A02CEE" w:rsidRDefault="00A02CEE" w:rsidP="00A02CEE"/>
    <w:p w14:paraId="1342E8F9" w14:textId="77777777" w:rsidR="00A02CEE" w:rsidRDefault="00A02CEE" w:rsidP="00A02CEE">
      <w:r>
        <w:t xml:space="preserve">       @Id</w:t>
      </w:r>
    </w:p>
    <w:p w14:paraId="08F05E85" w14:textId="77777777" w:rsidR="00A02CEE" w:rsidRDefault="00A02CEE" w:rsidP="00A02CEE">
      <w:r>
        <w:t xml:space="preserve">       @</w:t>
      </w:r>
      <w:proofErr w:type="gramStart"/>
      <w:r>
        <w:t>Column(</w:t>
      </w:r>
      <w:proofErr w:type="gramEnd"/>
      <w:r>
        <w:t xml:space="preserve">name = "ID", </w:t>
      </w:r>
      <w:proofErr w:type="spellStart"/>
      <w:r>
        <w:t>insertable</w:t>
      </w:r>
      <w:proofErr w:type="spellEnd"/>
      <w:r>
        <w:t xml:space="preserve">=false, </w:t>
      </w:r>
      <w:proofErr w:type="spellStart"/>
      <w:r>
        <w:t>updatable</w:t>
      </w:r>
      <w:proofErr w:type="spellEnd"/>
      <w:r>
        <w:t>=false)</w:t>
      </w:r>
    </w:p>
    <w:p w14:paraId="0866C16D" w14:textId="77777777" w:rsidR="00A02CEE" w:rsidRDefault="00A02CEE" w:rsidP="00A02CEE">
      <w:r>
        <w:t xml:space="preserve">       private Long id;</w:t>
      </w:r>
    </w:p>
    <w:p w14:paraId="69173369" w14:textId="77777777" w:rsidR="00A02CEE" w:rsidRDefault="00A02CEE" w:rsidP="00A02CEE"/>
    <w:p w14:paraId="3A1C218E" w14:textId="77777777" w:rsidR="00A02CEE" w:rsidRDefault="00A02CEE" w:rsidP="00A02CEE">
      <w:r>
        <w:t xml:space="preserve">       @</w:t>
      </w:r>
      <w:proofErr w:type="gramStart"/>
      <w:r>
        <w:t>Column(</w:t>
      </w:r>
      <w:proofErr w:type="gramEnd"/>
      <w:r>
        <w:t>name = "DESCRIPTION")</w:t>
      </w:r>
    </w:p>
    <w:p w14:paraId="64401954" w14:textId="77777777" w:rsidR="00A02CEE" w:rsidRDefault="00A02CEE" w:rsidP="00A02CEE">
      <w:r>
        <w:t xml:space="preserve">       private </w:t>
      </w:r>
      <w:proofErr w:type="spellStart"/>
      <w:r>
        <w:t>String</w:t>
      </w:r>
      <w:proofErr w:type="spellEnd"/>
      <w:r>
        <w:t xml:space="preserve"> </w:t>
      </w:r>
      <w:proofErr w:type="spellStart"/>
      <w:r>
        <w:t>description</w:t>
      </w:r>
      <w:proofErr w:type="spellEnd"/>
      <w:r>
        <w:t>;</w:t>
      </w:r>
    </w:p>
    <w:p w14:paraId="0A189611" w14:textId="77777777" w:rsidR="00A02CEE" w:rsidRDefault="00A02CEE" w:rsidP="00A02CEE"/>
    <w:p w14:paraId="6C41C8E3" w14:textId="77777777" w:rsidR="00A02CEE" w:rsidRDefault="00A02CEE" w:rsidP="00A02CEE">
      <w:r>
        <w:t xml:space="preserve">       @</w:t>
      </w:r>
      <w:proofErr w:type="gramStart"/>
      <w:r>
        <w:t>Column(</w:t>
      </w:r>
      <w:proofErr w:type="gramEnd"/>
      <w:r>
        <w:t>name = "SHORT_DESCRIPTION")</w:t>
      </w:r>
    </w:p>
    <w:p w14:paraId="32C4ADF1" w14:textId="77777777" w:rsidR="00A02CEE" w:rsidRDefault="00A02CEE" w:rsidP="00A02CEE">
      <w:r>
        <w:t xml:space="preserve">       private </w:t>
      </w:r>
      <w:proofErr w:type="spellStart"/>
      <w:r>
        <w:t>String</w:t>
      </w:r>
      <w:proofErr w:type="spellEnd"/>
      <w:r>
        <w:t xml:space="preserve"> </w:t>
      </w:r>
      <w:proofErr w:type="spellStart"/>
      <w:r>
        <w:t>shortDescription</w:t>
      </w:r>
      <w:proofErr w:type="spellEnd"/>
      <w:r>
        <w:t>;</w:t>
      </w:r>
    </w:p>
    <w:p w14:paraId="3E51CB98" w14:textId="77777777" w:rsidR="00A02CEE" w:rsidRDefault="00A02CEE" w:rsidP="00A02CEE"/>
    <w:p w14:paraId="62FC6646" w14:textId="77777777" w:rsidR="00A02CEE" w:rsidRDefault="00A02CEE" w:rsidP="00A02CEE">
      <w:r>
        <w:t xml:space="preserve">       // </w:t>
      </w:r>
      <w:proofErr w:type="spellStart"/>
      <w:r>
        <w:t>equals</w:t>
      </w:r>
      <w:proofErr w:type="spellEnd"/>
      <w:r>
        <w:t xml:space="preserve"> and </w:t>
      </w:r>
      <w:proofErr w:type="spellStart"/>
      <w:r>
        <w:t>hashCode</w:t>
      </w:r>
      <w:proofErr w:type="spellEnd"/>
      <w:r>
        <w:t xml:space="preserve"> </w:t>
      </w:r>
      <w:proofErr w:type="spellStart"/>
      <w:r>
        <w:t>methods</w:t>
      </w:r>
      <w:proofErr w:type="spellEnd"/>
    </w:p>
    <w:p w14:paraId="07EC8664" w14:textId="77777777" w:rsidR="00A02CEE" w:rsidRDefault="00A02CEE" w:rsidP="00A02CEE">
      <w:r>
        <w:t xml:space="preserve">   }</w:t>
      </w:r>
    </w:p>
    <w:p w14:paraId="17EC6094" w14:textId="77777777" w:rsidR="00A02CEE" w:rsidRDefault="00A02CEE" w:rsidP="00A02CEE">
      <w:r>
        <w:t xml:space="preserve">   ```</w:t>
      </w:r>
    </w:p>
    <w:p w14:paraId="6241D4B9" w14:textId="77777777" w:rsidR="00A02CEE" w:rsidRDefault="00A02CEE" w:rsidP="00A02CEE"/>
    <w:p w14:paraId="26714069" w14:textId="77777777" w:rsidR="00A02CEE" w:rsidRDefault="00A02CEE" w:rsidP="00A02CEE"/>
    <w:p w14:paraId="397A2A83" w14:textId="18813EC7" w:rsidR="0083178A" w:rsidRDefault="0083178A" w:rsidP="0083178A">
      <w:pPr>
        <w:pStyle w:val="Titolo2"/>
      </w:pPr>
      <w:r>
        <w:rPr>
          <w:b/>
          <w:bCs/>
        </w:rPr>
        <w:t>P</w:t>
      </w:r>
      <w:r w:rsidRPr="0083178A">
        <w:rPr>
          <w:b/>
          <w:bCs/>
        </w:rPr>
        <w:t>ackage</w:t>
      </w:r>
      <w:r w:rsidRPr="0083178A">
        <w:t xml:space="preserve"> </w:t>
      </w:r>
      <w:proofErr w:type="spellStart"/>
      <w:proofErr w:type="gramStart"/>
      <w:r w:rsidRPr="0083178A">
        <w:t>com.griglie</w:t>
      </w:r>
      <w:proofErr w:type="gramEnd"/>
      <w:r w:rsidRPr="0083178A">
        <w:t>.evaluatePerformanceApp.persistence.repositories</w:t>
      </w:r>
      <w:proofErr w:type="spellEnd"/>
    </w:p>
    <w:p w14:paraId="5A8326E7" w14:textId="77777777" w:rsidR="0083178A" w:rsidRDefault="0083178A" w:rsidP="00A02CEE"/>
    <w:p w14:paraId="7A8C7A55" w14:textId="77777777" w:rsidR="0051552E" w:rsidRDefault="0051552E" w:rsidP="0051552E">
      <w:r>
        <w:t>Queste interfacce repository sono utilizzate per interagire con il database e gestire le operazioni CRUD e le query personalizzate per le rispettive entità.</w:t>
      </w:r>
    </w:p>
    <w:p w14:paraId="254252A9" w14:textId="77777777" w:rsidR="0051552E" w:rsidRDefault="0051552E" w:rsidP="00A02CEE"/>
    <w:p w14:paraId="0333F00B" w14:textId="77777777" w:rsidR="0051552E" w:rsidRDefault="0051552E" w:rsidP="00A02CEE"/>
    <w:p w14:paraId="6FC87A40" w14:textId="64E7C922" w:rsidR="0083178A" w:rsidRDefault="0083178A" w:rsidP="00A02CEE">
      <w:r w:rsidRPr="0083178A">
        <w:drawing>
          <wp:inline distT="0" distB="0" distL="0" distR="0" wp14:anchorId="2B1C17DC" wp14:editId="6FCC2C15">
            <wp:extent cx="3673158" cy="815411"/>
            <wp:effectExtent l="0" t="0" r="3810" b="3810"/>
            <wp:docPr id="72591366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913666" name=""/>
                    <pic:cNvPicPr/>
                  </pic:nvPicPr>
                  <pic:blipFill>
                    <a:blip r:embed="rId29"/>
                    <a:stretch>
                      <a:fillRect/>
                    </a:stretch>
                  </pic:blipFill>
                  <pic:spPr>
                    <a:xfrm>
                      <a:off x="0" y="0"/>
                      <a:ext cx="3673158" cy="815411"/>
                    </a:xfrm>
                    <a:prstGeom prst="rect">
                      <a:avLst/>
                    </a:prstGeom>
                  </pic:spPr>
                </pic:pic>
              </a:graphicData>
            </a:graphic>
          </wp:inline>
        </w:drawing>
      </w:r>
    </w:p>
    <w:p w14:paraId="117CF719" w14:textId="77777777" w:rsidR="00E405F3" w:rsidRDefault="00E405F3" w:rsidP="00A02CEE"/>
    <w:p w14:paraId="4052EB25" w14:textId="77777777" w:rsidR="009E64F2" w:rsidRDefault="009E64F2" w:rsidP="009E64F2"/>
    <w:p w14:paraId="4813B359" w14:textId="6C8A7540" w:rsidR="009E64F2" w:rsidRPr="0051552E" w:rsidRDefault="009E64F2" w:rsidP="009E64F2">
      <w:pPr>
        <w:rPr>
          <w:b/>
          <w:bCs/>
          <w:u w:val="single"/>
        </w:rPr>
      </w:pPr>
      <w:proofErr w:type="spellStart"/>
      <w:r w:rsidRPr="0051552E">
        <w:rPr>
          <w:b/>
          <w:bCs/>
          <w:u w:val="single"/>
        </w:rPr>
        <w:t>DevicePerformanceRepository</w:t>
      </w:r>
      <w:proofErr w:type="spellEnd"/>
    </w:p>
    <w:p w14:paraId="36D42D0E" w14:textId="16C0F65D" w:rsidR="009E64F2" w:rsidRDefault="009E64F2" w:rsidP="009E64F2">
      <w:r>
        <w:t>Questa interfaccia estende `</w:t>
      </w:r>
      <w:proofErr w:type="spellStart"/>
      <w:r>
        <w:t>JpaRepository</w:t>
      </w:r>
      <w:proofErr w:type="spellEnd"/>
      <w:r>
        <w:t>` per fornire metodi CRUD e query personalizzate per l'entità `</w:t>
      </w:r>
      <w:proofErr w:type="spellStart"/>
      <w:r>
        <w:t>DevicePerformance</w:t>
      </w:r>
      <w:proofErr w:type="spellEnd"/>
      <w:r>
        <w:t>`.</w:t>
      </w:r>
    </w:p>
    <w:p w14:paraId="04D1561F" w14:textId="37F7BD79" w:rsidR="009E64F2" w:rsidRPr="0051552E" w:rsidRDefault="009E64F2" w:rsidP="009E64F2">
      <w:pPr>
        <w:rPr>
          <w:b/>
          <w:bCs/>
        </w:rPr>
      </w:pPr>
      <w:r w:rsidRPr="0051552E">
        <w:rPr>
          <w:b/>
          <w:bCs/>
        </w:rPr>
        <w:t>Metodi principal</w:t>
      </w:r>
      <w:r w:rsidR="0051552E" w:rsidRPr="0051552E">
        <w:rPr>
          <w:b/>
          <w:bCs/>
        </w:rPr>
        <w:t>i:</w:t>
      </w:r>
    </w:p>
    <w:p w14:paraId="6DE1832E" w14:textId="77777777" w:rsidR="009E64F2" w:rsidRDefault="009E64F2" w:rsidP="009E64F2">
      <w:r>
        <w:t xml:space="preserve">     - `</w:t>
      </w:r>
      <w:proofErr w:type="spellStart"/>
      <w:r>
        <w:t>getKpiPositionByDescriptionAndOperatingSystem</w:t>
      </w:r>
      <w:proofErr w:type="spellEnd"/>
      <w:r>
        <w:t>`: Restituisce la posizione KPI di un dispositivo specifico in base alla descrizione, al sistema operativo e al tipo di prestazione.</w:t>
      </w:r>
    </w:p>
    <w:p w14:paraId="7F726415" w14:textId="77777777" w:rsidR="009E64F2" w:rsidRDefault="009E64F2" w:rsidP="009E64F2">
      <w:r>
        <w:t xml:space="preserve">     - `</w:t>
      </w:r>
      <w:proofErr w:type="spellStart"/>
      <w:r>
        <w:t>getKpiTopTenByOperatingSystemAndPriceRange</w:t>
      </w:r>
      <w:proofErr w:type="spellEnd"/>
      <w:r>
        <w:t>`: Restituisce i primi 10 dispositivi in classifica in base alla fascia di prezzo, al sistema operativo e al tipo di prestazione.</w:t>
      </w:r>
    </w:p>
    <w:p w14:paraId="62767AE1" w14:textId="77777777" w:rsidR="009E64F2" w:rsidRDefault="009E64F2" w:rsidP="009E64F2">
      <w:r>
        <w:t xml:space="preserve">     - `</w:t>
      </w:r>
      <w:proofErr w:type="spellStart"/>
      <w:r>
        <w:t>getKpiTopTenByPriceRange</w:t>
      </w:r>
      <w:proofErr w:type="spellEnd"/>
      <w:r>
        <w:t>`: Restituisce i primi 10 dispositivi in classifica in base alla fascia di prezzo e al tipo di prestazione.</w:t>
      </w:r>
    </w:p>
    <w:p w14:paraId="7654F050" w14:textId="1A9905BF" w:rsidR="009E64F2" w:rsidRDefault="0051552E" w:rsidP="009E64F2">
      <w:r>
        <w:t>Serve</w:t>
      </w:r>
      <w:r w:rsidR="009E64F2">
        <w:t xml:space="preserve"> a eseguire operazioni di persistenza e query personalizzate sulle prestazioni dei dispositivi.</w:t>
      </w:r>
    </w:p>
    <w:p w14:paraId="2B4A8FF6" w14:textId="77777777" w:rsidR="009E64F2" w:rsidRDefault="009E64F2" w:rsidP="009E64F2"/>
    <w:p w14:paraId="6681AB41" w14:textId="4DA820E8" w:rsidR="009E64F2" w:rsidRDefault="009E64F2" w:rsidP="009E64F2">
      <w:r>
        <w:t xml:space="preserve">   `java</w:t>
      </w:r>
    </w:p>
    <w:p w14:paraId="1793C31E" w14:textId="77777777" w:rsidR="009E64F2" w:rsidRDefault="009E64F2" w:rsidP="009E64F2">
      <w:r>
        <w:t xml:space="preserve">   @Repository</w:t>
      </w:r>
    </w:p>
    <w:p w14:paraId="1AB11BF6" w14:textId="77777777" w:rsidR="009E64F2" w:rsidRDefault="009E64F2" w:rsidP="009E64F2">
      <w:r>
        <w:t xml:space="preserve">   public </w:t>
      </w:r>
      <w:proofErr w:type="spellStart"/>
      <w:r>
        <w:t>interface</w:t>
      </w:r>
      <w:proofErr w:type="spellEnd"/>
      <w:r>
        <w:t xml:space="preserve"> </w:t>
      </w:r>
      <w:proofErr w:type="spellStart"/>
      <w:r>
        <w:t>DevicePerformanceRepository</w:t>
      </w:r>
      <w:proofErr w:type="spellEnd"/>
      <w:r>
        <w:t xml:space="preserve"> </w:t>
      </w:r>
      <w:proofErr w:type="spellStart"/>
      <w:r>
        <w:t>extends</w:t>
      </w:r>
      <w:proofErr w:type="spellEnd"/>
      <w:r>
        <w:t xml:space="preserve"> </w:t>
      </w:r>
      <w:proofErr w:type="spellStart"/>
      <w:r>
        <w:t>JpaRepository</w:t>
      </w:r>
      <w:proofErr w:type="spellEnd"/>
      <w:r>
        <w:t>&lt;</w:t>
      </w:r>
      <w:proofErr w:type="spellStart"/>
      <w:r>
        <w:t>DevicePerformance</w:t>
      </w:r>
      <w:proofErr w:type="spellEnd"/>
      <w:r>
        <w:t xml:space="preserve">, </w:t>
      </w:r>
      <w:proofErr w:type="spellStart"/>
      <w:r>
        <w:t>DevicePerformancePK</w:t>
      </w:r>
      <w:proofErr w:type="spellEnd"/>
      <w:r>
        <w:t>&gt; {</w:t>
      </w:r>
    </w:p>
    <w:p w14:paraId="178A597A" w14:textId="77777777" w:rsidR="009E64F2" w:rsidRDefault="009E64F2" w:rsidP="009E64F2">
      <w:r>
        <w:t xml:space="preserve">       </w:t>
      </w:r>
    </w:p>
    <w:p w14:paraId="31975E22" w14:textId="77777777" w:rsidR="009E64F2" w:rsidRDefault="009E64F2" w:rsidP="009E64F2">
      <w:r>
        <w:t xml:space="preserve">       @</w:t>
      </w:r>
      <w:proofErr w:type="gramStart"/>
      <w:r>
        <w:t>Query(</w:t>
      </w:r>
      <w:proofErr w:type="gramEnd"/>
      <w:r>
        <w:t xml:space="preserve">"SELECT </w:t>
      </w:r>
      <w:proofErr w:type="spellStart"/>
      <w:r>
        <w:t>A.RowNr</w:t>
      </w:r>
      <w:proofErr w:type="spellEnd"/>
      <w:r>
        <w:t xml:space="preserve"> "</w:t>
      </w:r>
    </w:p>
    <w:p w14:paraId="17031CC4" w14:textId="77777777" w:rsidR="009E64F2" w:rsidRDefault="009E64F2" w:rsidP="009E64F2">
      <w:r>
        <w:t xml:space="preserve">               + "FROM ("</w:t>
      </w:r>
    </w:p>
    <w:p w14:paraId="6D733995" w14:textId="77777777" w:rsidR="009E64F2" w:rsidRDefault="009E64F2" w:rsidP="009E64F2">
      <w:r>
        <w:lastRenderedPageBreak/>
        <w:t xml:space="preserve">               + "SELECT ROW_</w:t>
      </w:r>
      <w:proofErr w:type="gramStart"/>
      <w:r>
        <w:t>NUMBER(</w:t>
      </w:r>
      <w:proofErr w:type="gramEnd"/>
      <w:r>
        <w:t xml:space="preserve">) OVER (ORDER BY </w:t>
      </w:r>
      <w:proofErr w:type="spellStart"/>
      <w:r>
        <w:t>dp.result</w:t>
      </w:r>
      <w:proofErr w:type="spellEnd"/>
      <w:r>
        <w:t xml:space="preserve">) AS </w:t>
      </w:r>
      <w:proofErr w:type="spellStart"/>
      <w:r>
        <w:t>RowNr</w:t>
      </w:r>
      <w:proofErr w:type="spellEnd"/>
      <w:r>
        <w:t xml:space="preserve">, </w:t>
      </w:r>
      <w:proofErr w:type="spellStart"/>
      <w:r>
        <w:t>dev.description</w:t>
      </w:r>
      <w:proofErr w:type="spellEnd"/>
      <w:r>
        <w:t xml:space="preserve"> AS </w:t>
      </w:r>
      <w:proofErr w:type="spellStart"/>
      <w:r>
        <w:t>deviceDescription</w:t>
      </w:r>
      <w:proofErr w:type="spellEnd"/>
      <w:r>
        <w:t xml:space="preserve"> "</w:t>
      </w:r>
    </w:p>
    <w:p w14:paraId="7874F3AD" w14:textId="77777777" w:rsidR="009E64F2" w:rsidRDefault="009E64F2" w:rsidP="009E64F2">
      <w:r>
        <w:t xml:space="preserve">               + "FROM </w:t>
      </w:r>
      <w:proofErr w:type="spellStart"/>
      <w:r>
        <w:t>DevicePerformance</w:t>
      </w:r>
      <w:proofErr w:type="spellEnd"/>
      <w:r>
        <w:t xml:space="preserve"> </w:t>
      </w:r>
      <w:proofErr w:type="spellStart"/>
      <w:r>
        <w:t>dp</w:t>
      </w:r>
      <w:proofErr w:type="spellEnd"/>
      <w:r>
        <w:t xml:space="preserve"> "</w:t>
      </w:r>
    </w:p>
    <w:p w14:paraId="39B51914" w14:textId="77777777" w:rsidR="009E64F2" w:rsidRDefault="009E64F2" w:rsidP="009E64F2">
      <w:r>
        <w:t xml:space="preserve">               + "JOIN </w:t>
      </w:r>
      <w:proofErr w:type="spellStart"/>
      <w:proofErr w:type="gramStart"/>
      <w:r>
        <w:t>dp.key.performanceType</w:t>
      </w:r>
      <w:proofErr w:type="spellEnd"/>
      <w:proofErr w:type="gramEnd"/>
      <w:r>
        <w:t xml:space="preserve"> </w:t>
      </w:r>
      <w:proofErr w:type="spellStart"/>
      <w:r>
        <w:t>pt</w:t>
      </w:r>
      <w:proofErr w:type="spellEnd"/>
      <w:r>
        <w:t xml:space="preserve"> on pt.id = :</w:t>
      </w:r>
      <w:proofErr w:type="spellStart"/>
      <w:r>
        <w:t>performanceType</w:t>
      </w:r>
      <w:proofErr w:type="spellEnd"/>
      <w:r>
        <w:t xml:space="preserve"> "</w:t>
      </w:r>
    </w:p>
    <w:p w14:paraId="738FD706" w14:textId="77777777" w:rsidR="009E64F2" w:rsidRDefault="009E64F2" w:rsidP="009E64F2">
      <w:r>
        <w:t xml:space="preserve">               + "JOIN </w:t>
      </w:r>
      <w:proofErr w:type="spellStart"/>
      <w:proofErr w:type="gramStart"/>
      <w:r>
        <w:t>dp.key.device</w:t>
      </w:r>
      <w:proofErr w:type="spellEnd"/>
      <w:proofErr w:type="gramEnd"/>
      <w:r>
        <w:t xml:space="preserve"> </w:t>
      </w:r>
      <w:proofErr w:type="spellStart"/>
      <w:r>
        <w:t>dev</w:t>
      </w:r>
      <w:proofErr w:type="spellEnd"/>
      <w:r>
        <w:t xml:space="preserve"> on </w:t>
      </w:r>
      <w:proofErr w:type="spellStart"/>
      <w:r>
        <w:t>dev.operatingSystem</w:t>
      </w:r>
      <w:proofErr w:type="spellEnd"/>
      <w:r>
        <w:t xml:space="preserve"> = :</w:t>
      </w:r>
      <w:proofErr w:type="spellStart"/>
      <w:r>
        <w:t>operatingSystem</w:t>
      </w:r>
      <w:proofErr w:type="spellEnd"/>
      <w:r>
        <w:t xml:space="preserve"> "</w:t>
      </w:r>
    </w:p>
    <w:p w14:paraId="7038FB4F" w14:textId="77777777" w:rsidR="009E64F2" w:rsidRDefault="009E64F2" w:rsidP="009E64F2">
      <w:r>
        <w:t xml:space="preserve">               + ") A "</w:t>
      </w:r>
    </w:p>
    <w:p w14:paraId="550E08E6" w14:textId="77777777" w:rsidR="009E64F2" w:rsidRDefault="009E64F2" w:rsidP="009E64F2">
      <w:r>
        <w:t xml:space="preserve">               + "WHERE </w:t>
      </w:r>
      <w:proofErr w:type="spellStart"/>
      <w:proofErr w:type="gramStart"/>
      <w:r>
        <w:t>A.deviceDescription</w:t>
      </w:r>
      <w:proofErr w:type="spellEnd"/>
      <w:proofErr w:type="gramEnd"/>
      <w:r>
        <w:t xml:space="preserve"> = :</w:t>
      </w:r>
      <w:proofErr w:type="spellStart"/>
      <w:r>
        <w:t>description</w:t>
      </w:r>
      <w:proofErr w:type="spellEnd"/>
      <w:r>
        <w:t xml:space="preserve"> ")</w:t>
      </w:r>
    </w:p>
    <w:p w14:paraId="16783B7F" w14:textId="77777777" w:rsidR="009E64F2" w:rsidRDefault="009E64F2" w:rsidP="009E64F2">
      <w:r>
        <w:t xml:space="preserve">       Long </w:t>
      </w:r>
      <w:proofErr w:type="spellStart"/>
      <w:r>
        <w:t>getKpiPositionByDescriptionAndOperatingSystem</w:t>
      </w:r>
      <w:proofErr w:type="spellEnd"/>
      <w:r>
        <w:t xml:space="preserve"> (@Param("description") </w:t>
      </w:r>
      <w:proofErr w:type="spellStart"/>
      <w:r>
        <w:t>String</w:t>
      </w:r>
      <w:proofErr w:type="spellEnd"/>
      <w:r>
        <w:t xml:space="preserve"> </w:t>
      </w:r>
      <w:proofErr w:type="spellStart"/>
      <w:r>
        <w:t>description</w:t>
      </w:r>
      <w:proofErr w:type="spellEnd"/>
      <w:r>
        <w:t xml:space="preserve">, @Param("operatingSystem") </w:t>
      </w:r>
      <w:proofErr w:type="spellStart"/>
      <w:r>
        <w:t>String</w:t>
      </w:r>
      <w:proofErr w:type="spellEnd"/>
      <w:r>
        <w:t xml:space="preserve"> </w:t>
      </w:r>
      <w:proofErr w:type="spellStart"/>
      <w:r>
        <w:t>operatingSystem</w:t>
      </w:r>
      <w:proofErr w:type="spellEnd"/>
      <w:r>
        <w:t xml:space="preserve">, @Param("performanceType") Long </w:t>
      </w:r>
      <w:proofErr w:type="spellStart"/>
      <w:r>
        <w:t>performanceType</w:t>
      </w:r>
      <w:proofErr w:type="spellEnd"/>
      <w:r>
        <w:t>);</w:t>
      </w:r>
    </w:p>
    <w:p w14:paraId="1D8F25BF" w14:textId="77777777" w:rsidR="009E64F2" w:rsidRDefault="009E64F2" w:rsidP="009E64F2"/>
    <w:p w14:paraId="17A7C31E" w14:textId="77777777" w:rsidR="009E64F2" w:rsidRDefault="009E64F2" w:rsidP="009E64F2">
      <w:r>
        <w:t xml:space="preserve">       @</w:t>
      </w:r>
      <w:proofErr w:type="gramStart"/>
      <w:r>
        <w:t>Query(</w:t>
      </w:r>
      <w:proofErr w:type="gramEnd"/>
      <w:r>
        <w:t>"SELECT new com.griglie.evaluatePerformanceApp.persistence.projections.DeviceProjection("</w:t>
      </w:r>
    </w:p>
    <w:p w14:paraId="19F50841" w14:textId="77777777" w:rsidR="009E64F2" w:rsidRDefault="009E64F2" w:rsidP="009E64F2">
      <w:r>
        <w:t xml:space="preserve">               + " ROW_</w:t>
      </w:r>
      <w:proofErr w:type="gramStart"/>
      <w:r>
        <w:t>NUMBER(</w:t>
      </w:r>
      <w:proofErr w:type="gramEnd"/>
      <w:r>
        <w:t xml:space="preserve">) OVER (ORDER BY </w:t>
      </w:r>
      <w:proofErr w:type="spellStart"/>
      <w:r>
        <w:t>dp.result</w:t>
      </w:r>
      <w:proofErr w:type="spellEnd"/>
      <w:r>
        <w:t xml:space="preserve">) AS </w:t>
      </w:r>
      <w:proofErr w:type="spellStart"/>
      <w:r>
        <w:t>devicePosition</w:t>
      </w:r>
      <w:proofErr w:type="spellEnd"/>
      <w:r>
        <w:t>, "</w:t>
      </w:r>
    </w:p>
    <w:p w14:paraId="684A5B7C" w14:textId="77777777" w:rsidR="009E64F2" w:rsidRDefault="009E64F2" w:rsidP="009E64F2">
      <w:r>
        <w:t xml:space="preserve">               + "</w:t>
      </w:r>
      <w:proofErr w:type="spellStart"/>
      <w:proofErr w:type="gramStart"/>
      <w:r>
        <w:t>dp.result</w:t>
      </w:r>
      <w:proofErr w:type="spellEnd"/>
      <w:proofErr w:type="gramEnd"/>
      <w:r>
        <w:t xml:space="preserve">  AS </w:t>
      </w:r>
      <w:proofErr w:type="spellStart"/>
      <w:r>
        <w:t>resultValue</w:t>
      </w:r>
      <w:proofErr w:type="spellEnd"/>
      <w:r>
        <w:t>, "</w:t>
      </w:r>
    </w:p>
    <w:p w14:paraId="07A494E5" w14:textId="77777777" w:rsidR="009E64F2" w:rsidRDefault="009E64F2" w:rsidP="009E64F2">
      <w:r>
        <w:t xml:space="preserve">               + "pt.id AS </w:t>
      </w:r>
      <w:proofErr w:type="spellStart"/>
      <w:r>
        <w:t>idPerformanceType</w:t>
      </w:r>
      <w:proofErr w:type="spellEnd"/>
      <w:r>
        <w:t>, "</w:t>
      </w:r>
    </w:p>
    <w:p w14:paraId="4FF0B76F" w14:textId="77777777" w:rsidR="009E64F2" w:rsidRDefault="009E64F2" w:rsidP="009E64F2">
      <w:r>
        <w:t xml:space="preserve">               + "</w:t>
      </w:r>
      <w:proofErr w:type="spellStart"/>
      <w:proofErr w:type="gramStart"/>
      <w:r>
        <w:t>dev.description</w:t>
      </w:r>
      <w:proofErr w:type="spellEnd"/>
      <w:proofErr w:type="gramEnd"/>
      <w:r>
        <w:t xml:space="preserve"> AS </w:t>
      </w:r>
      <w:proofErr w:type="spellStart"/>
      <w:r>
        <w:t>deviceDescription</w:t>
      </w:r>
      <w:proofErr w:type="spellEnd"/>
      <w:r>
        <w:t>, "</w:t>
      </w:r>
    </w:p>
    <w:p w14:paraId="60B9F789" w14:textId="77777777" w:rsidR="009E64F2" w:rsidRDefault="009E64F2" w:rsidP="009E64F2">
      <w:r>
        <w:t xml:space="preserve">               + "</w:t>
      </w:r>
      <w:proofErr w:type="spellStart"/>
      <w:proofErr w:type="gramStart"/>
      <w:r>
        <w:t>dev.operatingSystem</w:t>
      </w:r>
      <w:proofErr w:type="spellEnd"/>
      <w:proofErr w:type="gramEnd"/>
      <w:r>
        <w:t xml:space="preserve"> AS </w:t>
      </w:r>
      <w:proofErr w:type="spellStart"/>
      <w:r>
        <w:t>deviceOperatingSystem</w:t>
      </w:r>
      <w:proofErr w:type="spellEnd"/>
      <w:r>
        <w:t>, "</w:t>
      </w:r>
    </w:p>
    <w:p w14:paraId="595A3748" w14:textId="77777777" w:rsidR="009E64F2" w:rsidRDefault="009E64F2" w:rsidP="009E64F2">
      <w:r>
        <w:t xml:space="preserve">               + "</w:t>
      </w:r>
      <w:proofErr w:type="spellStart"/>
      <w:proofErr w:type="gramStart"/>
      <w:r>
        <w:t>dev.idPriceRange</w:t>
      </w:r>
      <w:proofErr w:type="spellEnd"/>
      <w:proofErr w:type="gramEnd"/>
      <w:r>
        <w:t xml:space="preserve"> AS </w:t>
      </w:r>
      <w:proofErr w:type="spellStart"/>
      <w:r>
        <w:t>idPriceRange</w:t>
      </w:r>
      <w:proofErr w:type="spellEnd"/>
      <w:r>
        <w:t>) "</w:t>
      </w:r>
    </w:p>
    <w:p w14:paraId="7507B04D" w14:textId="77777777" w:rsidR="009E64F2" w:rsidRDefault="009E64F2" w:rsidP="009E64F2">
      <w:r>
        <w:t xml:space="preserve">               + "FROM </w:t>
      </w:r>
      <w:proofErr w:type="spellStart"/>
      <w:r>
        <w:t>DevicePerformance</w:t>
      </w:r>
      <w:proofErr w:type="spellEnd"/>
      <w:r>
        <w:t xml:space="preserve"> </w:t>
      </w:r>
      <w:proofErr w:type="spellStart"/>
      <w:r>
        <w:t>dp</w:t>
      </w:r>
      <w:proofErr w:type="spellEnd"/>
      <w:r>
        <w:t xml:space="preserve"> "                </w:t>
      </w:r>
    </w:p>
    <w:p w14:paraId="4303706F" w14:textId="77777777" w:rsidR="009E64F2" w:rsidRDefault="009E64F2" w:rsidP="009E64F2">
      <w:r>
        <w:t xml:space="preserve">               + "JOIN </w:t>
      </w:r>
      <w:proofErr w:type="spellStart"/>
      <w:proofErr w:type="gramStart"/>
      <w:r>
        <w:t>dp.key.performanceType</w:t>
      </w:r>
      <w:proofErr w:type="spellEnd"/>
      <w:proofErr w:type="gramEnd"/>
      <w:r>
        <w:t xml:space="preserve"> </w:t>
      </w:r>
      <w:proofErr w:type="spellStart"/>
      <w:r>
        <w:t>pt</w:t>
      </w:r>
      <w:proofErr w:type="spellEnd"/>
      <w:r>
        <w:t xml:space="preserve"> on pt.id = :</w:t>
      </w:r>
      <w:proofErr w:type="spellStart"/>
      <w:r>
        <w:t>performanceType</w:t>
      </w:r>
      <w:proofErr w:type="spellEnd"/>
      <w:r>
        <w:t xml:space="preserve"> "</w:t>
      </w:r>
    </w:p>
    <w:p w14:paraId="75FD32E7" w14:textId="77777777" w:rsidR="009E64F2" w:rsidRDefault="009E64F2" w:rsidP="009E64F2">
      <w:r>
        <w:t xml:space="preserve">               + "JOIN </w:t>
      </w:r>
      <w:proofErr w:type="spellStart"/>
      <w:proofErr w:type="gramStart"/>
      <w:r>
        <w:t>dp.key.device</w:t>
      </w:r>
      <w:proofErr w:type="spellEnd"/>
      <w:proofErr w:type="gramEnd"/>
      <w:r>
        <w:t xml:space="preserve"> </w:t>
      </w:r>
      <w:proofErr w:type="spellStart"/>
      <w:r>
        <w:t>dev</w:t>
      </w:r>
      <w:proofErr w:type="spellEnd"/>
      <w:r>
        <w:t xml:space="preserve"> on </w:t>
      </w:r>
      <w:proofErr w:type="spellStart"/>
      <w:r>
        <w:t>dev.operatingSystem</w:t>
      </w:r>
      <w:proofErr w:type="spellEnd"/>
      <w:r>
        <w:t xml:space="preserve"> = :</w:t>
      </w:r>
      <w:proofErr w:type="spellStart"/>
      <w:r>
        <w:t>operatingSystem</w:t>
      </w:r>
      <w:proofErr w:type="spellEnd"/>
      <w:r>
        <w:t xml:space="preserve"> AND </w:t>
      </w:r>
      <w:proofErr w:type="spellStart"/>
      <w:r>
        <w:t>dev.idPriceRange</w:t>
      </w:r>
      <w:proofErr w:type="spellEnd"/>
      <w:r>
        <w:t xml:space="preserve"> = :</w:t>
      </w:r>
      <w:proofErr w:type="spellStart"/>
      <w:r>
        <w:t>idPriceRange</w:t>
      </w:r>
      <w:proofErr w:type="spellEnd"/>
      <w:r>
        <w:t xml:space="preserve"> ")</w:t>
      </w:r>
    </w:p>
    <w:p w14:paraId="0D96CD4B" w14:textId="77777777" w:rsidR="009E64F2" w:rsidRDefault="009E64F2" w:rsidP="009E64F2">
      <w:r>
        <w:t xml:space="preserve">       List&lt;</w:t>
      </w:r>
      <w:proofErr w:type="spellStart"/>
      <w:r>
        <w:t>DeviceProjection</w:t>
      </w:r>
      <w:proofErr w:type="spellEnd"/>
      <w:r>
        <w:t xml:space="preserve">&gt; getKpiTopTenByOperatingSystemAndPriceRange(@Param("operatingSystem") </w:t>
      </w:r>
      <w:proofErr w:type="spellStart"/>
      <w:r>
        <w:t>String</w:t>
      </w:r>
      <w:proofErr w:type="spellEnd"/>
      <w:r>
        <w:t xml:space="preserve"> </w:t>
      </w:r>
      <w:proofErr w:type="spellStart"/>
      <w:r>
        <w:t>operatingSystem</w:t>
      </w:r>
      <w:proofErr w:type="spellEnd"/>
      <w:r>
        <w:t xml:space="preserve">, @Param("idPriceRange") Long </w:t>
      </w:r>
      <w:proofErr w:type="spellStart"/>
      <w:r>
        <w:t>idPriceRange</w:t>
      </w:r>
      <w:proofErr w:type="spellEnd"/>
      <w:r>
        <w:t xml:space="preserve">, @Param("performanceType") Long </w:t>
      </w:r>
      <w:proofErr w:type="spellStart"/>
      <w:r>
        <w:t>performanceType</w:t>
      </w:r>
      <w:proofErr w:type="spellEnd"/>
      <w:r>
        <w:t>);</w:t>
      </w:r>
    </w:p>
    <w:p w14:paraId="6D4E7602" w14:textId="77777777" w:rsidR="009E64F2" w:rsidRDefault="009E64F2" w:rsidP="009E64F2"/>
    <w:p w14:paraId="76121AAB" w14:textId="77777777" w:rsidR="009E64F2" w:rsidRDefault="009E64F2" w:rsidP="009E64F2">
      <w:r>
        <w:t xml:space="preserve">       @</w:t>
      </w:r>
      <w:proofErr w:type="gramStart"/>
      <w:r>
        <w:t>Query(</w:t>
      </w:r>
      <w:proofErr w:type="gramEnd"/>
      <w:r>
        <w:t>"SELECT new com.griglie.evaluatePerformanceApp.persistence.projections.DeviceProjection("</w:t>
      </w:r>
    </w:p>
    <w:p w14:paraId="2F95FA59" w14:textId="77777777" w:rsidR="009E64F2" w:rsidRDefault="009E64F2" w:rsidP="009E64F2">
      <w:r>
        <w:t xml:space="preserve">               + " ROW_</w:t>
      </w:r>
      <w:proofErr w:type="gramStart"/>
      <w:r>
        <w:t>NUMBER(</w:t>
      </w:r>
      <w:proofErr w:type="gramEnd"/>
      <w:r>
        <w:t xml:space="preserve">) OVER (ORDER BY </w:t>
      </w:r>
      <w:proofErr w:type="spellStart"/>
      <w:r>
        <w:t>dp.result</w:t>
      </w:r>
      <w:proofErr w:type="spellEnd"/>
      <w:r>
        <w:t xml:space="preserve">) AS </w:t>
      </w:r>
      <w:proofErr w:type="spellStart"/>
      <w:r>
        <w:t>devicePosition</w:t>
      </w:r>
      <w:proofErr w:type="spellEnd"/>
      <w:r>
        <w:t>, "</w:t>
      </w:r>
    </w:p>
    <w:p w14:paraId="27B1F549" w14:textId="77777777" w:rsidR="009E64F2" w:rsidRDefault="009E64F2" w:rsidP="009E64F2">
      <w:r>
        <w:t xml:space="preserve">               + "</w:t>
      </w:r>
      <w:proofErr w:type="spellStart"/>
      <w:proofErr w:type="gramStart"/>
      <w:r>
        <w:t>dp.result</w:t>
      </w:r>
      <w:proofErr w:type="spellEnd"/>
      <w:proofErr w:type="gramEnd"/>
      <w:r>
        <w:t xml:space="preserve">  AS </w:t>
      </w:r>
      <w:proofErr w:type="spellStart"/>
      <w:r>
        <w:t>resultValue</w:t>
      </w:r>
      <w:proofErr w:type="spellEnd"/>
      <w:r>
        <w:t>, "</w:t>
      </w:r>
    </w:p>
    <w:p w14:paraId="711BB9E6" w14:textId="77777777" w:rsidR="009E64F2" w:rsidRDefault="009E64F2" w:rsidP="009E64F2">
      <w:r>
        <w:t xml:space="preserve">               + "pt.id AS </w:t>
      </w:r>
      <w:proofErr w:type="spellStart"/>
      <w:r>
        <w:t>idPerformanceType</w:t>
      </w:r>
      <w:proofErr w:type="spellEnd"/>
      <w:r>
        <w:t>, "</w:t>
      </w:r>
    </w:p>
    <w:p w14:paraId="4FB7983A" w14:textId="77777777" w:rsidR="009E64F2" w:rsidRDefault="009E64F2" w:rsidP="009E64F2">
      <w:r>
        <w:t xml:space="preserve">               + "</w:t>
      </w:r>
      <w:proofErr w:type="spellStart"/>
      <w:proofErr w:type="gramStart"/>
      <w:r>
        <w:t>dev.description</w:t>
      </w:r>
      <w:proofErr w:type="spellEnd"/>
      <w:proofErr w:type="gramEnd"/>
      <w:r>
        <w:t xml:space="preserve"> AS </w:t>
      </w:r>
      <w:proofErr w:type="spellStart"/>
      <w:r>
        <w:t>deviceDescription</w:t>
      </w:r>
      <w:proofErr w:type="spellEnd"/>
      <w:r>
        <w:t>, "</w:t>
      </w:r>
    </w:p>
    <w:p w14:paraId="5157C3A8" w14:textId="77777777" w:rsidR="009E64F2" w:rsidRDefault="009E64F2" w:rsidP="009E64F2">
      <w:r>
        <w:t xml:space="preserve">               + "</w:t>
      </w:r>
      <w:proofErr w:type="spellStart"/>
      <w:proofErr w:type="gramStart"/>
      <w:r>
        <w:t>dev.operatingSystem</w:t>
      </w:r>
      <w:proofErr w:type="spellEnd"/>
      <w:proofErr w:type="gramEnd"/>
      <w:r>
        <w:t xml:space="preserve"> AS </w:t>
      </w:r>
      <w:proofErr w:type="spellStart"/>
      <w:r>
        <w:t>deviceOperatingSystem</w:t>
      </w:r>
      <w:proofErr w:type="spellEnd"/>
      <w:r>
        <w:t>, "</w:t>
      </w:r>
    </w:p>
    <w:p w14:paraId="2EF9F506" w14:textId="77777777" w:rsidR="009E64F2" w:rsidRDefault="009E64F2" w:rsidP="009E64F2">
      <w:r>
        <w:t xml:space="preserve">               + "</w:t>
      </w:r>
      <w:proofErr w:type="spellStart"/>
      <w:proofErr w:type="gramStart"/>
      <w:r>
        <w:t>dev.idPriceRange</w:t>
      </w:r>
      <w:proofErr w:type="spellEnd"/>
      <w:proofErr w:type="gramEnd"/>
      <w:r>
        <w:t xml:space="preserve"> AS </w:t>
      </w:r>
      <w:proofErr w:type="spellStart"/>
      <w:r>
        <w:t>idPriceRange</w:t>
      </w:r>
      <w:proofErr w:type="spellEnd"/>
      <w:r>
        <w:t>) "</w:t>
      </w:r>
    </w:p>
    <w:p w14:paraId="4639BDB9" w14:textId="77777777" w:rsidR="009E64F2" w:rsidRDefault="009E64F2" w:rsidP="009E64F2">
      <w:r>
        <w:t xml:space="preserve">               + "FROM </w:t>
      </w:r>
      <w:proofErr w:type="spellStart"/>
      <w:r>
        <w:t>DevicePerformance</w:t>
      </w:r>
      <w:proofErr w:type="spellEnd"/>
      <w:r>
        <w:t xml:space="preserve"> </w:t>
      </w:r>
      <w:proofErr w:type="spellStart"/>
      <w:r>
        <w:t>dp</w:t>
      </w:r>
      <w:proofErr w:type="spellEnd"/>
      <w:r>
        <w:t xml:space="preserve"> "                </w:t>
      </w:r>
    </w:p>
    <w:p w14:paraId="3030342E" w14:textId="77777777" w:rsidR="009E64F2" w:rsidRDefault="009E64F2" w:rsidP="009E64F2">
      <w:r>
        <w:t xml:space="preserve">               + "JOIN </w:t>
      </w:r>
      <w:proofErr w:type="spellStart"/>
      <w:proofErr w:type="gramStart"/>
      <w:r>
        <w:t>dp.key.performanceType</w:t>
      </w:r>
      <w:proofErr w:type="spellEnd"/>
      <w:proofErr w:type="gramEnd"/>
      <w:r>
        <w:t xml:space="preserve"> </w:t>
      </w:r>
      <w:proofErr w:type="spellStart"/>
      <w:r>
        <w:t>pt</w:t>
      </w:r>
      <w:proofErr w:type="spellEnd"/>
      <w:r>
        <w:t xml:space="preserve"> on pt.id = :</w:t>
      </w:r>
      <w:proofErr w:type="spellStart"/>
      <w:r>
        <w:t>performanceType</w:t>
      </w:r>
      <w:proofErr w:type="spellEnd"/>
      <w:r>
        <w:t xml:space="preserve"> "</w:t>
      </w:r>
    </w:p>
    <w:p w14:paraId="444E979C" w14:textId="77777777" w:rsidR="009E64F2" w:rsidRDefault="009E64F2" w:rsidP="009E64F2">
      <w:r>
        <w:t xml:space="preserve">               + "JOIN </w:t>
      </w:r>
      <w:proofErr w:type="spellStart"/>
      <w:proofErr w:type="gramStart"/>
      <w:r>
        <w:t>dp.key.device</w:t>
      </w:r>
      <w:proofErr w:type="spellEnd"/>
      <w:proofErr w:type="gramEnd"/>
      <w:r>
        <w:t xml:space="preserve"> </w:t>
      </w:r>
      <w:proofErr w:type="spellStart"/>
      <w:r>
        <w:t>dev</w:t>
      </w:r>
      <w:proofErr w:type="spellEnd"/>
      <w:r>
        <w:t xml:space="preserve"> on </w:t>
      </w:r>
      <w:proofErr w:type="spellStart"/>
      <w:r>
        <w:t>dev.idPriceRange</w:t>
      </w:r>
      <w:proofErr w:type="spellEnd"/>
      <w:r>
        <w:t xml:space="preserve"> = :</w:t>
      </w:r>
      <w:proofErr w:type="spellStart"/>
      <w:r>
        <w:t>idPriceRange</w:t>
      </w:r>
      <w:proofErr w:type="spellEnd"/>
      <w:r>
        <w:t xml:space="preserve"> ")</w:t>
      </w:r>
    </w:p>
    <w:p w14:paraId="161B1FC7" w14:textId="77777777" w:rsidR="009E64F2" w:rsidRDefault="009E64F2" w:rsidP="009E64F2">
      <w:r>
        <w:t xml:space="preserve">       List&lt;</w:t>
      </w:r>
      <w:proofErr w:type="spellStart"/>
      <w:r>
        <w:t>DeviceProjection</w:t>
      </w:r>
      <w:proofErr w:type="spellEnd"/>
      <w:r>
        <w:t xml:space="preserve">&gt; </w:t>
      </w:r>
      <w:proofErr w:type="spellStart"/>
      <w:r>
        <w:t>getKpiTopTenByPriceRange</w:t>
      </w:r>
      <w:proofErr w:type="spellEnd"/>
      <w:r>
        <w:t xml:space="preserve">(@Param("idPriceRange") Long </w:t>
      </w:r>
      <w:proofErr w:type="spellStart"/>
      <w:r>
        <w:t>idPriceRange</w:t>
      </w:r>
      <w:proofErr w:type="spellEnd"/>
      <w:r>
        <w:t xml:space="preserve">, @Param("performanceType") Long </w:t>
      </w:r>
      <w:proofErr w:type="spellStart"/>
      <w:r>
        <w:t>performanceType</w:t>
      </w:r>
      <w:proofErr w:type="spellEnd"/>
      <w:r>
        <w:t xml:space="preserve">, </w:t>
      </w:r>
      <w:proofErr w:type="spellStart"/>
      <w:r>
        <w:t>Pageable</w:t>
      </w:r>
      <w:proofErr w:type="spellEnd"/>
      <w:r>
        <w:t xml:space="preserve"> </w:t>
      </w:r>
      <w:proofErr w:type="spellStart"/>
      <w:r>
        <w:t>pageable</w:t>
      </w:r>
      <w:proofErr w:type="spellEnd"/>
      <w:r>
        <w:t>);</w:t>
      </w:r>
    </w:p>
    <w:p w14:paraId="299EE28C" w14:textId="77777777" w:rsidR="009E64F2" w:rsidRDefault="009E64F2" w:rsidP="009E64F2">
      <w:r>
        <w:t xml:space="preserve">   }</w:t>
      </w:r>
    </w:p>
    <w:p w14:paraId="4F65D2C0" w14:textId="06B4EE74" w:rsidR="009E64F2" w:rsidRDefault="009E64F2" w:rsidP="009E64F2">
      <w:r>
        <w:t xml:space="preserve">   `</w:t>
      </w:r>
    </w:p>
    <w:p w14:paraId="1052EAF1" w14:textId="77777777" w:rsidR="009E64F2" w:rsidRDefault="009E64F2" w:rsidP="009E64F2"/>
    <w:p w14:paraId="27513AD0" w14:textId="33794D81" w:rsidR="0051552E" w:rsidRPr="0051552E" w:rsidRDefault="009E64F2" w:rsidP="009E64F2">
      <w:pPr>
        <w:rPr>
          <w:b/>
          <w:bCs/>
          <w:u w:val="single"/>
        </w:rPr>
      </w:pPr>
      <w:proofErr w:type="spellStart"/>
      <w:r w:rsidRPr="0051552E">
        <w:rPr>
          <w:b/>
          <w:bCs/>
          <w:u w:val="single"/>
        </w:rPr>
        <w:t>DeviceRepository</w:t>
      </w:r>
      <w:proofErr w:type="spellEnd"/>
    </w:p>
    <w:p w14:paraId="58FEE177" w14:textId="2A01EF97" w:rsidR="009E64F2" w:rsidRDefault="009E64F2" w:rsidP="009E64F2">
      <w:r>
        <w:t>Questa interfaccia estende `</w:t>
      </w:r>
      <w:proofErr w:type="spellStart"/>
      <w:r>
        <w:t>JpaRepository</w:t>
      </w:r>
      <w:proofErr w:type="spellEnd"/>
      <w:r>
        <w:t>` per fornire metodi CRUD e query personalizzate per l'entità `Device`.</w:t>
      </w:r>
    </w:p>
    <w:p w14:paraId="2A7951F6" w14:textId="77777777" w:rsidR="0051552E" w:rsidRPr="0051552E" w:rsidRDefault="0051552E" w:rsidP="0051552E">
      <w:pPr>
        <w:rPr>
          <w:b/>
          <w:bCs/>
        </w:rPr>
      </w:pPr>
      <w:r w:rsidRPr="0051552E">
        <w:rPr>
          <w:b/>
          <w:bCs/>
        </w:rPr>
        <w:t>Metodi principali:</w:t>
      </w:r>
    </w:p>
    <w:p w14:paraId="6DAFE89D" w14:textId="77777777" w:rsidR="009E64F2" w:rsidRDefault="009E64F2" w:rsidP="009E64F2">
      <w:r>
        <w:t xml:space="preserve">     - `</w:t>
      </w:r>
      <w:proofErr w:type="spellStart"/>
      <w:r>
        <w:t>findAllByDescriptionAndOperatingSystem</w:t>
      </w:r>
      <w:proofErr w:type="spellEnd"/>
      <w:r>
        <w:t>`: Trova tutti i dispositivi in base alla descrizione e al sistema operativo.</w:t>
      </w:r>
    </w:p>
    <w:p w14:paraId="107BCE1E" w14:textId="77777777" w:rsidR="009E64F2" w:rsidRDefault="009E64F2" w:rsidP="009E64F2">
      <w:r>
        <w:lastRenderedPageBreak/>
        <w:t xml:space="preserve">     - `</w:t>
      </w:r>
      <w:proofErr w:type="spellStart"/>
      <w:r>
        <w:t>existsByDescriptionAndOperatingSystem</w:t>
      </w:r>
      <w:proofErr w:type="spellEnd"/>
      <w:r>
        <w:t>`: Verifica se un dispositivo esiste in base alla descrizione e al sistema operativo.</w:t>
      </w:r>
    </w:p>
    <w:p w14:paraId="789F0AC5" w14:textId="77777777" w:rsidR="009E64F2" w:rsidRDefault="009E64F2" w:rsidP="009E64F2">
      <w:r>
        <w:t xml:space="preserve">     - `update`: Aggiorna la fascia di prezzo di un dispositivo in base alla descrizione e al sistema operativo.</w:t>
      </w:r>
    </w:p>
    <w:p w14:paraId="086D186A" w14:textId="5688D1C9" w:rsidR="009E64F2" w:rsidRDefault="0051552E" w:rsidP="009E64F2">
      <w:r>
        <w:t>Serve</w:t>
      </w:r>
      <w:r w:rsidR="009E64F2">
        <w:t xml:space="preserve"> a eseguire operazioni di persistenza e query personalizzate sui dispositivi.</w:t>
      </w:r>
    </w:p>
    <w:p w14:paraId="033084AB" w14:textId="77777777" w:rsidR="009E64F2" w:rsidRDefault="009E64F2" w:rsidP="009E64F2"/>
    <w:p w14:paraId="775E334A" w14:textId="38B6B856" w:rsidR="009E64F2" w:rsidRDefault="009E64F2" w:rsidP="009E64F2">
      <w:r>
        <w:t xml:space="preserve">  `java</w:t>
      </w:r>
    </w:p>
    <w:p w14:paraId="73E28D4D" w14:textId="77777777" w:rsidR="009E64F2" w:rsidRDefault="009E64F2" w:rsidP="009E64F2">
      <w:r>
        <w:t xml:space="preserve">   @Repository</w:t>
      </w:r>
    </w:p>
    <w:p w14:paraId="5553B7A3" w14:textId="77777777" w:rsidR="009E64F2" w:rsidRDefault="009E64F2" w:rsidP="009E64F2">
      <w:r>
        <w:t xml:space="preserve">   public </w:t>
      </w:r>
      <w:proofErr w:type="spellStart"/>
      <w:r>
        <w:t>interface</w:t>
      </w:r>
      <w:proofErr w:type="spellEnd"/>
      <w:r>
        <w:t xml:space="preserve"> </w:t>
      </w:r>
      <w:proofErr w:type="spellStart"/>
      <w:r>
        <w:t>DeviceRepository</w:t>
      </w:r>
      <w:proofErr w:type="spellEnd"/>
      <w:r>
        <w:t xml:space="preserve"> </w:t>
      </w:r>
      <w:proofErr w:type="spellStart"/>
      <w:r>
        <w:t>extends</w:t>
      </w:r>
      <w:proofErr w:type="spellEnd"/>
      <w:r>
        <w:t xml:space="preserve"> </w:t>
      </w:r>
      <w:proofErr w:type="spellStart"/>
      <w:r>
        <w:t>JpaRepository</w:t>
      </w:r>
      <w:proofErr w:type="spellEnd"/>
      <w:r>
        <w:t>&lt;Device, Long&gt; {</w:t>
      </w:r>
    </w:p>
    <w:p w14:paraId="07B8BB04" w14:textId="77777777" w:rsidR="009E64F2" w:rsidRDefault="009E64F2" w:rsidP="009E64F2">
      <w:r>
        <w:t xml:space="preserve">       </w:t>
      </w:r>
    </w:p>
    <w:p w14:paraId="54EB30EA" w14:textId="77777777" w:rsidR="009E64F2" w:rsidRDefault="009E64F2" w:rsidP="009E64F2">
      <w:r>
        <w:t xml:space="preserve">       Device </w:t>
      </w:r>
      <w:proofErr w:type="spellStart"/>
      <w:proofErr w:type="gramStart"/>
      <w:r>
        <w:t>findAllByDescriptionAndOperatingSystem</w:t>
      </w:r>
      <w:proofErr w:type="spellEnd"/>
      <w:r>
        <w:t>(</w:t>
      </w:r>
      <w:proofErr w:type="spellStart"/>
      <w:proofErr w:type="gramEnd"/>
      <w:r>
        <w:t>String</w:t>
      </w:r>
      <w:proofErr w:type="spellEnd"/>
      <w:r>
        <w:t xml:space="preserve"> </w:t>
      </w:r>
      <w:proofErr w:type="spellStart"/>
      <w:r>
        <w:t>description</w:t>
      </w:r>
      <w:proofErr w:type="spellEnd"/>
      <w:r>
        <w:t xml:space="preserve">, </w:t>
      </w:r>
      <w:proofErr w:type="spellStart"/>
      <w:r>
        <w:t>String</w:t>
      </w:r>
      <w:proofErr w:type="spellEnd"/>
      <w:r>
        <w:t xml:space="preserve"> </w:t>
      </w:r>
      <w:proofErr w:type="spellStart"/>
      <w:r>
        <w:t>operatingSystem</w:t>
      </w:r>
      <w:proofErr w:type="spellEnd"/>
      <w:r>
        <w:t>);</w:t>
      </w:r>
    </w:p>
    <w:p w14:paraId="5DC05E24" w14:textId="77777777" w:rsidR="009E64F2" w:rsidRDefault="009E64F2" w:rsidP="009E64F2">
      <w:r>
        <w:t xml:space="preserve">       </w:t>
      </w:r>
    </w:p>
    <w:p w14:paraId="37E882D0" w14:textId="77777777" w:rsidR="009E64F2" w:rsidRDefault="009E64F2" w:rsidP="009E64F2">
      <w:r>
        <w:t xml:space="preserve">       </w:t>
      </w:r>
      <w:proofErr w:type="spellStart"/>
      <w:r>
        <w:t>boolean</w:t>
      </w:r>
      <w:proofErr w:type="spellEnd"/>
      <w:r>
        <w:t xml:space="preserve"> </w:t>
      </w:r>
      <w:proofErr w:type="spellStart"/>
      <w:proofErr w:type="gramStart"/>
      <w:r>
        <w:t>existsByDescriptionAndOperatingSystem</w:t>
      </w:r>
      <w:proofErr w:type="spellEnd"/>
      <w:r>
        <w:t>(</w:t>
      </w:r>
      <w:proofErr w:type="spellStart"/>
      <w:proofErr w:type="gramEnd"/>
      <w:r>
        <w:t>String</w:t>
      </w:r>
      <w:proofErr w:type="spellEnd"/>
      <w:r>
        <w:t xml:space="preserve"> </w:t>
      </w:r>
      <w:proofErr w:type="spellStart"/>
      <w:r>
        <w:t>description</w:t>
      </w:r>
      <w:proofErr w:type="spellEnd"/>
      <w:r>
        <w:t xml:space="preserve">, </w:t>
      </w:r>
      <w:proofErr w:type="spellStart"/>
      <w:r>
        <w:t>String</w:t>
      </w:r>
      <w:proofErr w:type="spellEnd"/>
      <w:r>
        <w:t xml:space="preserve"> </w:t>
      </w:r>
      <w:proofErr w:type="spellStart"/>
      <w:r>
        <w:t>operatingSystem</w:t>
      </w:r>
      <w:proofErr w:type="spellEnd"/>
      <w:r>
        <w:t>);</w:t>
      </w:r>
    </w:p>
    <w:p w14:paraId="6DEF4970" w14:textId="77777777" w:rsidR="009E64F2" w:rsidRDefault="009E64F2" w:rsidP="009E64F2">
      <w:r>
        <w:t xml:space="preserve">       </w:t>
      </w:r>
    </w:p>
    <w:p w14:paraId="0FE152C3" w14:textId="77777777" w:rsidR="009E64F2" w:rsidRDefault="009E64F2" w:rsidP="009E64F2">
      <w:r>
        <w:t xml:space="preserve">       @Transactional</w:t>
      </w:r>
    </w:p>
    <w:p w14:paraId="5230CD18" w14:textId="77777777" w:rsidR="009E64F2" w:rsidRDefault="009E64F2" w:rsidP="009E64F2">
      <w:r>
        <w:t xml:space="preserve">       @Modifying</w:t>
      </w:r>
    </w:p>
    <w:p w14:paraId="3538EBC9" w14:textId="77777777" w:rsidR="009E64F2" w:rsidRDefault="009E64F2" w:rsidP="009E64F2">
      <w:r>
        <w:t xml:space="preserve">       @</w:t>
      </w:r>
      <w:proofErr w:type="gramStart"/>
      <w:r>
        <w:t>Query(</w:t>
      </w:r>
      <w:proofErr w:type="gramEnd"/>
      <w:r>
        <w:t>"UPDATE Device "</w:t>
      </w:r>
    </w:p>
    <w:p w14:paraId="63BA3E3B" w14:textId="77777777" w:rsidR="009E64F2" w:rsidRDefault="009E64F2" w:rsidP="009E64F2">
      <w:r>
        <w:t xml:space="preserve">               + "SET </w:t>
      </w:r>
      <w:proofErr w:type="spellStart"/>
      <w:r>
        <w:t>idPriceRange</w:t>
      </w:r>
      <w:proofErr w:type="spellEnd"/>
      <w:r>
        <w:t xml:space="preserve"> </w:t>
      </w:r>
      <w:proofErr w:type="gramStart"/>
      <w:r>
        <w:t>= :</w:t>
      </w:r>
      <w:proofErr w:type="spellStart"/>
      <w:r>
        <w:t>idPriceRange</w:t>
      </w:r>
      <w:proofErr w:type="spellEnd"/>
      <w:proofErr w:type="gramEnd"/>
      <w:r>
        <w:t>, "</w:t>
      </w:r>
    </w:p>
    <w:p w14:paraId="7AF250D2" w14:textId="77777777" w:rsidR="009E64F2" w:rsidRDefault="009E64F2" w:rsidP="009E64F2">
      <w:r>
        <w:t xml:space="preserve">               + "</w:t>
      </w:r>
      <w:proofErr w:type="spellStart"/>
      <w:r>
        <w:t>lastModifiedDate</w:t>
      </w:r>
      <w:proofErr w:type="spellEnd"/>
      <w:r>
        <w:t xml:space="preserve"> = </w:t>
      </w:r>
      <w:proofErr w:type="spellStart"/>
      <w:r>
        <w:t>current_timestamp</w:t>
      </w:r>
      <w:proofErr w:type="spellEnd"/>
      <w:r>
        <w:t xml:space="preserve"> "</w:t>
      </w:r>
    </w:p>
    <w:p w14:paraId="3D137E00" w14:textId="77777777" w:rsidR="009E64F2" w:rsidRDefault="009E64F2" w:rsidP="009E64F2">
      <w:r>
        <w:t xml:space="preserve">               + "WHERE </w:t>
      </w:r>
      <w:proofErr w:type="spellStart"/>
      <w:r>
        <w:t>description</w:t>
      </w:r>
      <w:proofErr w:type="spellEnd"/>
      <w:r>
        <w:t xml:space="preserve"> </w:t>
      </w:r>
      <w:proofErr w:type="gramStart"/>
      <w:r>
        <w:t>= :</w:t>
      </w:r>
      <w:proofErr w:type="spellStart"/>
      <w:r>
        <w:t>description</w:t>
      </w:r>
      <w:proofErr w:type="spellEnd"/>
      <w:proofErr w:type="gramEnd"/>
      <w:r>
        <w:t xml:space="preserve"> "</w:t>
      </w:r>
    </w:p>
    <w:p w14:paraId="2FD5ADA1" w14:textId="77777777" w:rsidR="009E64F2" w:rsidRDefault="009E64F2" w:rsidP="009E64F2">
      <w:r>
        <w:t xml:space="preserve">               + "AND </w:t>
      </w:r>
      <w:proofErr w:type="spellStart"/>
      <w:r>
        <w:t>operatingSystem</w:t>
      </w:r>
      <w:proofErr w:type="spellEnd"/>
      <w:r>
        <w:t xml:space="preserve"> </w:t>
      </w:r>
      <w:proofErr w:type="gramStart"/>
      <w:r>
        <w:t>= :</w:t>
      </w:r>
      <w:proofErr w:type="spellStart"/>
      <w:r>
        <w:t>operatingSystem</w:t>
      </w:r>
      <w:proofErr w:type="spellEnd"/>
      <w:proofErr w:type="gramEnd"/>
      <w:r>
        <w:t>")</w:t>
      </w:r>
    </w:p>
    <w:p w14:paraId="3372B4FC" w14:textId="77777777" w:rsidR="009E64F2" w:rsidRDefault="009E64F2" w:rsidP="009E64F2">
      <w:r>
        <w:t xml:space="preserve">       </w:t>
      </w:r>
      <w:proofErr w:type="spellStart"/>
      <w:r>
        <w:t>void</w:t>
      </w:r>
      <w:proofErr w:type="spellEnd"/>
      <w:r>
        <w:t xml:space="preserve"> update(@Param("description") </w:t>
      </w:r>
      <w:proofErr w:type="spellStart"/>
      <w:r>
        <w:t>String</w:t>
      </w:r>
      <w:proofErr w:type="spellEnd"/>
      <w:r>
        <w:t xml:space="preserve"> </w:t>
      </w:r>
      <w:proofErr w:type="spellStart"/>
      <w:r>
        <w:t>description</w:t>
      </w:r>
      <w:proofErr w:type="spellEnd"/>
      <w:r>
        <w:t xml:space="preserve">, @Param("operatingSystem") </w:t>
      </w:r>
      <w:proofErr w:type="spellStart"/>
      <w:r>
        <w:t>String</w:t>
      </w:r>
      <w:proofErr w:type="spellEnd"/>
      <w:r>
        <w:t xml:space="preserve"> </w:t>
      </w:r>
      <w:proofErr w:type="spellStart"/>
      <w:r>
        <w:t>operatingSystem</w:t>
      </w:r>
      <w:proofErr w:type="spellEnd"/>
      <w:r>
        <w:t xml:space="preserve">, @Param("idPriceRange") Long </w:t>
      </w:r>
      <w:proofErr w:type="spellStart"/>
      <w:r>
        <w:t>idPriceRange</w:t>
      </w:r>
      <w:proofErr w:type="spellEnd"/>
      <w:r>
        <w:t>);</w:t>
      </w:r>
    </w:p>
    <w:p w14:paraId="5295E390" w14:textId="77777777" w:rsidR="009E64F2" w:rsidRDefault="009E64F2" w:rsidP="009E64F2">
      <w:r>
        <w:t xml:space="preserve">   }</w:t>
      </w:r>
    </w:p>
    <w:p w14:paraId="5B47F81B" w14:textId="77CC5A92" w:rsidR="009E64F2" w:rsidRDefault="009E64F2" w:rsidP="009E64F2">
      <w:r>
        <w:t xml:space="preserve">   `</w:t>
      </w:r>
    </w:p>
    <w:p w14:paraId="73061A1E" w14:textId="77777777" w:rsidR="009E64F2" w:rsidRDefault="009E64F2" w:rsidP="009E64F2"/>
    <w:p w14:paraId="4C24E9D5" w14:textId="59D1031C" w:rsidR="009E64F2" w:rsidRPr="0051552E" w:rsidRDefault="009E64F2" w:rsidP="009E64F2">
      <w:pPr>
        <w:rPr>
          <w:b/>
          <w:bCs/>
          <w:u w:val="single"/>
        </w:rPr>
      </w:pPr>
      <w:proofErr w:type="spellStart"/>
      <w:r w:rsidRPr="0051552E">
        <w:rPr>
          <w:b/>
          <w:bCs/>
          <w:u w:val="single"/>
        </w:rPr>
        <w:t>PerformanceTypeRepository</w:t>
      </w:r>
      <w:proofErr w:type="spellEnd"/>
    </w:p>
    <w:p w14:paraId="3F2B70D0" w14:textId="467EDEC9" w:rsidR="009E64F2" w:rsidRDefault="009E64F2" w:rsidP="009E64F2">
      <w:r>
        <w:t>Questa interfaccia estende `</w:t>
      </w:r>
      <w:proofErr w:type="spellStart"/>
      <w:r>
        <w:t>JpaRepository</w:t>
      </w:r>
      <w:proofErr w:type="spellEnd"/>
      <w:r>
        <w:t>` per fornire metodi CRUD per l'entità `</w:t>
      </w:r>
      <w:proofErr w:type="spellStart"/>
      <w:r>
        <w:t>PerformanceType</w:t>
      </w:r>
      <w:proofErr w:type="spellEnd"/>
      <w:r>
        <w:t>`.</w:t>
      </w:r>
    </w:p>
    <w:p w14:paraId="14CCA25B" w14:textId="51904E38" w:rsidR="009E64F2" w:rsidRDefault="0051552E" w:rsidP="009E64F2">
      <w:r>
        <w:t>Serve</w:t>
      </w:r>
      <w:r w:rsidR="009E64F2">
        <w:t xml:space="preserve"> a eseguire operazioni di persistenza sui tipi di prestazione.</w:t>
      </w:r>
    </w:p>
    <w:p w14:paraId="627A775C" w14:textId="77777777" w:rsidR="0051552E" w:rsidRDefault="0051552E" w:rsidP="009E64F2"/>
    <w:p w14:paraId="097D36D5" w14:textId="68B2C221" w:rsidR="009E64F2" w:rsidRDefault="009E64F2" w:rsidP="009E64F2">
      <w:r>
        <w:t>`java</w:t>
      </w:r>
    </w:p>
    <w:p w14:paraId="23AD3E94" w14:textId="77777777" w:rsidR="009E64F2" w:rsidRDefault="009E64F2" w:rsidP="009E64F2">
      <w:r>
        <w:t xml:space="preserve">   @Repository</w:t>
      </w:r>
    </w:p>
    <w:p w14:paraId="48468C41" w14:textId="77777777" w:rsidR="009E64F2" w:rsidRDefault="009E64F2" w:rsidP="009E64F2">
      <w:r>
        <w:t xml:space="preserve">   public </w:t>
      </w:r>
      <w:proofErr w:type="spellStart"/>
      <w:r>
        <w:t>interface</w:t>
      </w:r>
      <w:proofErr w:type="spellEnd"/>
      <w:r>
        <w:t xml:space="preserve"> </w:t>
      </w:r>
      <w:proofErr w:type="spellStart"/>
      <w:r>
        <w:t>PerformanceTypeRepository</w:t>
      </w:r>
      <w:proofErr w:type="spellEnd"/>
      <w:r>
        <w:t xml:space="preserve"> </w:t>
      </w:r>
      <w:proofErr w:type="spellStart"/>
      <w:r>
        <w:t>extends</w:t>
      </w:r>
      <w:proofErr w:type="spellEnd"/>
      <w:r>
        <w:t xml:space="preserve"> </w:t>
      </w:r>
      <w:proofErr w:type="spellStart"/>
      <w:r>
        <w:t>JpaRepository</w:t>
      </w:r>
      <w:proofErr w:type="spellEnd"/>
      <w:r>
        <w:t>&lt;</w:t>
      </w:r>
      <w:proofErr w:type="spellStart"/>
      <w:r>
        <w:t>PerformanceType</w:t>
      </w:r>
      <w:proofErr w:type="spellEnd"/>
      <w:r>
        <w:t>, Long&gt; {</w:t>
      </w:r>
    </w:p>
    <w:p w14:paraId="557F874F" w14:textId="77777777" w:rsidR="009E64F2" w:rsidRDefault="009E64F2" w:rsidP="009E64F2">
      <w:r>
        <w:t xml:space="preserve">   }</w:t>
      </w:r>
    </w:p>
    <w:p w14:paraId="1876B88B" w14:textId="056CED3C" w:rsidR="009E64F2" w:rsidRDefault="009E64F2" w:rsidP="009E64F2">
      <w:r>
        <w:t xml:space="preserve">   `</w:t>
      </w:r>
    </w:p>
    <w:p w14:paraId="1D9273FB" w14:textId="77777777" w:rsidR="009E64F2" w:rsidRDefault="009E64F2" w:rsidP="009E64F2"/>
    <w:p w14:paraId="1678229A" w14:textId="72406BFB" w:rsidR="009E64F2" w:rsidRPr="0051552E" w:rsidRDefault="009E64F2" w:rsidP="009E64F2">
      <w:pPr>
        <w:rPr>
          <w:b/>
          <w:bCs/>
          <w:u w:val="single"/>
        </w:rPr>
      </w:pPr>
      <w:proofErr w:type="spellStart"/>
      <w:r w:rsidRPr="0051552E">
        <w:rPr>
          <w:b/>
          <w:bCs/>
          <w:u w:val="single"/>
        </w:rPr>
        <w:t>PriceRangeRepository</w:t>
      </w:r>
      <w:proofErr w:type="spellEnd"/>
    </w:p>
    <w:p w14:paraId="19D42D30" w14:textId="0C359652" w:rsidR="009E64F2" w:rsidRDefault="009E64F2" w:rsidP="009E64F2">
      <w:r>
        <w:t>Questa interfaccia estende `</w:t>
      </w:r>
      <w:proofErr w:type="spellStart"/>
      <w:r>
        <w:t>JpaRepository</w:t>
      </w:r>
      <w:proofErr w:type="spellEnd"/>
      <w:r>
        <w:t>` per fornire metodi CRUD per l'entità `</w:t>
      </w:r>
      <w:proofErr w:type="spellStart"/>
      <w:r>
        <w:t>PriceRange</w:t>
      </w:r>
      <w:proofErr w:type="spellEnd"/>
      <w:r>
        <w:t>`.</w:t>
      </w:r>
    </w:p>
    <w:p w14:paraId="7BD64999" w14:textId="5088BAED" w:rsidR="009E64F2" w:rsidRDefault="0051552E" w:rsidP="009E64F2">
      <w:r>
        <w:t>Serve</w:t>
      </w:r>
      <w:r w:rsidR="009E64F2">
        <w:t xml:space="preserve"> a eseguire operazioni di persistenza sulle fasce di prezzo.</w:t>
      </w:r>
    </w:p>
    <w:p w14:paraId="57CD931B" w14:textId="77777777" w:rsidR="0051552E" w:rsidRDefault="0051552E" w:rsidP="009E64F2"/>
    <w:p w14:paraId="75F61214" w14:textId="6EA1FF57" w:rsidR="009E64F2" w:rsidRDefault="009E64F2" w:rsidP="009E64F2">
      <w:r>
        <w:t>`java</w:t>
      </w:r>
    </w:p>
    <w:p w14:paraId="7C208472" w14:textId="77777777" w:rsidR="009E64F2" w:rsidRDefault="009E64F2" w:rsidP="009E64F2">
      <w:r>
        <w:t xml:space="preserve">   @Repository</w:t>
      </w:r>
    </w:p>
    <w:p w14:paraId="0685FAEF" w14:textId="77777777" w:rsidR="009E64F2" w:rsidRDefault="009E64F2" w:rsidP="009E64F2">
      <w:r>
        <w:t xml:space="preserve">   public </w:t>
      </w:r>
      <w:proofErr w:type="spellStart"/>
      <w:r>
        <w:t>interface</w:t>
      </w:r>
      <w:proofErr w:type="spellEnd"/>
      <w:r>
        <w:t xml:space="preserve"> </w:t>
      </w:r>
      <w:proofErr w:type="spellStart"/>
      <w:r>
        <w:t>PriceRangeRepository</w:t>
      </w:r>
      <w:proofErr w:type="spellEnd"/>
      <w:r>
        <w:t xml:space="preserve"> </w:t>
      </w:r>
      <w:proofErr w:type="spellStart"/>
      <w:r>
        <w:t>extends</w:t>
      </w:r>
      <w:proofErr w:type="spellEnd"/>
      <w:r>
        <w:t xml:space="preserve"> </w:t>
      </w:r>
      <w:proofErr w:type="spellStart"/>
      <w:r>
        <w:t>JpaRepository</w:t>
      </w:r>
      <w:proofErr w:type="spellEnd"/>
      <w:r>
        <w:t>&lt;</w:t>
      </w:r>
      <w:proofErr w:type="spellStart"/>
      <w:r>
        <w:t>PriceRange</w:t>
      </w:r>
      <w:proofErr w:type="spellEnd"/>
      <w:r>
        <w:t>, Long&gt; {</w:t>
      </w:r>
    </w:p>
    <w:p w14:paraId="5CF85D7E" w14:textId="77777777" w:rsidR="009E64F2" w:rsidRDefault="009E64F2" w:rsidP="009E64F2">
      <w:r>
        <w:t xml:space="preserve">   }</w:t>
      </w:r>
    </w:p>
    <w:p w14:paraId="222E43CF" w14:textId="345B4FBC" w:rsidR="001625D2" w:rsidRDefault="009E64F2" w:rsidP="009E64F2">
      <w:r>
        <w:t xml:space="preserve">   `</w:t>
      </w:r>
    </w:p>
    <w:p w14:paraId="729AEC16" w14:textId="77777777" w:rsidR="001625D2" w:rsidRDefault="001625D2" w:rsidP="009E64F2"/>
    <w:p w14:paraId="4824DA92" w14:textId="2350AEAB" w:rsidR="001625D2" w:rsidRDefault="004733BA" w:rsidP="004733BA">
      <w:pPr>
        <w:pStyle w:val="Titolo2"/>
      </w:pPr>
      <w:r>
        <w:rPr>
          <w:b/>
          <w:bCs/>
        </w:rPr>
        <w:t>P</w:t>
      </w:r>
      <w:r w:rsidRPr="004733BA">
        <w:rPr>
          <w:b/>
          <w:bCs/>
        </w:rPr>
        <w:t>ackage</w:t>
      </w:r>
      <w:r w:rsidRPr="004733BA">
        <w:t xml:space="preserve"> </w:t>
      </w:r>
      <w:proofErr w:type="spellStart"/>
      <w:proofErr w:type="gramStart"/>
      <w:r w:rsidRPr="004733BA">
        <w:t>com.griglie</w:t>
      </w:r>
      <w:proofErr w:type="gramEnd"/>
      <w:r w:rsidRPr="004733BA">
        <w:t>.evaluatePerformanceApp.persistence.projections</w:t>
      </w:r>
      <w:proofErr w:type="spellEnd"/>
    </w:p>
    <w:p w14:paraId="6970E4E1" w14:textId="77777777" w:rsidR="00421E83" w:rsidRPr="00421E83" w:rsidRDefault="00421E83" w:rsidP="00421E83"/>
    <w:p w14:paraId="78E74E9B" w14:textId="46805934" w:rsidR="004733BA" w:rsidRPr="004733BA" w:rsidRDefault="00421E83" w:rsidP="004733BA">
      <w:r w:rsidRPr="00421E83">
        <w:lastRenderedPageBreak/>
        <w:drawing>
          <wp:inline distT="0" distB="0" distL="0" distR="0" wp14:anchorId="44EAFFE0" wp14:editId="06670201">
            <wp:extent cx="3703641" cy="358171"/>
            <wp:effectExtent l="0" t="0" r="0" b="3810"/>
            <wp:docPr id="274190988"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90988" name=""/>
                    <pic:cNvPicPr/>
                  </pic:nvPicPr>
                  <pic:blipFill>
                    <a:blip r:embed="rId30"/>
                    <a:stretch>
                      <a:fillRect/>
                    </a:stretch>
                  </pic:blipFill>
                  <pic:spPr>
                    <a:xfrm>
                      <a:off x="0" y="0"/>
                      <a:ext cx="3703641" cy="358171"/>
                    </a:xfrm>
                    <a:prstGeom prst="rect">
                      <a:avLst/>
                    </a:prstGeom>
                  </pic:spPr>
                </pic:pic>
              </a:graphicData>
            </a:graphic>
          </wp:inline>
        </w:drawing>
      </w:r>
    </w:p>
    <w:p w14:paraId="3D2A68AD" w14:textId="77777777" w:rsidR="004733BA" w:rsidRDefault="004733BA" w:rsidP="00A02CEE"/>
    <w:p w14:paraId="2F734D21" w14:textId="72AD97DC" w:rsidR="001625D2" w:rsidRDefault="001625D2" w:rsidP="001625D2">
      <w:r>
        <w:t>La classe `</w:t>
      </w:r>
      <w:proofErr w:type="spellStart"/>
      <w:r>
        <w:t>DeviceProjection</w:t>
      </w:r>
      <w:proofErr w:type="spellEnd"/>
      <w:r>
        <w:t xml:space="preserve">` è una proiezione utilizzata per rappresentare una vista o un insieme di dati specifici relativi a un dispositivo in una query. </w:t>
      </w:r>
    </w:p>
    <w:p w14:paraId="731B0BB6" w14:textId="77777777" w:rsidR="004733BA" w:rsidRDefault="004733BA" w:rsidP="004733BA">
      <w:r>
        <w:t>Questa classe viene utilizzata principalmente per proiettare e rappresentare i dati dei dispositivi in base a specifiche query nel repository, facilitando la gestione e la visualizzazione dei dati filtrati o calcolati.</w:t>
      </w:r>
    </w:p>
    <w:p w14:paraId="1B9D0D7C" w14:textId="77777777" w:rsidR="004733BA" w:rsidRDefault="004733BA" w:rsidP="001625D2"/>
    <w:p w14:paraId="5E0860DA" w14:textId="77777777" w:rsidR="001625D2" w:rsidRDefault="001625D2" w:rsidP="001625D2"/>
    <w:p w14:paraId="02786929" w14:textId="2E87FD0A" w:rsidR="001625D2" w:rsidRDefault="001625D2" w:rsidP="001625D2">
      <w:r w:rsidRPr="004733BA">
        <w:rPr>
          <w:b/>
          <w:bCs/>
        </w:rPr>
        <w:t>Importazioni</w:t>
      </w:r>
      <w:r>
        <w:t>:</w:t>
      </w:r>
    </w:p>
    <w:p w14:paraId="6066F4D4" w14:textId="77777777" w:rsidR="001625D2" w:rsidRDefault="001625D2" w:rsidP="001625D2">
      <w:r>
        <w:t xml:space="preserve">  - `</w:t>
      </w:r>
      <w:proofErr w:type="spellStart"/>
      <w:proofErr w:type="gramStart"/>
      <w:r>
        <w:t>java.math</w:t>
      </w:r>
      <w:proofErr w:type="gramEnd"/>
      <w:r>
        <w:t>.BigDecimal</w:t>
      </w:r>
      <w:proofErr w:type="spellEnd"/>
      <w:r>
        <w:t>`: Utilizzato per rappresentare valori numerici precisi.</w:t>
      </w:r>
    </w:p>
    <w:p w14:paraId="68CB45ED" w14:textId="77777777" w:rsidR="001625D2" w:rsidRDefault="001625D2" w:rsidP="001625D2">
      <w:r>
        <w:t xml:space="preserve">  - `</w:t>
      </w:r>
      <w:proofErr w:type="spellStart"/>
      <w:proofErr w:type="gramStart"/>
      <w:r>
        <w:t>lombok.AllArgsConstructor</w:t>
      </w:r>
      <w:proofErr w:type="spellEnd"/>
      <w:proofErr w:type="gramEnd"/>
      <w:r>
        <w:t>`: Genera un costruttore con tutti gli argomenti.</w:t>
      </w:r>
    </w:p>
    <w:p w14:paraId="59468EEE" w14:textId="77777777" w:rsidR="001625D2" w:rsidRDefault="001625D2" w:rsidP="001625D2">
      <w:r>
        <w:t xml:space="preserve">  - `</w:t>
      </w:r>
      <w:proofErr w:type="spellStart"/>
      <w:proofErr w:type="gramStart"/>
      <w:r>
        <w:t>lombok.Getter</w:t>
      </w:r>
      <w:proofErr w:type="spellEnd"/>
      <w:proofErr w:type="gramEnd"/>
      <w:r>
        <w:t>`: Genera i metodi getter per tutti i campi.</w:t>
      </w:r>
    </w:p>
    <w:p w14:paraId="02E627A4" w14:textId="77777777" w:rsidR="001625D2" w:rsidRDefault="001625D2" w:rsidP="001625D2">
      <w:r>
        <w:t xml:space="preserve">  - `</w:t>
      </w:r>
      <w:proofErr w:type="spellStart"/>
      <w:proofErr w:type="gramStart"/>
      <w:r>
        <w:t>lombok.NoArgsConstructor</w:t>
      </w:r>
      <w:proofErr w:type="spellEnd"/>
      <w:proofErr w:type="gramEnd"/>
      <w:r>
        <w:t>`: Genera un costruttore senza argomenti.</w:t>
      </w:r>
    </w:p>
    <w:p w14:paraId="528B76A0" w14:textId="77777777" w:rsidR="001625D2" w:rsidRDefault="001625D2" w:rsidP="001625D2">
      <w:r>
        <w:t xml:space="preserve">  - `</w:t>
      </w:r>
      <w:proofErr w:type="spellStart"/>
      <w:proofErr w:type="gramStart"/>
      <w:r>
        <w:t>lombok.Setter</w:t>
      </w:r>
      <w:proofErr w:type="spellEnd"/>
      <w:proofErr w:type="gramEnd"/>
      <w:r>
        <w:t>`: Genera i metodi setter per tutti i campi.</w:t>
      </w:r>
    </w:p>
    <w:p w14:paraId="4B52ACDF" w14:textId="77777777" w:rsidR="001625D2" w:rsidRDefault="001625D2" w:rsidP="001625D2"/>
    <w:p w14:paraId="3DBEC233" w14:textId="17B82D8E" w:rsidR="001625D2" w:rsidRPr="004733BA" w:rsidRDefault="001625D2" w:rsidP="001625D2">
      <w:pPr>
        <w:rPr>
          <w:b/>
          <w:bCs/>
        </w:rPr>
      </w:pPr>
      <w:r w:rsidRPr="004733BA">
        <w:rPr>
          <w:b/>
          <w:bCs/>
        </w:rPr>
        <w:t>Annotazioni:</w:t>
      </w:r>
    </w:p>
    <w:p w14:paraId="5A2CFA8A" w14:textId="77777777" w:rsidR="001625D2" w:rsidRDefault="001625D2" w:rsidP="001625D2">
      <w:r>
        <w:t xml:space="preserve">  - `@Getter`: Genera metodi getter per tutti i campi.</w:t>
      </w:r>
    </w:p>
    <w:p w14:paraId="0A945C13" w14:textId="77777777" w:rsidR="001625D2" w:rsidRDefault="001625D2" w:rsidP="001625D2">
      <w:r>
        <w:t xml:space="preserve">  - `@Setter`: Genera metodi setter per tutti i campi.</w:t>
      </w:r>
    </w:p>
    <w:p w14:paraId="789CF381" w14:textId="77777777" w:rsidR="001625D2" w:rsidRDefault="001625D2" w:rsidP="001625D2">
      <w:r>
        <w:t xml:space="preserve">  - `@AllArgsConstructor`: Genera un costruttore con tutti gli argomenti.</w:t>
      </w:r>
    </w:p>
    <w:p w14:paraId="38369B51" w14:textId="77777777" w:rsidR="001625D2" w:rsidRDefault="001625D2" w:rsidP="001625D2">
      <w:r>
        <w:t xml:space="preserve">  - `@NoArgsConstructor`: Genera un costruttore senza argomenti.</w:t>
      </w:r>
    </w:p>
    <w:p w14:paraId="21F14B38" w14:textId="77777777" w:rsidR="001625D2" w:rsidRDefault="001625D2" w:rsidP="001625D2"/>
    <w:p w14:paraId="40DF6030" w14:textId="0A9AEB68" w:rsidR="001625D2" w:rsidRDefault="001625D2" w:rsidP="001625D2">
      <w:r w:rsidRPr="004733BA">
        <w:rPr>
          <w:b/>
          <w:bCs/>
        </w:rPr>
        <w:t>Campi</w:t>
      </w:r>
      <w:r>
        <w:t>:</w:t>
      </w:r>
    </w:p>
    <w:p w14:paraId="5479D7CB" w14:textId="77777777" w:rsidR="001625D2" w:rsidRDefault="001625D2" w:rsidP="001625D2">
      <w:r>
        <w:t xml:space="preserve">  - `Long </w:t>
      </w:r>
      <w:proofErr w:type="spellStart"/>
      <w:r>
        <w:t>devicePosition</w:t>
      </w:r>
      <w:proofErr w:type="spellEnd"/>
      <w:r>
        <w:t>`: Posizione del dispositivo nella classifica.</w:t>
      </w:r>
    </w:p>
    <w:p w14:paraId="61587616" w14:textId="77777777" w:rsidR="001625D2" w:rsidRDefault="001625D2" w:rsidP="001625D2">
      <w:r>
        <w:t xml:space="preserve">  - `</w:t>
      </w:r>
      <w:proofErr w:type="spellStart"/>
      <w:r>
        <w:t>BigDecimal</w:t>
      </w:r>
      <w:proofErr w:type="spellEnd"/>
      <w:r>
        <w:t xml:space="preserve"> </w:t>
      </w:r>
      <w:proofErr w:type="spellStart"/>
      <w:r>
        <w:t>resultValue</w:t>
      </w:r>
      <w:proofErr w:type="spellEnd"/>
      <w:r>
        <w:t>`: Valore del risultato delle prestazioni.</w:t>
      </w:r>
    </w:p>
    <w:p w14:paraId="19B7270D" w14:textId="77777777" w:rsidR="001625D2" w:rsidRDefault="001625D2" w:rsidP="001625D2">
      <w:r>
        <w:t xml:space="preserve">  - `Long </w:t>
      </w:r>
      <w:proofErr w:type="spellStart"/>
      <w:r>
        <w:t>idPerformanceType</w:t>
      </w:r>
      <w:proofErr w:type="spellEnd"/>
      <w:r>
        <w:t>`: ID del tipo di prestazione.</w:t>
      </w:r>
    </w:p>
    <w:p w14:paraId="2261D745" w14:textId="77777777" w:rsidR="001625D2" w:rsidRDefault="001625D2" w:rsidP="001625D2">
      <w:r>
        <w:t xml:space="preserve">  - `</w:t>
      </w:r>
      <w:proofErr w:type="spellStart"/>
      <w:r>
        <w:t>String</w:t>
      </w:r>
      <w:proofErr w:type="spellEnd"/>
      <w:r>
        <w:t xml:space="preserve"> </w:t>
      </w:r>
      <w:proofErr w:type="spellStart"/>
      <w:r>
        <w:t>deviceDescription</w:t>
      </w:r>
      <w:proofErr w:type="spellEnd"/>
      <w:r>
        <w:t>`: Descrizione del dispositivo.</w:t>
      </w:r>
    </w:p>
    <w:p w14:paraId="1E8C38BA" w14:textId="77777777" w:rsidR="001625D2" w:rsidRDefault="001625D2" w:rsidP="001625D2">
      <w:r>
        <w:t xml:space="preserve">  - `</w:t>
      </w:r>
      <w:proofErr w:type="spellStart"/>
      <w:r>
        <w:t>String</w:t>
      </w:r>
      <w:proofErr w:type="spellEnd"/>
      <w:r>
        <w:t xml:space="preserve"> </w:t>
      </w:r>
      <w:proofErr w:type="spellStart"/>
      <w:r>
        <w:t>deviceOperatingSystem</w:t>
      </w:r>
      <w:proofErr w:type="spellEnd"/>
      <w:r>
        <w:t>`: Sistema operativo del dispositivo.</w:t>
      </w:r>
    </w:p>
    <w:p w14:paraId="0468F611" w14:textId="77777777" w:rsidR="001625D2" w:rsidRDefault="001625D2" w:rsidP="001625D2">
      <w:r>
        <w:t xml:space="preserve">  - `Long </w:t>
      </w:r>
      <w:proofErr w:type="spellStart"/>
      <w:r>
        <w:t>idPriceRange</w:t>
      </w:r>
      <w:proofErr w:type="spellEnd"/>
      <w:r>
        <w:t>`: ID della fascia di prezzo.</w:t>
      </w:r>
    </w:p>
    <w:p w14:paraId="49B48A05" w14:textId="77777777" w:rsidR="001625D2" w:rsidRDefault="001625D2" w:rsidP="001625D2"/>
    <w:p w14:paraId="2E1FC339" w14:textId="4E394A54" w:rsidR="001625D2" w:rsidRPr="004733BA" w:rsidRDefault="001625D2" w:rsidP="001625D2">
      <w:pPr>
        <w:rPr>
          <w:b/>
          <w:bCs/>
        </w:rPr>
      </w:pPr>
      <w:r w:rsidRPr="004733BA">
        <w:rPr>
          <w:b/>
          <w:bCs/>
        </w:rPr>
        <w:t>Costruttori:</w:t>
      </w:r>
    </w:p>
    <w:p w14:paraId="139140A5" w14:textId="77777777" w:rsidR="001625D2" w:rsidRDefault="001625D2" w:rsidP="001625D2">
      <w:r>
        <w:t xml:space="preserve">  - Costruttore senza argomenti generato da Lombok (`@</w:t>
      </w:r>
      <w:proofErr w:type="spellStart"/>
      <w:r>
        <w:t>NoArgsConstructor</w:t>
      </w:r>
      <w:proofErr w:type="spellEnd"/>
      <w:r>
        <w:t>`).</w:t>
      </w:r>
    </w:p>
    <w:p w14:paraId="4669B2BD" w14:textId="77777777" w:rsidR="001625D2" w:rsidRDefault="001625D2" w:rsidP="001625D2">
      <w:r>
        <w:t xml:space="preserve">  - Costruttore con tutti gli argomenti generato da Lombok (`@</w:t>
      </w:r>
      <w:proofErr w:type="spellStart"/>
      <w:r>
        <w:t>AllArgsConstructor</w:t>
      </w:r>
      <w:proofErr w:type="spellEnd"/>
      <w:r>
        <w:t>`).</w:t>
      </w:r>
    </w:p>
    <w:p w14:paraId="5FFACA5C" w14:textId="77777777" w:rsidR="001625D2" w:rsidRDefault="001625D2" w:rsidP="001625D2">
      <w:r>
        <w:t xml:space="preserve">  - Un costruttore personalizzato che accetta i campi in un ordine specifico.</w:t>
      </w:r>
    </w:p>
    <w:p w14:paraId="33C28D54" w14:textId="77777777" w:rsidR="004733BA" w:rsidRDefault="004733BA" w:rsidP="001625D2"/>
    <w:p w14:paraId="23147517" w14:textId="30569650" w:rsidR="001625D2" w:rsidRDefault="004733BA" w:rsidP="001625D2">
      <w:r>
        <w:t>E</w:t>
      </w:r>
      <w:r w:rsidR="001625D2">
        <w:t>sempio della classe:</w:t>
      </w:r>
    </w:p>
    <w:p w14:paraId="62DCAB40" w14:textId="77777777" w:rsidR="001625D2" w:rsidRDefault="001625D2" w:rsidP="001625D2"/>
    <w:p w14:paraId="46A2A36C" w14:textId="2752F632" w:rsidR="001625D2" w:rsidRDefault="001625D2" w:rsidP="001625D2">
      <w:r>
        <w:t>`java</w:t>
      </w:r>
    </w:p>
    <w:p w14:paraId="686432A9" w14:textId="77777777" w:rsidR="001625D2" w:rsidRDefault="001625D2" w:rsidP="001625D2">
      <w:r>
        <w:t>@Getter</w:t>
      </w:r>
    </w:p>
    <w:p w14:paraId="66F861B9" w14:textId="77777777" w:rsidR="001625D2" w:rsidRDefault="001625D2" w:rsidP="001625D2">
      <w:r>
        <w:t>@Setter</w:t>
      </w:r>
    </w:p>
    <w:p w14:paraId="61C9D85D" w14:textId="77777777" w:rsidR="001625D2" w:rsidRDefault="001625D2" w:rsidP="001625D2">
      <w:r>
        <w:t>@AllArgsConstructor</w:t>
      </w:r>
    </w:p>
    <w:p w14:paraId="177E3FAE" w14:textId="77777777" w:rsidR="001625D2" w:rsidRDefault="001625D2" w:rsidP="001625D2">
      <w:r>
        <w:t>@NoArgsConstructor</w:t>
      </w:r>
    </w:p>
    <w:p w14:paraId="615DAC28" w14:textId="77777777" w:rsidR="001625D2" w:rsidRDefault="001625D2" w:rsidP="001625D2">
      <w:r>
        <w:t xml:space="preserve">public class </w:t>
      </w:r>
      <w:proofErr w:type="spellStart"/>
      <w:r>
        <w:t>DeviceProjection</w:t>
      </w:r>
      <w:proofErr w:type="spellEnd"/>
      <w:r>
        <w:t xml:space="preserve"> {</w:t>
      </w:r>
    </w:p>
    <w:p w14:paraId="61A27257" w14:textId="77777777" w:rsidR="001625D2" w:rsidRDefault="001625D2" w:rsidP="001625D2">
      <w:r>
        <w:t xml:space="preserve">    </w:t>
      </w:r>
    </w:p>
    <w:p w14:paraId="30095E74" w14:textId="77777777" w:rsidR="001625D2" w:rsidRDefault="001625D2" w:rsidP="001625D2">
      <w:r>
        <w:t xml:space="preserve">    private Long </w:t>
      </w:r>
      <w:proofErr w:type="spellStart"/>
      <w:r>
        <w:t>devicePosition</w:t>
      </w:r>
      <w:proofErr w:type="spellEnd"/>
      <w:r>
        <w:t>;</w:t>
      </w:r>
    </w:p>
    <w:p w14:paraId="727962BA" w14:textId="77777777" w:rsidR="001625D2" w:rsidRDefault="001625D2" w:rsidP="001625D2">
      <w:r>
        <w:t xml:space="preserve">    private </w:t>
      </w:r>
      <w:proofErr w:type="spellStart"/>
      <w:r>
        <w:t>BigDecimal</w:t>
      </w:r>
      <w:proofErr w:type="spellEnd"/>
      <w:r>
        <w:t xml:space="preserve"> </w:t>
      </w:r>
      <w:proofErr w:type="spellStart"/>
      <w:r>
        <w:t>resultValue</w:t>
      </w:r>
      <w:proofErr w:type="spellEnd"/>
      <w:r>
        <w:t xml:space="preserve">; </w:t>
      </w:r>
    </w:p>
    <w:p w14:paraId="35CD6A90" w14:textId="77777777" w:rsidR="001625D2" w:rsidRDefault="001625D2" w:rsidP="001625D2">
      <w:r>
        <w:t xml:space="preserve">    private Long </w:t>
      </w:r>
      <w:proofErr w:type="spellStart"/>
      <w:r>
        <w:t>idPerformanceType</w:t>
      </w:r>
      <w:proofErr w:type="spellEnd"/>
      <w:r>
        <w:t>;</w:t>
      </w:r>
    </w:p>
    <w:p w14:paraId="247DECDB" w14:textId="77777777" w:rsidR="001625D2" w:rsidRDefault="001625D2" w:rsidP="001625D2">
      <w:r>
        <w:t xml:space="preserve">    private </w:t>
      </w:r>
      <w:proofErr w:type="spellStart"/>
      <w:r>
        <w:t>String</w:t>
      </w:r>
      <w:proofErr w:type="spellEnd"/>
      <w:r>
        <w:t xml:space="preserve"> </w:t>
      </w:r>
      <w:proofErr w:type="spellStart"/>
      <w:r>
        <w:t>deviceDescription</w:t>
      </w:r>
      <w:proofErr w:type="spellEnd"/>
      <w:r>
        <w:t>;</w:t>
      </w:r>
    </w:p>
    <w:p w14:paraId="0DF45F89" w14:textId="77777777" w:rsidR="001625D2" w:rsidRDefault="001625D2" w:rsidP="001625D2">
      <w:r>
        <w:t xml:space="preserve">    private </w:t>
      </w:r>
      <w:proofErr w:type="spellStart"/>
      <w:r>
        <w:t>String</w:t>
      </w:r>
      <w:proofErr w:type="spellEnd"/>
      <w:r>
        <w:t xml:space="preserve"> </w:t>
      </w:r>
      <w:proofErr w:type="spellStart"/>
      <w:r>
        <w:t>deviceOperatingSystem</w:t>
      </w:r>
      <w:proofErr w:type="spellEnd"/>
      <w:r>
        <w:t>;</w:t>
      </w:r>
    </w:p>
    <w:p w14:paraId="7301B34E" w14:textId="77777777" w:rsidR="001625D2" w:rsidRDefault="001625D2" w:rsidP="001625D2">
      <w:r>
        <w:t xml:space="preserve">    private Long </w:t>
      </w:r>
      <w:proofErr w:type="spellStart"/>
      <w:r>
        <w:t>idPriceRange</w:t>
      </w:r>
      <w:proofErr w:type="spellEnd"/>
      <w:r>
        <w:t>;</w:t>
      </w:r>
    </w:p>
    <w:p w14:paraId="23489B71" w14:textId="77777777" w:rsidR="001625D2" w:rsidRDefault="001625D2" w:rsidP="001625D2">
      <w:r>
        <w:lastRenderedPageBreak/>
        <w:t xml:space="preserve">   </w:t>
      </w:r>
    </w:p>
    <w:p w14:paraId="33800B4E" w14:textId="77777777" w:rsidR="001625D2" w:rsidRDefault="001625D2" w:rsidP="001625D2">
      <w:r>
        <w:t xml:space="preserve">    public </w:t>
      </w:r>
      <w:proofErr w:type="spellStart"/>
      <w:proofErr w:type="gramStart"/>
      <w:r>
        <w:t>DeviceProjection</w:t>
      </w:r>
      <w:proofErr w:type="spellEnd"/>
      <w:r>
        <w:t>(</w:t>
      </w:r>
      <w:proofErr w:type="gramEnd"/>
      <w:r>
        <w:t xml:space="preserve">Long </w:t>
      </w:r>
      <w:proofErr w:type="spellStart"/>
      <w:r>
        <w:t>idPerformanceType</w:t>
      </w:r>
      <w:proofErr w:type="spellEnd"/>
      <w:r>
        <w:t xml:space="preserve">, </w:t>
      </w:r>
      <w:proofErr w:type="spellStart"/>
      <w:r>
        <w:t>BigDecimal</w:t>
      </w:r>
      <w:proofErr w:type="spellEnd"/>
      <w:r>
        <w:t xml:space="preserve"> </w:t>
      </w:r>
      <w:proofErr w:type="spellStart"/>
      <w:r>
        <w:t>resultValue</w:t>
      </w:r>
      <w:proofErr w:type="spellEnd"/>
      <w:r>
        <w:t xml:space="preserve">, </w:t>
      </w:r>
    </w:p>
    <w:p w14:paraId="523E6D3A" w14:textId="77777777" w:rsidR="001625D2" w:rsidRDefault="001625D2" w:rsidP="001625D2">
      <w:r>
        <w:t xml:space="preserve">            </w:t>
      </w:r>
      <w:proofErr w:type="spellStart"/>
      <w:r>
        <w:t>String</w:t>
      </w:r>
      <w:proofErr w:type="spellEnd"/>
      <w:r>
        <w:t xml:space="preserve"> </w:t>
      </w:r>
      <w:proofErr w:type="spellStart"/>
      <w:r>
        <w:t>deviceDescription</w:t>
      </w:r>
      <w:proofErr w:type="spellEnd"/>
      <w:r>
        <w:t xml:space="preserve">, </w:t>
      </w:r>
      <w:proofErr w:type="spellStart"/>
      <w:r>
        <w:t>String</w:t>
      </w:r>
      <w:proofErr w:type="spellEnd"/>
      <w:r>
        <w:t xml:space="preserve"> </w:t>
      </w:r>
      <w:proofErr w:type="spellStart"/>
      <w:proofErr w:type="gramStart"/>
      <w:r>
        <w:t>deviceOperatingSystem</w:t>
      </w:r>
      <w:proofErr w:type="spellEnd"/>
      <w:r>
        <w:t>,  Long</w:t>
      </w:r>
      <w:proofErr w:type="gramEnd"/>
      <w:r>
        <w:t xml:space="preserve"> </w:t>
      </w:r>
      <w:proofErr w:type="spellStart"/>
      <w:r>
        <w:t>idPriceRange</w:t>
      </w:r>
      <w:proofErr w:type="spellEnd"/>
      <w:r>
        <w:t xml:space="preserve">, Long </w:t>
      </w:r>
      <w:proofErr w:type="spellStart"/>
      <w:r>
        <w:t>devicePosition</w:t>
      </w:r>
      <w:proofErr w:type="spellEnd"/>
      <w:r>
        <w:t xml:space="preserve"> ) {</w:t>
      </w:r>
    </w:p>
    <w:p w14:paraId="3FF12542" w14:textId="77777777" w:rsidR="001625D2" w:rsidRDefault="001625D2" w:rsidP="001625D2">
      <w:r>
        <w:t xml:space="preserve">        </w:t>
      </w:r>
    </w:p>
    <w:p w14:paraId="212F30FE" w14:textId="77777777" w:rsidR="001625D2" w:rsidRDefault="001625D2" w:rsidP="001625D2">
      <w:r>
        <w:t xml:space="preserve">        </w:t>
      </w:r>
      <w:proofErr w:type="spellStart"/>
      <w:proofErr w:type="gramStart"/>
      <w:r>
        <w:t>this.idPerformanceType</w:t>
      </w:r>
      <w:proofErr w:type="spellEnd"/>
      <w:proofErr w:type="gramEnd"/>
      <w:r>
        <w:t xml:space="preserve"> = </w:t>
      </w:r>
      <w:proofErr w:type="spellStart"/>
      <w:r>
        <w:t>idPerformanceType</w:t>
      </w:r>
      <w:proofErr w:type="spellEnd"/>
      <w:r>
        <w:t>;</w:t>
      </w:r>
    </w:p>
    <w:p w14:paraId="2A7735D9" w14:textId="77777777" w:rsidR="001625D2" w:rsidRDefault="001625D2" w:rsidP="001625D2">
      <w:r>
        <w:t xml:space="preserve">        </w:t>
      </w:r>
      <w:proofErr w:type="spellStart"/>
      <w:proofErr w:type="gramStart"/>
      <w:r>
        <w:t>this.deviceDescription</w:t>
      </w:r>
      <w:proofErr w:type="spellEnd"/>
      <w:proofErr w:type="gramEnd"/>
      <w:r>
        <w:t xml:space="preserve"> = </w:t>
      </w:r>
      <w:proofErr w:type="spellStart"/>
      <w:r>
        <w:t>deviceDescription</w:t>
      </w:r>
      <w:proofErr w:type="spellEnd"/>
      <w:r>
        <w:t>;</w:t>
      </w:r>
    </w:p>
    <w:p w14:paraId="3A599ACD" w14:textId="77777777" w:rsidR="001625D2" w:rsidRDefault="001625D2" w:rsidP="001625D2">
      <w:r>
        <w:t xml:space="preserve">        </w:t>
      </w:r>
      <w:proofErr w:type="spellStart"/>
      <w:proofErr w:type="gramStart"/>
      <w:r>
        <w:t>this.deviceOperatingSystem</w:t>
      </w:r>
      <w:proofErr w:type="spellEnd"/>
      <w:proofErr w:type="gramEnd"/>
      <w:r>
        <w:t xml:space="preserve"> = </w:t>
      </w:r>
      <w:proofErr w:type="spellStart"/>
      <w:r>
        <w:t>deviceOperatingSystem</w:t>
      </w:r>
      <w:proofErr w:type="spellEnd"/>
      <w:r>
        <w:t>;</w:t>
      </w:r>
    </w:p>
    <w:p w14:paraId="1A948391" w14:textId="77777777" w:rsidR="001625D2" w:rsidRDefault="001625D2" w:rsidP="001625D2">
      <w:r>
        <w:t xml:space="preserve">        </w:t>
      </w:r>
      <w:proofErr w:type="spellStart"/>
      <w:proofErr w:type="gramStart"/>
      <w:r>
        <w:t>this.idPriceRange</w:t>
      </w:r>
      <w:proofErr w:type="spellEnd"/>
      <w:proofErr w:type="gramEnd"/>
      <w:r>
        <w:t xml:space="preserve"> = </w:t>
      </w:r>
      <w:proofErr w:type="spellStart"/>
      <w:r>
        <w:t>idPriceRange</w:t>
      </w:r>
      <w:proofErr w:type="spellEnd"/>
      <w:r>
        <w:t xml:space="preserve">; </w:t>
      </w:r>
    </w:p>
    <w:p w14:paraId="4E880407" w14:textId="77777777" w:rsidR="001625D2" w:rsidRDefault="001625D2" w:rsidP="001625D2">
      <w:r>
        <w:t xml:space="preserve">        </w:t>
      </w:r>
      <w:proofErr w:type="spellStart"/>
      <w:proofErr w:type="gramStart"/>
      <w:r>
        <w:t>this.resultValue</w:t>
      </w:r>
      <w:proofErr w:type="spellEnd"/>
      <w:proofErr w:type="gramEnd"/>
      <w:r>
        <w:t xml:space="preserve"> = </w:t>
      </w:r>
      <w:proofErr w:type="spellStart"/>
      <w:r>
        <w:t>resultValue</w:t>
      </w:r>
      <w:proofErr w:type="spellEnd"/>
      <w:r>
        <w:t>;</w:t>
      </w:r>
    </w:p>
    <w:p w14:paraId="530F5CC7" w14:textId="77777777" w:rsidR="001625D2" w:rsidRDefault="001625D2" w:rsidP="001625D2">
      <w:r>
        <w:t xml:space="preserve">        </w:t>
      </w:r>
      <w:proofErr w:type="spellStart"/>
      <w:proofErr w:type="gramStart"/>
      <w:r>
        <w:t>this.devicePosition</w:t>
      </w:r>
      <w:proofErr w:type="spellEnd"/>
      <w:proofErr w:type="gramEnd"/>
      <w:r>
        <w:t xml:space="preserve"> = </w:t>
      </w:r>
      <w:proofErr w:type="spellStart"/>
      <w:r>
        <w:t>devicePosition</w:t>
      </w:r>
      <w:proofErr w:type="spellEnd"/>
      <w:r>
        <w:t>;</w:t>
      </w:r>
    </w:p>
    <w:p w14:paraId="0F672F23" w14:textId="77777777" w:rsidR="001625D2" w:rsidRDefault="001625D2" w:rsidP="001625D2">
      <w:r>
        <w:t xml:space="preserve">    }</w:t>
      </w:r>
    </w:p>
    <w:p w14:paraId="04881A53" w14:textId="77777777" w:rsidR="001625D2" w:rsidRDefault="001625D2" w:rsidP="001625D2">
      <w:r>
        <w:t>}</w:t>
      </w:r>
    </w:p>
    <w:p w14:paraId="74669600" w14:textId="2E0EA37C" w:rsidR="001625D2" w:rsidRDefault="001625D2" w:rsidP="001625D2">
      <w:r>
        <w:t>``</w:t>
      </w:r>
    </w:p>
    <w:p w14:paraId="1E957284" w14:textId="77777777" w:rsidR="001625D2" w:rsidRDefault="001625D2" w:rsidP="001625D2"/>
    <w:p w14:paraId="7810542E" w14:textId="6F0BB36D" w:rsidR="00C72A23" w:rsidRDefault="002C5103" w:rsidP="002C5103">
      <w:pPr>
        <w:pStyle w:val="Titolo2"/>
      </w:pPr>
      <w:r>
        <w:rPr>
          <w:b/>
          <w:bCs/>
        </w:rPr>
        <w:t>P</w:t>
      </w:r>
      <w:r w:rsidRPr="002C5103">
        <w:rPr>
          <w:b/>
          <w:bCs/>
        </w:rPr>
        <w:t>ackage</w:t>
      </w:r>
      <w:r w:rsidRPr="002C5103">
        <w:t xml:space="preserve"> </w:t>
      </w:r>
      <w:proofErr w:type="spellStart"/>
      <w:proofErr w:type="gramStart"/>
      <w:r w:rsidRPr="002C5103">
        <w:t>com.griglie</w:t>
      </w:r>
      <w:proofErr w:type="gramEnd"/>
      <w:r w:rsidRPr="002C5103">
        <w:t>.evaluatePerformanceApp</w:t>
      </w:r>
      <w:proofErr w:type="spellEnd"/>
    </w:p>
    <w:p w14:paraId="2DDF4C35" w14:textId="77777777" w:rsidR="002C5103" w:rsidRDefault="002C5103" w:rsidP="002C5103"/>
    <w:p w14:paraId="17EA5B07" w14:textId="12676318" w:rsidR="002C5103" w:rsidRPr="002C5103" w:rsidRDefault="002C5103" w:rsidP="002C5103">
      <w:r w:rsidRPr="002C5103">
        <w:drawing>
          <wp:inline distT="0" distB="0" distL="0" distR="0" wp14:anchorId="235150D5" wp14:editId="0196CF4D">
            <wp:extent cx="3185436" cy="365792"/>
            <wp:effectExtent l="0" t="0" r="0" b="0"/>
            <wp:docPr id="2145378503"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378503" name=""/>
                    <pic:cNvPicPr/>
                  </pic:nvPicPr>
                  <pic:blipFill>
                    <a:blip r:embed="rId31"/>
                    <a:stretch>
                      <a:fillRect/>
                    </a:stretch>
                  </pic:blipFill>
                  <pic:spPr>
                    <a:xfrm>
                      <a:off x="0" y="0"/>
                      <a:ext cx="3185436" cy="365792"/>
                    </a:xfrm>
                    <a:prstGeom prst="rect">
                      <a:avLst/>
                    </a:prstGeom>
                  </pic:spPr>
                </pic:pic>
              </a:graphicData>
            </a:graphic>
          </wp:inline>
        </w:drawing>
      </w:r>
    </w:p>
    <w:p w14:paraId="5E2CEA74" w14:textId="77777777" w:rsidR="003B3472" w:rsidRDefault="003B3472" w:rsidP="00A02CEE"/>
    <w:p w14:paraId="793A7C9A" w14:textId="73E92570" w:rsidR="007B11AE" w:rsidRDefault="003B3472" w:rsidP="003B3472">
      <w:r>
        <w:t>La classe `</w:t>
      </w:r>
      <w:proofErr w:type="spellStart"/>
      <w:r>
        <w:t>EvaluatePerformanceAppApplication</w:t>
      </w:r>
      <w:proofErr w:type="spellEnd"/>
      <w:r>
        <w:t xml:space="preserve">` è la classe principale dell'applicazione Spring Boot. </w:t>
      </w:r>
      <w:r w:rsidR="007B11AE">
        <w:t xml:space="preserve"> S</w:t>
      </w:r>
      <w:r w:rsidR="007B11AE">
        <w:t xml:space="preserve">erve come punto di ingresso per l'applicazione Spring Boot. Configura automaticamente l'applicazione, abilita la gestione delle transazioni, l'auditing JPA e specifica i pacchetti per le entità e i repository. Quando si esegue l'applicazione, Spring Boot avvierà il contesto dell'applicazione, configurerà i </w:t>
      </w:r>
      <w:proofErr w:type="spellStart"/>
      <w:r w:rsidR="007B11AE">
        <w:t>bean</w:t>
      </w:r>
      <w:proofErr w:type="spellEnd"/>
      <w:r w:rsidR="007B11AE">
        <w:t xml:space="preserve"> e avvierà il server integrato (ad esempio, Tomcat).</w:t>
      </w:r>
    </w:p>
    <w:p w14:paraId="33B6D6E1" w14:textId="77777777" w:rsidR="007B11AE" w:rsidRDefault="007B11AE" w:rsidP="003B3472"/>
    <w:p w14:paraId="22907A83" w14:textId="53CB277D" w:rsidR="003B3472" w:rsidRDefault="00A43707" w:rsidP="003B3472">
      <w:r>
        <w:t xml:space="preserve">Di seguito </w:t>
      </w:r>
      <w:r w:rsidR="003B3472">
        <w:t>una panoramica delle sue funzioni e annotazioni:</w:t>
      </w:r>
    </w:p>
    <w:p w14:paraId="389C6A4D" w14:textId="77777777" w:rsidR="003B3472" w:rsidRDefault="003B3472" w:rsidP="003B3472"/>
    <w:p w14:paraId="63A6D314" w14:textId="52EA5587" w:rsidR="003B3472" w:rsidRDefault="003B3472" w:rsidP="003B3472">
      <w:r w:rsidRPr="00A43707">
        <w:rPr>
          <w:b/>
          <w:bCs/>
        </w:rPr>
        <w:t>Importazioni</w:t>
      </w:r>
      <w:r>
        <w:t>:</w:t>
      </w:r>
    </w:p>
    <w:p w14:paraId="11FC8E92" w14:textId="77777777" w:rsidR="003B3472" w:rsidRDefault="003B3472" w:rsidP="003B3472">
      <w:r>
        <w:t xml:space="preserve">  - `</w:t>
      </w:r>
      <w:proofErr w:type="spellStart"/>
      <w:proofErr w:type="gramStart"/>
      <w:r>
        <w:t>org.springframework</w:t>
      </w:r>
      <w:proofErr w:type="gramEnd"/>
      <w:r>
        <w:t>.boot.SpringApplication</w:t>
      </w:r>
      <w:proofErr w:type="spellEnd"/>
      <w:r>
        <w:t>`: Classe principale di Spring Boot per avviare l'applicazione.</w:t>
      </w:r>
    </w:p>
    <w:p w14:paraId="20F62486" w14:textId="77777777" w:rsidR="003B3472" w:rsidRDefault="003B3472" w:rsidP="003B3472">
      <w:r>
        <w:t xml:space="preserve">  - `</w:t>
      </w:r>
      <w:proofErr w:type="spellStart"/>
      <w:proofErr w:type="gramStart"/>
      <w:r>
        <w:t>org.springframework</w:t>
      </w:r>
      <w:proofErr w:type="gramEnd"/>
      <w:r>
        <w:t>.boot.autoconfigure.SpringBootApplication</w:t>
      </w:r>
      <w:proofErr w:type="spellEnd"/>
      <w:r>
        <w:t>`: Annotazione per abilitare la configurazione automatica di Spring Boot.</w:t>
      </w:r>
    </w:p>
    <w:p w14:paraId="1DE3E5F9" w14:textId="77777777" w:rsidR="003B3472" w:rsidRDefault="003B3472" w:rsidP="003B3472">
      <w:r>
        <w:t xml:space="preserve">  - `</w:t>
      </w:r>
      <w:proofErr w:type="spellStart"/>
      <w:proofErr w:type="gramStart"/>
      <w:r>
        <w:t>org.springframework</w:t>
      </w:r>
      <w:proofErr w:type="gramEnd"/>
      <w:r>
        <w:t>.boot.autoconfigure.domain.EntityScan</w:t>
      </w:r>
      <w:proofErr w:type="spellEnd"/>
      <w:r>
        <w:t>`: Annotazione per scansionare pacchetti specifici per le entità JPA.</w:t>
      </w:r>
    </w:p>
    <w:p w14:paraId="4AFA4B43" w14:textId="77777777" w:rsidR="003B3472" w:rsidRDefault="003B3472" w:rsidP="003B3472">
      <w:r>
        <w:t xml:space="preserve">  - `</w:t>
      </w:r>
      <w:proofErr w:type="gramStart"/>
      <w:r>
        <w:t>org.springframework.data.jpa.repository</w:t>
      </w:r>
      <w:proofErr w:type="gramEnd"/>
      <w:r>
        <w:t>.config.EnableJpaAuditing`: Annotazione per abilitare l'auditing JPA.</w:t>
      </w:r>
    </w:p>
    <w:p w14:paraId="7F261FF4" w14:textId="77777777" w:rsidR="003B3472" w:rsidRDefault="003B3472" w:rsidP="003B3472">
      <w:r>
        <w:t xml:space="preserve">  - `</w:t>
      </w:r>
      <w:proofErr w:type="gramStart"/>
      <w:r>
        <w:t>org.springframework.data.jpa.repository</w:t>
      </w:r>
      <w:proofErr w:type="gramEnd"/>
      <w:r>
        <w:t>.config.EnableJpaRepositories`: Annotazione per abilitare la creazione di repository JPA.</w:t>
      </w:r>
    </w:p>
    <w:p w14:paraId="74A4D2F1" w14:textId="77777777" w:rsidR="003B3472" w:rsidRDefault="003B3472" w:rsidP="003B3472">
      <w:r>
        <w:t xml:space="preserve">  - `</w:t>
      </w:r>
      <w:proofErr w:type="gramStart"/>
      <w:r>
        <w:t>org.springframework</w:t>
      </w:r>
      <w:proofErr w:type="gramEnd"/>
      <w:r>
        <w:t>.transaction.annotation.EnableTransactionManagement`: Annotazione per abilitare la gestione delle transazioni.</w:t>
      </w:r>
    </w:p>
    <w:p w14:paraId="723D58C4" w14:textId="77777777" w:rsidR="003B3472" w:rsidRDefault="003B3472" w:rsidP="003B3472"/>
    <w:p w14:paraId="368342BA" w14:textId="38ED5D2A" w:rsidR="003B3472" w:rsidRPr="00A43707" w:rsidRDefault="003B3472" w:rsidP="003B3472">
      <w:pPr>
        <w:rPr>
          <w:b/>
          <w:bCs/>
        </w:rPr>
      </w:pPr>
      <w:r w:rsidRPr="00A43707">
        <w:rPr>
          <w:b/>
          <w:bCs/>
        </w:rPr>
        <w:t>Annotazioni:</w:t>
      </w:r>
    </w:p>
    <w:p w14:paraId="64A3A638" w14:textId="77777777" w:rsidR="003B3472" w:rsidRDefault="003B3472" w:rsidP="003B3472">
      <w:r>
        <w:t xml:space="preserve">  - `@SpringBootApplication`: Indica che questa è una classe di configurazione Spring Boot, abilitando l'autoconfigurazione, la scansione dei componenti e la configurazione delle proprietà.</w:t>
      </w:r>
    </w:p>
    <w:p w14:paraId="752CAB93" w14:textId="77777777" w:rsidR="003B3472" w:rsidRDefault="003B3472" w:rsidP="003B3472">
      <w:r>
        <w:t xml:space="preserve">  - `@EnableTransactionManagement`: Abilita la gestione delle transazioni per l'applicazione.</w:t>
      </w:r>
    </w:p>
    <w:p w14:paraId="4DBF228F" w14:textId="77777777" w:rsidR="003B3472" w:rsidRDefault="003B3472" w:rsidP="003B3472">
      <w:r>
        <w:t xml:space="preserve">  - `@EnableJpaAuditing`: Abilita il supporto per l'auditing JPA, come la registrazione delle date di creazione e modifica delle entità.</w:t>
      </w:r>
    </w:p>
    <w:p w14:paraId="389DA10A" w14:textId="77777777" w:rsidR="003B3472" w:rsidRDefault="003B3472" w:rsidP="003B3472">
      <w:r>
        <w:t xml:space="preserve">  - `@EntityScan("</w:t>
      </w:r>
      <w:proofErr w:type="gramStart"/>
      <w:r>
        <w:t>com.griglie</w:t>
      </w:r>
      <w:proofErr w:type="gramEnd"/>
      <w:r>
        <w:t>.evaluatePerformanceApp.persistence.entities")`: Specifica il pacchetto in cui cercare le entità JPA.</w:t>
      </w:r>
    </w:p>
    <w:p w14:paraId="1237D55A" w14:textId="77777777" w:rsidR="003B3472" w:rsidRDefault="003B3472" w:rsidP="003B3472">
      <w:r>
        <w:lastRenderedPageBreak/>
        <w:t xml:space="preserve">  - `@EnableJpaRepositories("</w:t>
      </w:r>
      <w:proofErr w:type="gramStart"/>
      <w:r>
        <w:t>com.griglie</w:t>
      </w:r>
      <w:proofErr w:type="gramEnd"/>
      <w:r>
        <w:t>.evaluatePerformanceApp.persistence.repositories")`: Specifica il pacchetto in cui cercare i repository JPA.</w:t>
      </w:r>
    </w:p>
    <w:p w14:paraId="03009393" w14:textId="77777777" w:rsidR="003B3472" w:rsidRDefault="003B3472" w:rsidP="003B3472"/>
    <w:p w14:paraId="482A1285" w14:textId="1C4EF6AC" w:rsidR="003B3472" w:rsidRPr="007B11AE" w:rsidRDefault="007B11AE" w:rsidP="003B3472">
      <w:pPr>
        <w:rPr>
          <w:b/>
          <w:bCs/>
        </w:rPr>
      </w:pPr>
      <w:r w:rsidRPr="007B11AE">
        <w:rPr>
          <w:b/>
          <w:bCs/>
        </w:rPr>
        <w:t>M</w:t>
      </w:r>
      <w:r w:rsidR="003B3472" w:rsidRPr="007B11AE">
        <w:rPr>
          <w:b/>
          <w:bCs/>
        </w:rPr>
        <w:t>etodo principale</w:t>
      </w:r>
    </w:p>
    <w:p w14:paraId="111540ED" w14:textId="77777777" w:rsidR="003B3472" w:rsidRDefault="003B3472" w:rsidP="003B3472">
      <w:r>
        <w:t xml:space="preserve">  - `public </w:t>
      </w:r>
      <w:proofErr w:type="spellStart"/>
      <w:r>
        <w:t>static</w:t>
      </w:r>
      <w:proofErr w:type="spellEnd"/>
      <w:r>
        <w:t xml:space="preserve"> </w:t>
      </w:r>
      <w:proofErr w:type="spellStart"/>
      <w:r>
        <w:t>void</w:t>
      </w:r>
      <w:proofErr w:type="spellEnd"/>
      <w:r>
        <w:t xml:space="preserve"> </w:t>
      </w:r>
      <w:proofErr w:type="spellStart"/>
      <w:proofErr w:type="gramStart"/>
      <w:r>
        <w:t>main</w:t>
      </w:r>
      <w:proofErr w:type="spellEnd"/>
      <w:r>
        <w:t>(</w:t>
      </w:r>
      <w:proofErr w:type="spellStart"/>
      <w:proofErr w:type="gramEnd"/>
      <w:r>
        <w:t>String</w:t>
      </w:r>
      <w:proofErr w:type="spellEnd"/>
      <w:r>
        <w:t xml:space="preserve">[] </w:t>
      </w:r>
      <w:proofErr w:type="spellStart"/>
      <w:r>
        <w:t>args</w:t>
      </w:r>
      <w:proofErr w:type="spellEnd"/>
      <w:r>
        <w:t>)`: Metodo principale che avvia l'applicazione chiamando `</w:t>
      </w:r>
      <w:proofErr w:type="spellStart"/>
      <w:r>
        <w:t>SpringApplication.run</w:t>
      </w:r>
      <w:proofErr w:type="spellEnd"/>
      <w:r>
        <w:t>()` con la classe `</w:t>
      </w:r>
      <w:proofErr w:type="spellStart"/>
      <w:r>
        <w:t>EvaluatePerformanceAppApplication</w:t>
      </w:r>
      <w:proofErr w:type="spellEnd"/>
      <w:r>
        <w:t>` come argomento.</w:t>
      </w:r>
    </w:p>
    <w:p w14:paraId="6860A2FF" w14:textId="77777777" w:rsidR="007B11AE" w:rsidRDefault="007B11AE" w:rsidP="003B3472"/>
    <w:p w14:paraId="64318984" w14:textId="77777777" w:rsidR="00C72A23" w:rsidRDefault="00C72A23" w:rsidP="00A02CEE"/>
    <w:p w14:paraId="1FBACEA9" w14:textId="77777777" w:rsidR="00450A90" w:rsidRDefault="00450A90" w:rsidP="00736232"/>
    <w:p w14:paraId="6B5C7181" w14:textId="603507D2" w:rsidR="003B4786" w:rsidRDefault="003B4786" w:rsidP="003E693B"/>
    <w:p w14:paraId="5FC19D80" w14:textId="26BE3DEA" w:rsidR="003E693B" w:rsidRDefault="003E693B" w:rsidP="00BA09BD">
      <w:pPr>
        <w:pStyle w:val="Titolo1"/>
        <w:pageBreakBefore/>
        <w:numPr>
          <w:ilvl w:val="0"/>
          <w:numId w:val="2"/>
        </w:numPr>
        <w:tabs>
          <w:tab w:val="clear" w:pos="0"/>
          <w:tab w:val="num" w:pos="360"/>
        </w:tabs>
        <w:jc w:val="center"/>
      </w:pPr>
      <w:bookmarkStart w:id="11" w:name="_Toc187083655"/>
      <w:r>
        <w:lastRenderedPageBreak/>
        <w:t>EVALUATE PERFORMANCE APP</w:t>
      </w:r>
      <w:r w:rsidR="00433E76">
        <w:t xml:space="preserve"> ANDROID</w:t>
      </w:r>
      <w:bookmarkEnd w:id="11"/>
    </w:p>
    <w:p w14:paraId="3CF45373" w14:textId="77777777" w:rsidR="00884102" w:rsidRDefault="00884102" w:rsidP="00884102"/>
    <w:p w14:paraId="4930CC1D" w14:textId="77777777" w:rsidR="00775242" w:rsidRDefault="00775242" w:rsidP="00775242">
      <w:r>
        <w:t>Il progetto `</w:t>
      </w:r>
      <w:proofErr w:type="spellStart"/>
      <w:r>
        <w:t>evaluate_performance_app</w:t>
      </w:r>
      <w:proofErr w:type="spellEnd"/>
      <w:r>
        <w:t>` è un'applicazione Flutter progettata per valutare le prestazioni. Questa relazione fornisce una panoramica dei file chiave analizzati finora, inclusi `</w:t>
      </w:r>
      <w:proofErr w:type="spellStart"/>
      <w:r>
        <w:t>analysis_</w:t>
      </w:r>
      <w:proofErr w:type="gramStart"/>
      <w:r>
        <w:t>options.yaml</w:t>
      </w:r>
      <w:proofErr w:type="spellEnd"/>
      <w:proofErr w:type="gramEnd"/>
      <w:r>
        <w:t>`, `</w:t>
      </w:r>
      <w:proofErr w:type="spellStart"/>
      <w:r>
        <w:t>pubspec.yaml</w:t>
      </w:r>
      <w:proofErr w:type="spellEnd"/>
      <w:r>
        <w:t>`, `</w:t>
      </w:r>
      <w:proofErr w:type="spellStart"/>
      <w:r>
        <w:t>widget_test.dart</w:t>
      </w:r>
      <w:proofErr w:type="spellEnd"/>
      <w:r>
        <w:t>`, e `index.html`, delineando la loro struttura, scopo e configurazione. Inoltre, viene fornita una descrizione generale dei progetti Flutter, dei file Dart e delle cartelle viste nel repository.</w:t>
      </w:r>
    </w:p>
    <w:p w14:paraId="701360CE" w14:textId="77777777" w:rsidR="00775242" w:rsidRDefault="00775242" w:rsidP="00775242"/>
    <w:p w14:paraId="3F2EDFD9" w14:textId="77777777" w:rsidR="00775242" w:rsidRDefault="00775242" w:rsidP="00775242">
      <w:r>
        <w:t>Flutter è un framework open-source sviluppato da Google per la creazione di applicazioni nativamente compilate per mobile, web e desktop da un singolo codice sorgente. Utilizza il linguaggio di programmazione Dart, anch'esso sviluppato da Google, per costruire interfacce utente reattive e ad alte prestazioni.</w:t>
      </w:r>
    </w:p>
    <w:p w14:paraId="48F85C0B" w14:textId="77777777" w:rsidR="007B6A66" w:rsidRDefault="007B6A66" w:rsidP="00775242"/>
    <w:p w14:paraId="31C5665E" w14:textId="024916B2" w:rsidR="00775242" w:rsidRDefault="00775242" w:rsidP="00775242">
      <w:r>
        <w:t>Un tipico progetto Flutter include diverse directory e file chiave:</w:t>
      </w:r>
    </w:p>
    <w:p w14:paraId="7CF4E110" w14:textId="77777777" w:rsidR="00775242" w:rsidRDefault="00775242" w:rsidP="00775242"/>
    <w:p w14:paraId="596B1680" w14:textId="77777777" w:rsidR="00775242" w:rsidRDefault="00775242" w:rsidP="00775242">
      <w:r>
        <w:t>- **</w:t>
      </w:r>
      <w:proofErr w:type="spellStart"/>
      <w:r>
        <w:t>lib</w:t>
      </w:r>
      <w:proofErr w:type="spellEnd"/>
      <w:r>
        <w:t>/**: Contiene il codice sorgente dell'applicazione, solitamente organizzato in più file Dart.</w:t>
      </w:r>
    </w:p>
    <w:p w14:paraId="7C4B17B8" w14:textId="77777777" w:rsidR="00775242" w:rsidRDefault="00775242" w:rsidP="00775242">
      <w:r>
        <w:t>- **test/**: Include i test unitari e widget per l'applicazione.</w:t>
      </w:r>
    </w:p>
    <w:p w14:paraId="67D9EB46" w14:textId="77777777" w:rsidR="00775242" w:rsidRDefault="00775242" w:rsidP="00775242">
      <w:r>
        <w:t>- **web/**: Contiene risorse specifiche per la versione web dell'applicazione.</w:t>
      </w:r>
    </w:p>
    <w:p w14:paraId="2E23B8F8" w14:textId="77777777" w:rsidR="00775242" w:rsidRDefault="00775242" w:rsidP="00775242">
      <w:r>
        <w:t>- **</w:t>
      </w:r>
      <w:proofErr w:type="spellStart"/>
      <w:proofErr w:type="gramStart"/>
      <w:r>
        <w:t>pubspec.yaml</w:t>
      </w:r>
      <w:proofErr w:type="spellEnd"/>
      <w:proofErr w:type="gramEnd"/>
      <w:r>
        <w:t>**: File di configurazione che gestisce le dipendenze e le risorse del progetto.</w:t>
      </w:r>
    </w:p>
    <w:p w14:paraId="2B7BC216" w14:textId="77777777" w:rsidR="00775242" w:rsidRDefault="00775242" w:rsidP="00775242">
      <w:r>
        <w:t>- **</w:t>
      </w:r>
      <w:proofErr w:type="spellStart"/>
      <w:r>
        <w:t>analysis_</w:t>
      </w:r>
      <w:proofErr w:type="gramStart"/>
      <w:r>
        <w:t>options.yaml</w:t>
      </w:r>
      <w:proofErr w:type="spellEnd"/>
      <w:proofErr w:type="gramEnd"/>
      <w:r>
        <w:t>**: File di configurazione per l'analizzatore di codice Dart.</w:t>
      </w:r>
    </w:p>
    <w:p w14:paraId="45D17E1D" w14:textId="77777777" w:rsidR="00775242" w:rsidRDefault="00775242" w:rsidP="00775242"/>
    <w:p w14:paraId="7B90294F" w14:textId="77777777" w:rsidR="00775242" w:rsidRDefault="00775242" w:rsidP="00775242">
      <w:r>
        <w:t>I file Dart sono i componenti principali di un'applicazione Flutter. Essi possono essere suddivisi in varie categorie, come:</w:t>
      </w:r>
    </w:p>
    <w:p w14:paraId="648DC783" w14:textId="77777777" w:rsidR="00775242" w:rsidRDefault="00775242" w:rsidP="00775242"/>
    <w:p w14:paraId="2E2BEAB2" w14:textId="77777777" w:rsidR="00775242" w:rsidRDefault="00775242" w:rsidP="00775242">
      <w:r>
        <w:t>- **Widgets**: Costruiscono l'interfaccia utente.</w:t>
      </w:r>
    </w:p>
    <w:p w14:paraId="65D77D09" w14:textId="77777777" w:rsidR="00775242" w:rsidRDefault="00775242" w:rsidP="00775242">
      <w:r>
        <w:t>- **Models**: Definiscono le strutture dati.</w:t>
      </w:r>
    </w:p>
    <w:p w14:paraId="16E4C253" w14:textId="77777777" w:rsidR="00775242" w:rsidRDefault="00775242" w:rsidP="00775242">
      <w:r>
        <w:t>- **Services**: Gestiscono la logica di business e l'interazione con le API.</w:t>
      </w:r>
    </w:p>
    <w:p w14:paraId="60FFADE3" w14:textId="77777777" w:rsidR="00775242" w:rsidRDefault="00775242" w:rsidP="00775242">
      <w:r>
        <w:t>- **Utilities**: Funzioni e classi di supporto.</w:t>
      </w:r>
    </w:p>
    <w:p w14:paraId="4BBEBF19" w14:textId="77777777" w:rsidR="00775242" w:rsidRDefault="00775242" w:rsidP="00775242"/>
    <w:p w14:paraId="6FB5EF8E" w14:textId="77777777" w:rsidR="00775242" w:rsidRDefault="00775242" w:rsidP="00775242">
      <w:r>
        <w:t>#### File Analizzati</w:t>
      </w:r>
    </w:p>
    <w:p w14:paraId="31B413BF" w14:textId="77777777" w:rsidR="00775242" w:rsidRDefault="00775242" w:rsidP="00775242"/>
    <w:p w14:paraId="64665549" w14:textId="77777777" w:rsidR="00775242" w:rsidRDefault="00775242" w:rsidP="00775242">
      <w:r>
        <w:t>1. **</w:t>
      </w:r>
      <w:proofErr w:type="spellStart"/>
      <w:r>
        <w:t>analysis_</w:t>
      </w:r>
      <w:proofErr w:type="gramStart"/>
      <w:r>
        <w:t>options.yaml</w:t>
      </w:r>
      <w:proofErr w:type="spellEnd"/>
      <w:proofErr w:type="gramEnd"/>
      <w:r>
        <w:t>**</w:t>
      </w:r>
    </w:p>
    <w:p w14:paraId="44E2B5A0" w14:textId="77777777" w:rsidR="00775242" w:rsidRDefault="00775242" w:rsidP="00775242">
      <w:r>
        <w:t xml:space="preserve">    - **Scopo**: Configura l'analizzatore di codice Dart per identificare errori, avvisi e </w:t>
      </w:r>
      <w:proofErr w:type="spellStart"/>
      <w:r>
        <w:t>lints</w:t>
      </w:r>
      <w:proofErr w:type="spellEnd"/>
      <w:r>
        <w:t>.</w:t>
      </w:r>
    </w:p>
    <w:p w14:paraId="485E8860" w14:textId="77777777" w:rsidR="00775242" w:rsidRDefault="00775242" w:rsidP="00775242">
      <w:r>
        <w:t xml:space="preserve">    - **Contenuto Principale**:</w:t>
      </w:r>
    </w:p>
    <w:p w14:paraId="6DA2AF20" w14:textId="77777777" w:rsidR="00775242" w:rsidRDefault="00775242" w:rsidP="00775242">
      <w:r>
        <w:t xml:space="preserve">        - **Inclusione di Regole Raccomandate**: Include un set di regole di </w:t>
      </w:r>
      <w:proofErr w:type="spellStart"/>
      <w:r>
        <w:t>lint</w:t>
      </w:r>
      <w:proofErr w:type="spellEnd"/>
      <w:r>
        <w:t xml:space="preserve"> raccomandate per le app Flutter tramite `</w:t>
      </w:r>
      <w:proofErr w:type="spellStart"/>
      <w:proofErr w:type="gramStart"/>
      <w:r>
        <w:t>package:flutter_lints</w:t>
      </w:r>
      <w:proofErr w:type="spellEnd"/>
      <w:r>
        <w:t>/</w:t>
      </w:r>
      <w:proofErr w:type="spellStart"/>
      <w:r>
        <w:t>flutter.yaml</w:t>
      </w:r>
      <w:proofErr w:type="spellEnd"/>
      <w:proofErr w:type="gramEnd"/>
      <w:r>
        <w:t>`.</w:t>
      </w:r>
    </w:p>
    <w:p w14:paraId="1525602E" w14:textId="77777777" w:rsidR="00775242" w:rsidRDefault="00775242" w:rsidP="00775242">
      <w:r>
        <w:t xml:space="preserve">        - **Regole del </w:t>
      </w:r>
      <w:proofErr w:type="spellStart"/>
      <w:r>
        <w:t>Linter</w:t>
      </w:r>
      <w:proofErr w:type="spellEnd"/>
      <w:r>
        <w:t xml:space="preserve">**: Personalizza le regole del </w:t>
      </w:r>
      <w:proofErr w:type="spellStart"/>
      <w:r>
        <w:t>linter</w:t>
      </w:r>
      <w:proofErr w:type="spellEnd"/>
      <w:r>
        <w:t xml:space="preserve"> per il progetto.</w:t>
      </w:r>
    </w:p>
    <w:p w14:paraId="55E77A6F" w14:textId="77777777" w:rsidR="00775242" w:rsidRDefault="00775242" w:rsidP="00775242">
      <w:r>
        <w:t xml:space="preserve">        - **Esclusioni dell'Analizzatore**: Esclude directory specifiche dall'analisi (`</w:t>
      </w:r>
      <w:proofErr w:type="spellStart"/>
      <w:r>
        <w:t>lib</w:t>
      </w:r>
      <w:proofErr w:type="spellEnd"/>
      <w:r>
        <w:t>/</w:t>
      </w:r>
      <w:proofErr w:type="spellStart"/>
      <w:r>
        <w:t>custom_code</w:t>
      </w:r>
      <w:proofErr w:type="spellEnd"/>
      <w:r>
        <w:t>/**` e `</w:t>
      </w:r>
      <w:proofErr w:type="spellStart"/>
      <w:r>
        <w:t>lib</w:t>
      </w:r>
      <w:proofErr w:type="spellEnd"/>
      <w:r>
        <w:t>/</w:t>
      </w:r>
      <w:proofErr w:type="spellStart"/>
      <w:r>
        <w:t>flutter_flow</w:t>
      </w:r>
      <w:proofErr w:type="spellEnd"/>
      <w:r>
        <w:t>/</w:t>
      </w:r>
      <w:proofErr w:type="spellStart"/>
      <w:r>
        <w:t>custom_functions.dart</w:t>
      </w:r>
      <w:proofErr w:type="spellEnd"/>
      <w:r>
        <w:t>`).</w:t>
      </w:r>
    </w:p>
    <w:p w14:paraId="2C50D73B" w14:textId="77777777" w:rsidR="00775242" w:rsidRDefault="00775242" w:rsidP="00775242"/>
    <w:p w14:paraId="345DC348" w14:textId="77777777" w:rsidR="00775242" w:rsidRDefault="00775242" w:rsidP="00775242">
      <w:r>
        <w:t>2. **</w:t>
      </w:r>
      <w:proofErr w:type="spellStart"/>
      <w:proofErr w:type="gramStart"/>
      <w:r>
        <w:t>pubspec.yaml</w:t>
      </w:r>
      <w:proofErr w:type="spellEnd"/>
      <w:proofErr w:type="gramEnd"/>
      <w:r>
        <w:t>**</w:t>
      </w:r>
    </w:p>
    <w:p w14:paraId="0C197AA0" w14:textId="77777777" w:rsidR="00775242" w:rsidRDefault="00775242" w:rsidP="00775242">
      <w:r>
        <w:t xml:space="preserve">    - **Scopo**: Configura le dipendenze, le risorse e altre impostazioni del progetto Flutter.</w:t>
      </w:r>
    </w:p>
    <w:p w14:paraId="4881FAF4" w14:textId="77777777" w:rsidR="00775242" w:rsidRDefault="00775242" w:rsidP="00775242">
      <w:r>
        <w:t xml:space="preserve">    - **Contenuto Principale**:</w:t>
      </w:r>
    </w:p>
    <w:p w14:paraId="3D8550A3" w14:textId="77777777" w:rsidR="00775242" w:rsidRDefault="00775242" w:rsidP="00775242">
      <w:r>
        <w:t xml:space="preserve">        - **Nome e Descrizione del Progetto**: `name: </w:t>
      </w:r>
      <w:proofErr w:type="spellStart"/>
      <w:r>
        <w:t>evaluate_performance_app</w:t>
      </w:r>
      <w:proofErr w:type="spellEnd"/>
      <w:r>
        <w:t>`, `</w:t>
      </w:r>
      <w:proofErr w:type="spellStart"/>
      <w:r>
        <w:t>description</w:t>
      </w:r>
      <w:proofErr w:type="spellEnd"/>
      <w:r>
        <w:t>: A new Flutter project`.</w:t>
      </w:r>
    </w:p>
    <w:p w14:paraId="3E734991" w14:textId="77777777" w:rsidR="00775242" w:rsidRDefault="00775242" w:rsidP="00775242">
      <w:r>
        <w:t xml:space="preserve">        - **Versione e Ambiente SDK**: `</w:t>
      </w:r>
      <w:proofErr w:type="spellStart"/>
      <w:r>
        <w:t>version</w:t>
      </w:r>
      <w:proofErr w:type="spellEnd"/>
      <w:r>
        <w:t>: 1.0.0+1`, `</w:t>
      </w:r>
      <w:proofErr w:type="spellStart"/>
      <w:r>
        <w:t>sdk</w:t>
      </w:r>
      <w:proofErr w:type="spellEnd"/>
      <w:r>
        <w:t>: "&gt;=3.0.0 &lt;4.0.0"`.</w:t>
      </w:r>
    </w:p>
    <w:p w14:paraId="67DA1D09" w14:textId="77777777" w:rsidR="00775242" w:rsidRDefault="00775242" w:rsidP="00775242">
      <w:r>
        <w:t xml:space="preserve">        - **Dipendenze**: Elenco delle dipendenze necessarie, come `flutter`, `</w:t>
      </w:r>
      <w:proofErr w:type="spellStart"/>
      <w:r>
        <w:t>flutter_localizations</w:t>
      </w:r>
      <w:proofErr w:type="spellEnd"/>
      <w:r>
        <w:t>`, `http`, `provider`, ecc.</w:t>
      </w:r>
    </w:p>
    <w:p w14:paraId="3598C88C" w14:textId="77777777" w:rsidR="00775242" w:rsidRDefault="00775242" w:rsidP="00775242">
      <w:r>
        <w:t xml:space="preserve">        - **</w:t>
      </w:r>
      <w:proofErr w:type="spellStart"/>
      <w:r>
        <w:t>Override</w:t>
      </w:r>
      <w:proofErr w:type="spellEnd"/>
      <w:r>
        <w:t xml:space="preserve"> delle Dipendenze**: </w:t>
      </w:r>
      <w:proofErr w:type="spellStart"/>
      <w:r>
        <w:t>Override</w:t>
      </w:r>
      <w:proofErr w:type="spellEnd"/>
      <w:r>
        <w:t xml:space="preserve"> di specifiche versioni di pacchetti.</w:t>
      </w:r>
    </w:p>
    <w:p w14:paraId="41527A60" w14:textId="77777777" w:rsidR="00775242" w:rsidRDefault="00775242" w:rsidP="00775242">
      <w:r>
        <w:t xml:space="preserve">        - **Dipendenze di Sviluppo**: Include `</w:t>
      </w:r>
      <w:proofErr w:type="spellStart"/>
      <w:r>
        <w:t>flutter_lints</w:t>
      </w:r>
      <w:proofErr w:type="spellEnd"/>
      <w:r>
        <w:t>` e `</w:t>
      </w:r>
      <w:proofErr w:type="spellStart"/>
      <w:r>
        <w:t>flutter_test</w:t>
      </w:r>
      <w:proofErr w:type="spellEnd"/>
      <w:r>
        <w:t>`.</w:t>
      </w:r>
    </w:p>
    <w:p w14:paraId="142D94B6" w14:textId="77777777" w:rsidR="00775242" w:rsidRDefault="00775242" w:rsidP="00775242">
      <w:r>
        <w:lastRenderedPageBreak/>
        <w:t xml:space="preserve">        - **Risorse e Configurazioni Specifiche di Flutter**: Configura l'uso di `</w:t>
      </w:r>
      <w:proofErr w:type="spellStart"/>
      <w:r>
        <w:t>material</w:t>
      </w:r>
      <w:proofErr w:type="spellEnd"/>
      <w:r>
        <w:t>-design` e specifica le risorse come immagini e font.</w:t>
      </w:r>
    </w:p>
    <w:p w14:paraId="33AEC9CF" w14:textId="77777777" w:rsidR="00775242" w:rsidRDefault="00775242" w:rsidP="00775242"/>
    <w:p w14:paraId="5380CCCF" w14:textId="77777777" w:rsidR="00775242" w:rsidRDefault="00775242" w:rsidP="00775242">
      <w:r>
        <w:t>3. **</w:t>
      </w:r>
      <w:proofErr w:type="spellStart"/>
      <w:r>
        <w:t>widget_test.dart</w:t>
      </w:r>
      <w:proofErr w:type="spellEnd"/>
      <w:r>
        <w:t>**</w:t>
      </w:r>
    </w:p>
    <w:p w14:paraId="0F3E0D66" w14:textId="77777777" w:rsidR="00775242" w:rsidRDefault="00775242" w:rsidP="00775242">
      <w:r>
        <w:t xml:space="preserve">    - **Scopo**: Contiene test di base per i widget Flutter.</w:t>
      </w:r>
    </w:p>
    <w:p w14:paraId="5A94C09E" w14:textId="77777777" w:rsidR="00775242" w:rsidRDefault="00775242" w:rsidP="00775242">
      <w:r>
        <w:t xml:space="preserve">    - **Contenuto Principale**:</w:t>
      </w:r>
    </w:p>
    <w:p w14:paraId="17AE60F1" w14:textId="77777777" w:rsidR="00775242" w:rsidRDefault="00775242" w:rsidP="00775242">
      <w:r>
        <w:t xml:space="preserve">        - **Importazioni**: Importa `</w:t>
      </w:r>
      <w:proofErr w:type="spellStart"/>
      <w:r>
        <w:t>flutter_test</w:t>
      </w:r>
      <w:proofErr w:type="spellEnd"/>
      <w:r>
        <w:t>` e il file principale dell'app.</w:t>
      </w:r>
    </w:p>
    <w:p w14:paraId="17C9B47A" w14:textId="77777777" w:rsidR="00775242" w:rsidRDefault="00775242" w:rsidP="00775242">
      <w:r>
        <w:t xml:space="preserve">        - **Test di Base**: Test di smoke per verificare che l'app possa essere costruita e visualizzata correttamente.</w:t>
      </w:r>
    </w:p>
    <w:p w14:paraId="301D6544" w14:textId="77777777" w:rsidR="00775242" w:rsidRDefault="00775242" w:rsidP="00775242">
      <w:r>
        <w:t xml:space="preserve">        - **Espansione del Test**: Possibilità di aggiungere ulteriori interazioni e verifiche per rendere il test più completo.</w:t>
      </w:r>
    </w:p>
    <w:p w14:paraId="72C2BD56" w14:textId="77777777" w:rsidR="00775242" w:rsidRDefault="00775242" w:rsidP="00775242"/>
    <w:p w14:paraId="33E69211" w14:textId="77777777" w:rsidR="00775242" w:rsidRDefault="00775242" w:rsidP="00775242">
      <w:r>
        <w:t>4. **index.html**</w:t>
      </w:r>
    </w:p>
    <w:p w14:paraId="2F7E598A" w14:textId="77777777" w:rsidR="00775242" w:rsidRDefault="00775242" w:rsidP="00775242">
      <w:r>
        <w:t xml:space="preserve">    - **Scopo**: Punto di ingresso principale per l'applicazione web.</w:t>
      </w:r>
    </w:p>
    <w:p w14:paraId="1D3DC1ED" w14:textId="77777777" w:rsidR="00775242" w:rsidRDefault="00775242" w:rsidP="00775242">
      <w:r>
        <w:t xml:space="preserve">    - **Contenuto Principale**:</w:t>
      </w:r>
    </w:p>
    <w:p w14:paraId="65455CD0" w14:textId="77777777" w:rsidR="00775242" w:rsidRDefault="00775242" w:rsidP="00775242">
      <w:r>
        <w:t xml:space="preserve">        - **Meta Tag e Base URL**: Configura il </w:t>
      </w:r>
      <w:proofErr w:type="spellStart"/>
      <w:r>
        <w:t>charset</w:t>
      </w:r>
      <w:proofErr w:type="spellEnd"/>
      <w:r>
        <w:t>, compatibilità con IE, configurazioni per app web mobili su iOS, e tag SEO.</w:t>
      </w:r>
    </w:p>
    <w:p w14:paraId="31068ED9" w14:textId="77777777" w:rsidR="00775242" w:rsidRDefault="00775242" w:rsidP="00775242">
      <w:r>
        <w:t xml:space="preserve">        - **</w:t>
      </w:r>
      <w:proofErr w:type="spellStart"/>
      <w:r>
        <w:t>Favicon</w:t>
      </w:r>
      <w:proofErr w:type="spellEnd"/>
      <w:r>
        <w:t>**: Imposta l'icona del sito web.</w:t>
      </w:r>
    </w:p>
    <w:p w14:paraId="63A2FB43" w14:textId="77777777" w:rsidR="00775242" w:rsidRDefault="00775242" w:rsidP="00775242">
      <w:r>
        <w:t xml:space="preserve">        - **</w:t>
      </w:r>
      <w:proofErr w:type="spellStart"/>
      <w:r>
        <w:t>Manifest</w:t>
      </w:r>
      <w:proofErr w:type="spellEnd"/>
      <w:r>
        <w:t xml:space="preserve"> e Script di Flutter**: Include il file di </w:t>
      </w:r>
      <w:proofErr w:type="spellStart"/>
      <w:r>
        <w:t>manifest</w:t>
      </w:r>
      <w:proofErr w:type="spellEnd"/>
      <w:r>
        <w:t xml:space="preserve"> e lo script di inizializzazione di Flutter.</w:t>
      </w:r>
    </w:p>
    <w:p w14:paraId="7E8E30C6" w14:textId="77777777" w:rsidR="00775242" w:rsidRDefault="00775242" w:rsidP="00775242">
      <w:r>
        <w:t xml:space="preserve">        - **Script di Caricamento dell'</w:t>
      </w:r>
      <w:proofErr w:type="spellStart"/>
      <w:r>
        <w:t>Entrypoint</w:t>
      </w:r>
      <w:proofErr w:type="spellEnd"/>
      <w:r>
        <w:t xml:space="preserve"> di Flutter**: Carica l'</w:t>
      </w:r>
      <w:proofErr w:type="spellStart"/>
      <w:r>
        <w:t>entrypoint</w:t>
      </w:r>
      <w:proofErr w:type="spellEnd"/>
      <w:r>
        <w:t xml:space="preserve"> di Flutter (`main.dart.js`) e avvia l'applicazione.</w:t>
      </w:r>
    </w:p>
    <w:p w14:paraId="2FF20A4D" w14:textId="77777777" w:rsidR="00775242" w:rsidRDefault="00775242" w:rsidP="00775242"/>
    <w:p w14:paraId="7381F4E0" w14:textId="77777777" w:rsidR="00775242" w:rsidRDefault="00775242" w:rsidP="00775242">
      <w:r>
        <w:t>#### Cartelle Analizzate</w:t>
      </w:r>
    </w:p>
    <w:p w14:paraId="5B9C2B76" w14:textId="77777777" w:rsidR="00775242" w:rsidRDefault="00775242" w:rsidP="00775242"/>
    <w:p w14:paraId="113C31E6" w14:textId="77777777" w:rsidR="00775242" w:rsidRDefault="00775242" w:rsidP="00775242">
      <w:r>
        <w:t>1. **web/**:</w:t>
      </w:r>
    </w:p>
    <w:p w14:paraId="4D530AD6" w14:textId="77777777" w:rsidR="00775242" w:rsidRDefault="00775242" w:rsidP="00775242">
      <w:r>
        <w:t xml:space="preserve">    - **Scopo**: Contiene le risorse specifiche per la versione web dell'applicazione.</w:t>
      </w:r>
    </w:p>
    <w:p w14:paraId="05D39C1F" w14:textId="77777777" w:rsidR="00775242" w:rsidRDefault="00775242" w:rsidP="00775242">
      <w:r>
        <w:t xml:space="preserve">    - **Contenuto Principale**:</w:t>
      </w:r>
    </w:p>
    <w:p w14:paraId="221905B7" w14:textId="77777777" w:rsidR="00775242" w:rsidRDefault="00775242" w:rsidP="00775242">
      <w:r>
        <w:t xml:space="preserve">        - **favicon.png**:</w:t>
      </w:r>
    </w:p>
    <w:p w14:paraId="34FCF6A7" w14:textId="77777777" w:rsidR="00775242" w:rsidRDefault="00775242" w:rsidP="00775242">
      <w:r>
        <w:t xml:space="preserve">            - Un file immagine utilizzato come icona del sito web.</w:t>
      </w:r>
    </w:p>
    <w:p w14:paraId="678F2ED8" w14:textId="77777777" w:rsidR="00775242" w:rsidRDefault="00775242" w:rsidP="00775242">
      <w:r>
        <w:t xml:space="preserve">            - [</w:t>
      </w:r>
      <w:proofErr w:type="gramStart"/>
      <w:r>
        <w:t>favicon.png](</w:t>
      </w:r>
      <w:proofErr w:type="gramEnd"/>
      <w:r>
        <w:t>https://github.com/arizzo86/evaluate_performance_app/blob/main/web/favicon.png)</w:t>
      </w:r>
    </w:p>
    <w:p w14:paraId="7B050DED" w14:textId="77777777" w:rsidR="00775242" w:rsidRDefault="00775242" w:rsidP="00775242">
      <w:r>
        <w:t xml:space="preserve">        - **</w:t>
      </w:r>
      <w:proofErr w:type="spellStart"/>
      <w:r>
        <w:t>icons</w:t>
      </w:r>
      <w:proofErr w:type="spellEnd"/>
      <w:r>
        <w:t>/**:</w:t>
      </w:r>
    </w:p>
    <w:p w14:paraId="0BF427CD" w14:textId="77777777" w:rsidR="00775242" w:rsidRDefault="00775242" w:rsidP="00775242">
      <w:r>
        <w:t xml:space="preserve">            - Una directory che probabilmente contiene altre icone utilizzate nell'applicazione web.</w:t>
      </w:r>
    </w:p>
    <w:p w14:paraId="30A789C3" w14:textId="77777777" w:rsidR="00775242" w:rsidRDefault="00775242" w:rsidP="00775242">
      <w:r>
        <w:t xml:space="preserve">            - [icons](https://github.com/arizzo86/evaluate_performance_app/tree/main/web/icons)</w:t>
      </w:r>
    </w:p>
    <w:p w14:paraId="265CD0B6" w14:textId="77777777" w:rsidR="00775242" w:rsidRDefault="00775242" w:rsidP="00775242">
      <w:r>
        <w:t xml:space="preserve">        - **index.html**:</w:t>
      </w:r>
    </w:p>
    <w:p w14:paraId="51BFABE9" w14:textId="77777777" w:rsidR="00775242" w:rsidRDefault="00775242" w:rsidP="00775242">
      <w:r>
        <w:t xml:space="preserve">            - Il file HTML principale che funge da punto di ingresso per l'applicazione web.</w:t>
      </w:r>
    </w:p>
    <w:p w14:paraId="4132E2A9" w14:textId="77777777" w:rsidR="00775242" w:rsidRDefault="00775242" w:rsidP="00775242">
      <w:r>
        <w:t xml:space="preserve">            - [</w:t>
      </w:r>
      <w:proofErr w:type="gramStart"/>
      <w:r>
        <w:t>index.html](</w:t>
      </w:r>
      <w:proofErr w:type="gramEnd"/>
      <w:r>
        <w:t>https://github.com/arizzo86/evaluate_performance_app/blob/main/web/index.html)</w:t>
      </w:r>
    </w:p>
    <w:p w14:paraId="582E3F24" w14:textId="77777777" w:rsidR="00775242" w:rsidRDefault="00775242" w:rsidP="00775242"/>
    <w:p w14:paraId="01392871" w14:textId="77777777" w:rsidR="00775242" w:rsidRDefault="00775242" w:rsidP="00775242">
      <w:r>
        <w:t>#### Conclusioni</w:t>
      </w:r>
    </w:p>
    <w:p w14:paraId="08D11ACC" w14:textId="77777777" w:rsidR="00775242" w:rsidRDefault="00775242" w:rsidP="00775242">
      <w:r>
        <w:t>Il progetto `</w:t>
      </w:r>
      <w:proofErr w:type="spellStart"/>
      <w:r>
        <w:t>evaluate_performance_app</w:t>
      </w:r>
      <w:proofErr w:type="spellEnd"/>
      <w:r>
        <w:t>` è ben strutturato con configurazioni dettagliate nei file chiave:</w:t>
      </w:r>
    </w:p>
    <w:p w14:paraId="58FDA9E0" w14:textId="77777777" w:rsidR="00775242" w:rsidRDefault="00775242" w:rsidP="00775242"/>
    <w:p w14:paraId="166ACA56" w14:textId="77777777" w:rsidR="00775242" w:rsidRDefault="00775242" w:rsidP="00775242">
      <w:r>
        <w:t>- **</w:t>
      </w:r>
      <w:proofErr w:type="spellStart"/>
      <w:r>
        <w:t>analysis_</w:t>
      </w:r>
      <w:proofErr w:type="gramStart"/>
      <w:r>
        <w:t>options.yaml</w:t>
      </w:r>
      <w:proofErr w:type="spellEnd"/>
      <w:proofErr w:type="gramEnd"/>
      <w:r>
        <w:t>** garantisce che il codice segua le buone pratiche e sia privo di errori e avvisi.</w:t>
      </w:r>
    </w:p>
    <w:p w14:paraId="19E0F9D8" w14:textId="77777777" w:rsidR="00775242" w:rsidRDefault="00775242" w:rsidP="00775242">
      <w:r>
        <w:t>- **</w:t>
      </w:r>
      <w:proofErr w:type="spellStart"/>
      <w:proofErr w:type="gramStart"/>
      <w:r>
        <w:t>pubspec.yaml</w:t>
      </w:r>
      <w:proofErr w:type="spellEnd"/>
      <w:proofErr w:type="gramEnd"/>
      <w:r>
        <w:t>** gestisce efficacemente le dipendenze e le risorse del progetto, assicurando che tutte le librerie necessarie siano incluse.</w:t>
      </w:r>
    </w:p>
    <w:p w14:paraId="66DD9A93" w14:textId="77777777" w:rsidR="00775242" w:rsidRDefault="00775242" w:rsidP="00775242">
      <w:r>
        <w:t>- **</w:t>
      </w:r>
      <w:proofErr w:type="spellStart"/>
      <w:r>
        <w:t>widget_test.dart</w:t>
      </w:r>
      <w:proofErr w:type="spellEnd"/>
      <w:r>
        <w:t>** fornisce una base per il testing automatizzato dei widget, migliorando l'affidabilità dell'app.</w:t>
      </w:r>
    </w:p>
    <w:p w14:paraId="5E7FE1B3" w14:textId="77777777" w:rsidR="00775242" w:rsidRDefault="00775242" w:rsidP="00775242">
      <w:r>
        <w:lastRenderedPageBreak/>
        <w:t xml:space="preserve">- **index.html** funge da punto di ingresso per l'applicazione web, configurando meta tag, </w:t>
      </w:r>
      <w:proofErr w:type="spellStart"/>
      <w:r>
        <w:t>favicon</w:t>
      </w:r>
      <w:proofErr w:type="spellEnd"/>
      <w:r>
        <w:t xml:space="preserve">, </w:t>
      </w:r>
      <w:proofErr w:type="spellStart"/>
      <w:r>
        <w:t>manifest</w:t>
      </w:r>
      <w:proofErr w:type="spellEnd"/>
      <w:r>
        <w:t xml:space="preserve"> e script di inizializzazione.</w:t>
      </w:r>
    </w:p>
    <w:p w14:paraId="6B028A3C" w14:textId="77777777" w:rsidR="00775242" w:rsidRDefault="00775242" w:rsidP="00775242">
      <w:r>
        <w:t xml:space="preserve">- **web/** directory contiene le risorse specifiche per la versione web dell'applicazione, inclusi </w:t>
      </w:r>
      <w:proofErr w:type="spellStart"/>
      <w:r>
        <w:t>favicon</w:t>
      </w:r>
      <w:proofErr w:type="spellEnd"/>
      <w:r>
        <w:t>, icone e il file HTML principale.</w:t>
      </w:r>
    </w:p>
    <w:p w14:paraId="5B7E0373" w14:textId="77777777" w:rsidR="00775242" w:rsidRDefault="00775242" w:rsidP="00775242"/>
    <w:p w14:paraId="66DD1E92" w14:textId="0C574319" w:rsidR="00775242" w:rsidRDefault="00775242" w:rsidP="00775242">
      <w:r>
        <w:t>L'analisi di questi file suggerisce che il progetto è ben organizzato e segue le migliori pratiche per lo sviluppo di applicazioni Flutter. Se hai ulteriori domande o necessiti di chiarimenti aggiuntivi, non esitare a chiedere.</w:t>
      </w:r>
    </w:p>
    <w:p w14:paraId="07D6817A" w14:textId="77777777" w:rsidR="00775242" w:rsidRDefault="00775242" w:rsidP="00884102">
      <w:pPr>
        <w:pBdr>
          <w:bottom w:val="single" w:sz="6" w:space="1" w:color="auto"/>
        </w:pBdr>
      </w:pPr>
    </w:p>
    <w:p w14:paraId="1AF0B0C8" w14:textId="77777777" w:rsidR="00775242" w:rsidRDefault="00775242" w:rsidP="00884102"/>
    <w:p w14:paraId="57BBD54C" w14:textId="4B31D520" w:rsidR="00884102" w:rsidRDefault="00884102" w:rsidP="00884102">
      <w:r>
        <w:t>### Relazione sul Progetto `</w:t>
      </w:r>
      <w:proofErr w:type="spellStart"/>
      <w:r>
        <w:t>evaluate_performance_app</w:t>
      </w:r>
      <w:proofErr w:type="spellEnd"/>
      <w:r>
        <w:t>`</w:t>
      </w:r>
    </w:p>
    <w:p w14:paraId="5BF2A185" w14:textId="77777777" w:rsidR="00884102" w:rsidRDefault="00884102" w:rsidP="00884102"/>
    <w:p w14:paraId="062B4E27" w14:textId="77777777" w:rsidR="00884102" w:rsidRDefault="00884102" w:rsidP="00884102">
      <w:r>
        <w:t>#### Introduzione</w:t>
      </w:r>
    </w:p>
    <w:p w14:paraId="4661D1AF" w14:textId="77777777" w:rsidR="00884102" w:rsidRDefault="00884102" w:rsidP="00884102">
      <w:r>
        <w:t>Il progetto `</w:t>
      </w:r>
      <w:proofErr w:type="spellStart"/>
      <w:r>
        <w:t>evaluate_performance_app</w:t>
      </w:r>
      <w:proofErr w:type="spellEnd"/>
      <w:r>
        <w:t>` è un'applicazione Flutter progettata per valutare le prestazioni. Questa relazione fornisce una panoramica dei file chiave analizzati finora, inclusi `</w:t>
      </w:r>
      <w:proofErr w:type="spellStart"/>
      <w:r>
        <w:t>analysis_</w:t>
      </w:r>
      <w:proofErr w:type="gramStart"/>
      <w:r>
        <w:t>options.yaml</w:t>
      </w:r>
      <w:proofErr w:type="spellEnd"/>
      <w:proofErr w:type="gramEnd"/>
      <w:r>
        <w:t>`, `</w:t>
      </w:r>
      <w:proofErr w:type="spellStart"/>
      <w:r>
        <w:t>pubspec.yaml</w:t>
      </w:r>
      <w:proofErr w:type="spellEnd"/>
      <w:r>
        <w:t>`, `</w:t>
      </w:r>
      <w:proofErr w:type="spellStart"/>
      <w:r>
        <w:t>widget_test.dart</w:t>
      </w:r>
      <w:proofErr w:type="spellEnd"/>
      <w:r>
        <w:t>`, e `index.html`, delineando la loro struttura, scopo e configurazione.</w:t>
      </w:r>
    </w:p>
    <w:p w14:paraId="31B60429" w14:textId="77777777" w:rsidR="00884102" w:rsidRDefault="00884102" w:rsidP="00884102"/>
    <w:p w14:paraId="2ECA6DB7" w14:textId="77777777" w:rsidR="00884102" w:rsidRDefault="00884102" w:rsidP="00884102">
      <w:r>
        <w:t>#### File Analizzati</w:t>
      </w:r>
    </w:p>
    <w:p w14:paraId="26DFD0A3" w14:textId="77777777" w:rsidR="00884102" w:rsidRDefault="00884102" w:rsidP="00884102"/>
    <w:p w14:paraId="7353B7CE" w14:textId="77777777" w:rsidR="00884102" w:rsidRDefault="00884102" w:rsidP="00884102">
      <w:r>
        <w:t>1. **</w:t>
      </w:r>
      <w:proofErr w:type="spellStart"/>
      <w:r>
        <w:t>analysis_</w:t>
      </w:r>
      <w:proofErr w:type="gramStart"/>
      <w:r>
        <w:t>options.yaml</w:t>
      </w:r>
      <w:proofErr w:type="spellEnd"/>
      <w:proofErr w:type="gramEnd"/>
      <w:r>
        <w:t>**</w:t>
      </w:r>
    </w:p>
    <w:p w14:paraId="6DBF5BAF" w14:textId="77777777" w:rsidR="00884102" w:rsidRDefault="00884102" w:rsidP="00884102">
      <w:r>
        <w:t xml:space="preserve">    - **Scopo**: Configura l'analizzatore di codice Dart per identificare errori, avvisi e </w:t>
      </w:r>
      <w:proofErr w:type="spellStart"/>
      <w:r>
        <w:t>lints</w:t>
      </w:r>
      <w:proofErr w:type="spellEnd"/>
      <w:r>
        <w:t>.</w:t>
      </w:r>
    </w:p>
    <w:p w14:paraId="612D4088" w14:textId="77777777" w:rsidR="00884102" w:rsidRDefault="00884102" w:rsidP="00884102">
      <w:r>
        <w:t xml:space="preserve">    - **Contenuto Principale**:</w:t>
      </w:r>
    </w:p>
    <w:p w14:paraId="20119A45" w14:textId="77777777" w:rsidR="00884102" w:rsidRDefault="00884102" w:rsidP="00884102">
      <w:r>
        <w:t xml:space="preserve">        - **Inclusione di Regole Raccomandate**: Include un set di regole di </w:t>
      </w:r>
      <w:proofErr w:type="spellStart"/>
      <w:r>
        <w:t>lint</w:t>
      </w:r>
      <w:proofErr w:type="spellEnd"/>
      <w:r>
        <w:t xml:space="preserve"> raccomandate per le app Flutter tramite `</w:t>
      </w:r>
      <w:proofErr w:type="spellStart"/>
      <w:proofErr w:type="gramStart"/>
      <w:r>
        <w:t>package:flutter_lints</w:t>
      </w:r>
      <w:proofErr w:type="spellEnd"/>
      <w:r>
        <w:t>/</w:t>
      </w:r>
      <w:proofErr w:type="spellStart"/>
      <w:r>
        <w:t>flutter.yaml</w:t>
      </w:r>
      <w:proofErr w:type="spellEnd"/>
      <w:proofErr w:type="gramEnd"/>
      <w:r>
        <w:t>`.</w:t>
      </w:r>
    </w:p>
    <w:p w14:paraId="5E57FC04" w14:textId="77777777" w:rsidR="00884102" w:rsidRDefault="00884102" w:rsidP="00884102">
      <w:r>
        <w:t xml:space="preserve">        - **Regole del </w:t>
      </w:r>
      <w:proofErr w:type="spellStart"/>
      <w:r>
        <w:t>Linter</w:t>
      </w:r>
      <w:proofErr w:type="spellEnd"/>
      <w:r>
        <w:t xml:space="preserve">**: Personalizza le regole del </w:t>
      </w:r>
      <w:proofErr w:type="spellStart"/>
      <w:r>
        <w:t>linter</w:t>
      </w:r>
      <w:proofErr w:type="spellEnd"/>
      <w:r>
        <w:t xml:space="preserve"> per il progetto.</w:t>
      </w:r>
    </w:p>
    <w:p w14:paraId="706C1312" w14:textId="77777777" w:rsidR="00884102" w:rsidRDefault="00884102" w:rsidP="00884102">
      <w:r>
        <w:t xml:space="preserve">        - **Esclusioni dell'Analizzatore**: Esclude directory specifiche dall'analisi (`</w:t>
      </w:r>
      <w:proofErr w:type="spellStart"/>
      <w:r>
        <w:t>lib</w:t>
      </w:r>
      <w:proofErr w:type="spellEnd"/>
      <w:r>
        <w:t>/</w:t>
      </w:r>
      <w:proofErr w:type="spellStart"/>
      <w:r>
        <w:t>custom_code</w:t>
      </w:r>
      <w:proofErr w:type="spellEnd"/>
      <w:r>
        <w:t>/**` e `</w:t>
      </w:r>
      <w:proofErr w:type="spellStart"/>
      <w:r>
        <w:t>lib</w:t>
      </w:r>
      <w:proofErr w:type="spellEnd"/>
      <w:r>
        <w:t>/</w:t>
      </w:r>
      <w:proofErr w:type="spellStart"/>
      <w:r>
        <w:t>flutter_flow</w:t>
      </w:r>
      <w:proofErr w:type="spellEnd"/>
      <w:r>
        <w:t>/</w:t>
      </w:r>
      <w:proofErr w:type="spellStart"/>
      <w:r>
        <w:t>custom_functions.dart</w:t>
      </w:r>
      <w:proofErr w:type="spellEnd"/>
      <w:r>
        <w:t>`).</w:t>
      </w:r>
    </w:p>
    <w:p w14:paraId="7D248FC6" w14:textId="77777777" w:rsidR="00884102" w:rsidRDefault="00884102" w:rsidP="00884102"/>
    <w:p w14:paraId="7EAC910B" w14:textId="77777777" w:rsidR="00884102" w:rsidRDefault="00884102" w:rsidP="00884102">
      <w:r>
        <w:t>2. **</w:t>
      </w:r>
      <w:proofErr w:type="spellStart"/>
      <w:proofErr w:type="gramStart"/>
      <w:r>
        <w:t>pubspec.yaml</w:t>
      </w:r>
      <w:proofErr w:type="spellEnd"/>
      <w:proofErr w:type="gramEnd"/>
      <w:r>
        <w:t>**</w:t>
      </w:r>
    </w:p>
    <w:p w14:paraId="3D454569" w14:textId="77777777" w:rsidR="00884102" w:rsidRDefault="00884102" w:rsidP="00884102">
      <w:r>
        <w:t xml:space="preserve">    - **Scopo**: Configura le dipendenze, le risorse e altre impostazioni del progetto Flutter.</w:t>
      </w:r>
    </w:p>
    <w:p w14:paraId="2584B512" w14:textId="77777777" w:rsidR="00884102" w:rsidRDefault="00884102" w:rsidP="00884102">
      <w:r>
        <w:t xml:space="preserve">    - **Contenuto Principale**:</w:t>
      </w:r>
    </w:p>
    <w:p w14:paraId="6F234AE7" w14:textId="77777777" w:rsidR="00884102" w:rsidRDefault="00884102" w:rsidP="00884102">
      <w:r>
        <w:t xml:space="preserve">        - **Nome e Descrizione del Progetto**: `name: </w:t>
      </w:r>
      <w:proofErr w:type="spellStart"/>
      <w:r>
        <w:t>evaluate_performance_app</w:t>
      </w:r>
      <w:proofErr w:type="spellEnd"/>
      <w:r>
        <w:t>`, `</w:t>
      </w:r>
      <w:proofErr w:type="spellStart"/>
      <w:r>
        <w:t>description</w:t>
      </w:r>
      <w:proofErr w:type="spellEnd"/>
      <w:r>
        <w:t>: A new Flutter project`.</w:t>
      </w:r>
    </w:p>
    <w:p w14:paraId="37FD782E" w14:textId="77777777" w:rsidR="00884102" w:rsidRDefault="00884102" w:rsidP="00884102">
      <w:r>
        <w:t xml:space="preserve">        - **Versione e Ambiente SDK**: `</w:t>
      </w:r>
      <w:proofErr w:type="spellStart"/>
      <w:r>
        <w:t>version</w:t>
      </w:r>
      <w:proofErr w:type="spellEnd"/>
      <w:r>
        <w:t>: 1.0.0+1`, `</w:t>
      </w:r>
      <w:proofErr w:type="spellStart"/>
      <w:r>
        <w:t>sdk</w:t>
      </w:r>
      <w:proofErr w:type="spellEnd"/>
      <w:r>
        <w:t>: "&gt;=3.0.0 &lt;4.0.0"`.</w:t>
      </w:r>
    </w:p>
    <w:p w14:paraId="11F844B8" w14:textId="77777777" w:rsidR="00884102" w:rsidRDefault="00884102" w:rsidP="00884102">
      <w:r>
        <w:t xml:space="preserve">        - **Dipendenze**: Elenco delle dipendenze necessarie, come `flutter`, `</w:t>
      </w:r>
      <w:proofErr w:type="spellStart"/>
      <w:r>
        <w:t>flutter_localizations</w:t>
      </w:r>
      <w:proofErr w:type="spellEnd"/>
      <w:r>
        <w:t>`, `http`, `provider`, ecc.</w:t>
      </w:r>
    </w:p>
    <w:p w14:paraId="7C710FAC" w14:textId="77777777" w:rsidR="00884102" w:rsidRDefault="00884102" w:rsidP="00884102">
      <w:r>
        <w:t xml:space="preserve">        - **</w:t>
      </w:r>
      <w:proofErr w:type="spellStart"/>
      <w:r>
        <w:t>Override</w:t>
      </w:r>
      <w:proofErr w:type="spellEnd"/>
      <w:r>
        <w:t xml:space="preserve"> delle Dipendenze**: </w:t>
      </w:r>
      <w:proofErr w:type="spellStart"/>
      <w:r>
        <w:t>Override</w:t>
      </w:r>
      <w:proofErr w:type="spellEnd"/>
      <w:r>
        <w:t xml:space="preserve"> di specifiche versioni di pacchetti.</w:t>
      </w:r>
    </w:p>
    <w:p w14:paraId="1873289B" w14:textId="77777777" w:rsidR="00884102" w:rsidRDefault="00884102" w:rsidP="00884102">
      <w:r>
        <w:t xml:space="preserve">        - **Dipendenze di Sviluppo**: Include `</w:t>
      </w:r>
      <w:proofErr w:type="spellStart"/>
      <w:r>
        <w:t>flutter_lints</w:t>
      </w:r>
      <w:proofErr w:type="spellEnd"/>
      <w:r>
        <w:t>` e `</w:t>
      </w:r>
      <w:proofErr w:type="spellStart"/>
      <w:r>
        <w:t>flutter_test</w:t>
      </w:r>
      <w:proofErr w:type="spellEnd"/>
      <w:r>
        <w:t>`.</w:t>
      </w:r>
    </w:p>
    <w:p w14:paraId="14E9842C" w14:textId="77777777" w:rsidR="00884102" w:rsidRDefault="00884102" w:rsidP="00884102">
      <w:r>
        <w:t xml:space="preserve">        - **Risorse e Configurazioni Specifiche di Flutter**: Configura l'uso di `</w:t>
      </w:r>
      <w:proofErr w:type="spellStart"/>
      <w:r>
        <w:t>material</w:t>
      </w:r>
      <w:proofErr w:type="spellEnd"/>
      <w:r>
        <w:t>-design` e specifica le risorse come immagini e font.</w:t>
      </w:r>
    </w:p>
    <w:p w14:paraId="5D8058DC" w14:textId="77777777" w:rsidR="00884102" w:rsidRDefault="00884102" w:rsidP="00884102"/>
    <w:p w14:paraId="1FDDD7B3" w14:textId="77777777" w:rsidR="00884102" w:rsidRDefault="00884102" w:rsidP="00884102">
      <w:r>
        <w:t>3. **</w:t>
      </w:r>
      <w:proofErr w:type="spellStart"/>
      <w:r>
        <w:t>widget_test.dart</w:t>
      </w:r>
      <w:proofErr w:type="spellEnd"/>
      <w:r>
        <w:t>**</w:t>
      </w:r>
    </w:p>
    <w:p w14:paraId="1CA8B776" w14:textId="77777777" w:rsidR="00884102" w:rsidRDefault="00884102" w:rsidP="00884102">
      <w:r>
        <w:t xml:space="preserve">    - **Scopo**: Contiene test di base per i widget Flutter.</w:t>
      </w:r>
    </w:p>
    <w:p w14:paraId="0F92DDA5" w14:textId="77777777" w:rsidR="00884102" w:rsidRDefault="00884102" w:rsidP="00884102">
      <w:r>
        <w:t xml:space="preserve">    - **Contenuto Principale**:</w:t>
      </w:r>
    </w:p>
    <w:p w14:paraId="104DCA20" w14:textId="77777777" w:rsidR="00884102" w:rsidRDefault="00884102" w:rsidP="00884102">
      <w:r>
        <w:t xml:space="preserve">        - **Importazioni**: Importa `</w:t>
      </w:r>
      <w:proofErr w:type="spellStart"/>
      <w:r>
        <w:t>flutter_test</w:t>
      </w:r>
      <w:proofErr w:type="spellEnd"/>
      <w:r>
        <w:t>` e il file principale dell'app.</w:t>
      </w:r>
    </w:p>
    <w:p w14:paraId="134FF689" w14:textId="77777777" w:rsidR="00884102" w:rsidRDefault="00884102" w:rsidP="00884102">
      <w:r>
        <w:t xml:space="preserve">        - **Test di Base**: Test di smoke per verificare che l'app possa essere costruita e visualizzata correttamente.</w:t>
      </w:r>
    </w:p>
    <w:p w14:paraId="7DB18F20" w14:textId="77777777" w:rsidR="00884102" w:rsidRDefault="00884102" w:rsidP="00884102">
      <w:r>
        <w:t xml:space="preserve">        - **Espansione del Test**: Possibilità di aggiungere ulteriori interazioni e verifiche per rendere il test più completo.</w:t>
      </w:r>
    </w:p>
    <w:p w14:paraId="1FCCC905" w14:textId="77777777" w:rsidR="00884102" w:rsidRDefault="00884102" w:rsidP="00884102"/>
    <w:p w14:paraId="0E488B2D" w14:textId="77777777" w:rsidR="00884102" w:rsidRDefault="00884102" w:rsidP="00884102">
      <w:r>
        <w:lastRenderedPageBreak/>
        <w:t>4. **index.html**</w:t>
      </w:r>
    </w:p>
    <w:p w14:paraId="10100655" w14:textId="77777777" w:rsidR="00884102" w:rsidRDefault="00884102" w:rsidP="00884102">
      <w:r>
        <w:t xml:space="preserve">    - **Scopo**: Punto di ingresso principale per l'applicazione web.</w:t>
      </w:r>
    </w:p>
    <w:p w14:paraId="51CF9B35" w14:textId="77777777" w:rsidR="00884102" w:rsidRDefault="00884102" w:rsidP="00884102">
      <w:r>
        <w:t xml:space="preserve">    - **Contenuto Principale**:</w:t>
      </w:r>
    </w:p>
    <w:p w14:paraId="2482202A" w14:textId="77777777" w:rsidR="00884102" w:rsidRDefault="00884102" w:rsidP="00884102">
      <w:r>
        <w:t xml:space="preserve">        - **Meta Tag e Base URL**: Configura il </w:t>
      </w:r>
      <w:proofErr w:type="spellStart"/>
      <w:r>
        <w:t>charset</w:t>
      </w:r>
      <w:proofErr w:type="spellEnd"/>
      <w:r>
        <w:t>, compatibilità con IE, configurazioni per app web mobili su iOS, e tag SEO.</w:t>
      </w:r>
    </w:p>
    <w:p w14:paraId="2F18B1EB" w14:textId="77777777" w:rsidR="00884102" w:rsidRDefault="00884102" w:rsidP="00884102">
      <w:r>
        <w:t xml:space="preserve">        - **</w:t>
      </w:r>
      <w:proofErr w:type="spellStart"/>
      <w:r>
        <w:t>Favicon</w:t>
      </w:r>
      <w:proofErr w:type="spellEnd"/>
      <w:r>
        <w:t>**: Imposta l'icona del sito web.</w:t>
      </w:r>
    </w:p>
    <w:p w14:paraId="616E42DC" w14:textId="77777777" w:rsidR="00884102" w:rsidRDefault="00884102" w:rsidP="00884102">
      <w:r>
        <w:t xml:space="preserve">        - **</w:t>
      </w:r>
      <w:proofErr w:type="spellStart"/>
      <w:r>
        <w:t>Manifest</w:t>
      </w:r>
      <w:proofErr w:type="spellEnd"/>
      <w:r>
        <w:t xml:space="preserve"> e Script di Flutter**: Include il file di </w:t>
      </w:r>
      <w:proofErr w:type="spellStart"/>
      <w:r>
        <w:t>manifest</w:t>
      </w:r>
      <w:proofErr w:type="spellEnd"/>
      <w:r>
        <w:t xml:space="preserve"> e lo script di inizializzazione di Flutter.</w:t>
      </w:r>
    </w:p>
    <w:p w14:paraId="5E07DE7E" w14:textId="77777777" w:rsidR="00884102" w:rsidRDefault="00884102" w:rsidP="00884102">
      <w:r>
        <w:t xml:space="preserve">        - **Script di Caricamento dell'</w:t>
      </w:r>
      <w:proofErr w:type="spellStart"/>
      <w:r>
        <w:t>Entrypoint</w:t>
      </w:r>
      <w:proofErr w:type="spellEnd"/>
      <w:r>
        <w:t xml:space="preserve"> di Flutter**: Carica l'</w:t>
      </w:r>
      <w:proofErr w:type="spellStart"/>
      <w:r>
        <w:t>entrypoint</w:t>
      </w:r>
      <w:proofErr w:type="spellEnd"/>
      <w:r>
        <w:t xml:space="preserve"> di Flutter (`main.dart.js`) e avvia l'applicazione.</w:t>
      </w:r>
    </w:p>
    <w:p w14:paraId="6EEF692D" w14:textId="77777777" w:rsidR="00884102" w:rsidRDefault="00884102" w:rsidP="00884102"/>
    <w:p w14:paraId="71A2E8A4" w14:textId="77777777" w:rsidR="00884102" w:rsidRDefault="00884102" w:rsidP="00884102">
      <w:r>
        <w:t>#### Conclusioni</w:t>
      </w:r>
    </w:p>
    <w:p w14:paraId="11C3E12E" w14:textId="77777777" w:rsidR="00884102" w:rsidRDefault="00884102" w:rsidP="00884102">
      <w:r>
        <w:t>Il progetto `</w:t>
      </w:r>
      <w:proofErr w:type="spellStart"/>
      <w:r>
        <w:t>evaluate_performance_app</w:t>
      </w:r>
      <w:proofErr w:type="spellEnd"/>
      <w:r>
        <w:t>` è ben strutturato con configurazioni dettagliate nei file chiave:</w:t>
      </w:r>
    </w:p>
    <w:p w14:paraId="22A25018" w14:textId="77777777" w:rsidR="00884102" w:rsidRDefault="00884102" w:rsidP="00884102"/>
    <w:p w14:paraId="47E76CE7" w14:textId="77777777" w:rsidR="00884102" w:rsidRDefault="00884102" w:rsidP="00884102">
      <w:r>
        <w:t>- **</w:t>
      </w:r>
      <w:proofErr w:type="spellStart"/>
      <w:r>
        <w:t>analysis_</w:t>
      </w:r>
      <w:proofErr w:type="gramStart"/>
      <w:r>
        <w:t>options.yaml</w:t>
      </w:r>
      <w:proofErr w:type="spellEnd"/>
      <w:proofErr w:type="gramEnd"/>
      <w:r>
        <w:t>** garantisce che il codice segua le buone pratiche e sia privo di errori e avvisi.</w:t>
      </w:r>
    </w:p>
    <w:p w14:paraId="1449BF00" w14:textId="77777777" w:rsidR="00884102" w:rsidRDefault="00884102" w:rsidP="00884102">
      <w:r>
        <w:t>- **</w:t>
      </w:r>
      <w:proofErr w:type="spellStart"/>
      <w:proofErr w:type="gramStart"/>
      <w:r>
        <w:t>pubspec.yaml</w:t>
      </w:r>
      <w:proofErr w:type="spellEnd"/>
      <w:proofErr w:type="gramEnd"/>
      <w:r>
        <w:t>** gestisce efficacemente le dipendenze e le risorse del progetto, assicurando che tutte le librerie necessarie siano incluse.</w:t>
      </w:r>
    </w:p>
    <w:p w14:paraId="6C3117BF" w14:textId="77777777" w:rsidR="00884102" w:rsidRDefault="00884102" w:rsidP="00884102">
      <w:r>
        <w:t>- **</w:t>
      </w:r>
      <w:proofErr w:type="spellStart"/>
      <w:r>
        <w:t>widget_test.dart</w:t>
      </w:r>
      <w:proofErr w:type="spellEnd"/>
      <w:r>
        <w:t>** fornisce una base per il testing automatizzato dei widget, migliorando l'affidabilità dell'app.</w:t>
      </w:r>
    </w:p>
    <w:p w14:paraId="3268F5CB" w14:textId="77777777" w:rsidR="00884102" w:rsidRDefault="00884102" w:rsidP="00884102">
      <w:r>
        <w:t xml:space="preserve">- **index.html** funge da punto di ingresso per l'applicazione web, configurando meta tag, </w:t>
      </w:r>
      <w:proofErr w:type="spellStart"/>
      <w:r>
        <w:t>favicon</w:t>
      </w:r>
      <w:proofErr w:type="spellEnd"/>
      <w:r>
        <w:t xml:space="preserve">, </w:t>
      </w:r>
      <w:proofErr w:type="spellStart"/>
      <w:r>
        <w:t>manifest</w:t>
      </w:r>
      <w:proofErr w:type="spellEnd"/>
      <w:r>
        <w:t xml:space="preserve"> e script di inizializzazione.</w:t>
      </w:r>
    </w:p>
    <w:p w14:paraId="7FAA4CE0" w14:textId="77777777" w:rsidR="00884102" w:rsidRDefault="00884102" w:rsidP="00884102"/>
    <w:p w14:paraId="12F0D1BE" w14:textId="43542F4D" w:rsidR="00884102" w:rsidRDefault="00884102" w:rsidP="00884102">
      <w:r>
        <w:t>L'analisi di questi file suggerisce che il progetto è ben organizzato e segue le migliori pratiche per lo sviluppo di applicazioni Flutter. Se hai ulteriori domande o necessiti di chiarimenti aggiuntivi, non esitare a chiedere.</w:t>
      </w:r>
    </w:p>
    <w:p w14:paraId="2E9C2E0F" w14:textId="77777777" w:rsidR="00884102" w:rsidRDefault="00884102" w:rsidP="00884102"/>
    <w:p w14:paraId="5ABC7F37" w14:textId="77777777" w:rsidR="00884102" w:rsidRDefault="00884102" w:rsidP="00884102"/>
    <w:p w14:paraId="3E35C29D" w14:textId="77777777" w:rsidR="00884102" w:rsidRDefault="00884102" w:rsidP="00884102"/>
    <w:p w14:paraId="6655F640" w14:textId="77777777" w:rsidR="00884102" w:rsidRDefault="00884102" w:rsidP="00884102"/>
    <w:p w14:paraId="2474F05C" w14:textId="77777777" w:rsidR="00884102" w:rsidRPr="00884102" w:rsidRDefault="00884102" w:rsidP="00884102"/>
    <w:p w14:paraId="7BF71F43" w14:textId="77777777" w:rsidR="002A65E4" w:rsidRDefault="002A65E4" w:rsidP="002A65E4"/>
    <w:p w14:paraId="27DAE7DC" w14:textId="77777777" w:rsidR="002A65E4" w:rsidRPr="002A65E4" w:rsidRDefault="002A65E4" w:rsidP="002A65E4">
      <w:r w:rsidRPr="002A65E4">
        <w:t>In un progetto Flutter, la cartella </w:t>
      </w:r>
      <w:proofErr w:type="spellStart"/>
      <w:r w:rsidRPr="002A65E4">
        <w:t>android</w:t>
      </w:r>
      <w:proofErr w:type="spellEnd"/>
      <w:r w:rsidRPr="002A65E4">
        <w:t> contiene tutto il necessario per costruire e configurare l'app per la piattaforma Android. Ecco una panoramica dei principali file e cartelle che potresti trovare all'interno:</w:t>
      </w:r>
    </w:p>
    <w:p w14:paraId="13FDB831" w14:textId="77777777" w:rsidR="002A65E4" w:rsidRPr="002A65E4" w:rsidRDefault="002A65E4" w:rsidP="00BA09BD">
      <w:pPr>
        <w:numPr>
          <w:ilvl w:val="0"/>
          <w:numId w:val="21"/>
        </w:numPr>
      </w:pPr>
      <w:r w:rsidRPr="002A65E4">
        <w:rPr>
          <w:b/>
          <w:bCs/>
        </w:rPr>
        <w:t>app</w:t>
      </w:r>
      <w:r w:rsidRPr="002A65E4">
        <w:t>: Questa cartella contiene il codice sorgente principale dell'app Android. Include sotto-cartelle come:</w:t>
      </w:r>
    </w:p>
    <w:p w14:paraId="078FFE68" w14:textId="77777777" w:rsidR="002A65E4" w:rsidRPr="002A65E4" w:rsidRDefault="002A65E4" w:rsidP="00BA09BD">
      <w:pPr>
        <w:numPr>
          <w:ilvl w:val="1"/>
          <w:numId w:val="21"/>
        </w:numPr>
      </w:pPr>
      <w:proofErr w:type="spellStart"/>
      <w:r w:rsidRPr="002A65E4">
        <w:rPr>
          <w:b/>
          <w:bCs/>
        </w:rPr>
        <w:t>src</w:t>
      </w:r>
      <w:proofErr w:type="spellEnd"/>
      <w:r w:rsidRPr="002A65E4">
        <w:t xml:space="preserve">: Contiene il codice Java o </w:t>
      </w:r>
      <w:proofErr w:type="spellStart"/>
      <w:r w:rsidRPr="002A65E4">
        <w:t>Kotlin</w:t>
      </w:r>
      <w:proofErr w:type="spellEnd"/>
      <w:r w:rsidRPr="002A65E4">
        <w:t xml:space="preserve"> dell'app.</w:t>
      </w:r>
    </w:p>
    <w:p w14:paraId="3A1F7DA6" w14:textId="77777777" w:rsidR="002A65E4" w:rsidRPr="002A65E4" w:rsidRDefault="002A65E4" w:rsidP="00BA09BD">
      <w:pPr>
        <w:numPr>
          <w:ilvl w:val="2"/>
          <w:numId w:val="21"/>
        </w:numPr>
      </w:pPr>
      <w:proofErr w:type="spellStart"/>
      <w:r w:rsidRPr="002A65E4">
        <w:rPr>
          <w:b/>
          <w:bCs/>
        </w:rPr>
        <w:t>main</w:t>
      </w:r>
      <w:proofErr w:type="spellEnd"/>
      <w:r w:rsidRPr="002A65E4">
        <w:t>: La cartella principale del codice sorgente Android.</w:t>
      </w:r>
    </w:p>
    <w:p w14:paraId="6524270A" w14:textId="77777777" w:rsidR="002A65E4" w:rsidRPr="002A65E4" w:rsidRDefault="002A65E4" w:rsidP="00BA09BD">
      <w:pPr>
        <w:numPr>
          <w:ilvl w:val="3"/>
          <w:numId w:val="21"/>
        </w:numPr>
      </w:pPr>
      <w:r w:rsidRPr="002A65E4">
        <w:rPr>
          <w:b/>
          <w:bCs/>
        </w:rPr>
        <w:t>AndroidManifest.xml</w:t>
      </w:r>
      <w:r w:rsidRPr="002A65E4">
        <w:t xml:space="preserve">: Il file di </w:t>
      </w:r>
      <w:proofErr w:type="spellStart"/>
      <w:r w:rsidRPr="002A65E4">
        <w:t>manifest</w:t>
      </w:r>
      <w:proofErr w:type="spellEnd"/>
      <w:r w:rsidRPr="002A65E4">
        <w:t xml:space="preserve"> dell'app che definisce componenti fondamentali, permessi e altre configurazioni.</w:t>
      </w:r>
    </w:p>
    <w:p w14:paraId="36FA8D64" w14:textId="77777777" w:rsidR="002A65E4" w:rsidRPr="002A65E4" w:rsidRDefault="002A65E4" w:rsidP="00BA09BD">
      <w:pPr>
        <w:numPr>
          <w:ilvl w:val="3"/>
          <w:numId w:val="21"/>
        </w:numPr>
      </w:pPr>
      <w:r w:rsidRPr="002A65E4">
        <w:rPr>
          <w:b/>
          <w:bCs/>
        </w:rPr>
        <w:t>java</w:t>
      </w:r>
      <w:r w:rsidRPr="002A65E4">
        <w:t xml:space="preserve">: Contiene il codice sorgente Java (o </w:t>
      </w:r>
      <w:proofErr w:type="spellStart"/>
      <w:r w:rsidRPr="002A65E4">
        <w:t>Kotlin</w:t>
      </w:r>
      <w:proofErr w:type="spellEnd"/>
      <w:r w:rsidRPr="002A65E4">
        <w:t>) dell'app.</w:t>
      </w:r>
    </w:p>
    <w:p w14:paraId="450EF83D" w14:textId="77777777" w:rsidR="002A65E4" w:rsidRPr="002A65E4" w:rsidRDefault="002A65E4" w:rsidP="00BA09BD">
      <w:pPr>
        <w:numPr>
          <w:ilvl w:val="3"/>
          <w:numId w:val="21"/>
        </w:numPr>
      </w:pPr>
      <w:r w:rsidRPr="002A65E4">
        <w:rPr>
          <w:b/>
          <w:bCs/>
        </w:rPr>
        <w:t>res</w:t>
      </w:r>
      <w:r w:rsidRPr="002A65E4">
        <w:t>: Contiene le risorse dell'app come layout XML, stringhe, immagini e altro.</w:t>
      </w:r>
    </w:p>
    <w:p w14:paraId="6A561DDD" w14:textId="77777777" w:rsidR="002A65E4" w:rsidRPr="002A65E4" w:rsidRDefault="002A65E4" w:rsidP="00BA09BD">
      <w:pPr>
        <w:numPr>
          <w:ilvl w:val="0"/>
          <w:numId w:val="21"/>
        </w:numPr>
      </w:pPr>
      <w:proofErr w:type="spellStart"/>
      <w:r w:rsidRPr="002A65E4">
        <w:rPr>
          <w:b/>
          <w:bCs/>
        </w:rPr>
        <w:t>gradle</w:t>
      </w:r>
      <w:proofErr w:type="spellEnd"/>
      <w:r w:rsidRPr="002A65E4">
        <w:t xml:space="preserve">: Contiene script di configurazione per il build system </w:t>
      </w:r>
      <w:proofErr w:type="spellStart"/>
      <w:r w:rsidRPr="002A65E4">
        <w:t>Gradle</w:t>
      </w:r>
      <w:proofErr w:type="spellEnd"/>
      <w:r w:rsidRPr="002A65E4">
        <w:t>.</w:t>
      </w:r>
    </w:p>
    <w:p w14:paraId="04C4A219" w14:textId="77777777" w:rsidR="002A65E4" w:rsidRPr="002A65E4" w:rsidRDefault="002A65E4" w:rsidP="00BA09BD">
      <w:pPr>
        <w:numPr>
          <w:ilvl w:val="1"/>
          <w:numId w:val="21"/>
        </w:numPr>
      </w:pPr>
      <w:proofErr w:type="spellStart"/>
      <w:r w:rsidRPr="002A65E4">
        <w:rPr>
          <w:b/>
          <w:bCs/>
        </w:rPr>
        <w:t>wrapper</w:t>
      </w:r>
      <w:proofErr w:type="spellEnd"/>
      <w:r w:rsidRPr="002A65E4">
        <w:t xml:space="preserve">: Contiene i file per utilizzare una versione specifica di </w:t>
      </w:r>
      <w:proofErr w:type="spellStart"/>
      <w:r w:rsidRPr="002A65E4">
        <w:t>Gradle</w:t>
      </w:r>
      <w:proofErr w:type="spellEnd"/>
      <w:r w:rsidRPr="002A65E4">
        <w:t>.</w:t>
      </w:r>
    </w:p>
    <w:p w14:paraId="068B4166" w14:textId="77777777" w:rsidR="002A65E4" w:rsidRPr="002A65E4" w:rsidRDefault="002A65E4" w:rsidP="00BA09BD">
      <w:pPr>
        <w:numPr>
          <w:ilvl w:val="0"/>
          <w:numId w:val="21"/>
        </w:numPr>
      </w:pPr>
      <w:proofErr w:type="spellStart"/>
      <w:proofErr w:type="gramStart"/>
      <w:r w:rsidRPr="002A65E4">
        <w:rPr>
          <w:b/>
          <w:bCs/>
        </w:rPr>
        <w:t>build.gradle</w:t>
      </w:r>
      <w:proofErr w:type="spellEnd"/>
      <w:proofErr w:type="gramEnd"/>
      <w:r w:rsidRPr="002A65E4">
        <w:t>: Ci sono due file </w:t>
      </w:r>
      <w:proofErr w:type="spellStart"/>
      <w:r w:rsidRPr="002A65E4">
        <w:t>build.gradle</w:t>
      </w:r>
      <w:proofErr w:type="spellEnd"/>
      <w:r w:rsidRPr="002A65E4">
        <w:t>:</w:t>
      </w:r>
    </w:p>
    <w:p w14:paraId="27588EE4" w14:textId="77777777" w:rsidR="002A65E4" w:rsidRPr="002A65E4" w:rsidRDefault="002A65E4" w:rsidP="00BA09BD">
      <w:pPr>
        <w:numPr>
          <w:ilvl w:val="1"/>
          <w:numId w:val="21"/>
        </w:numPr>
      </w:pPr>
      <w:r w:rsidRPr="002A65E4">
        <w:rPr>
          <w:b/>
          <w:bCs/>
        </w:rPr>
        <w:t>A livello di progetto</w:t>
      </w:r>
      <w:r w:rsidRPr="002A65E4">
        <w:t>: Configura le impostazioni globali del progetto.</w:t>
      </w:r>
    </w:p>
    <w:p w14:paraId="0B6E9A72" w14:textId="77777777" w:rsidR="002A65E4" w:rsidRPr="002A65E4" w:rsidRDefault="002A65E4" w:rsidP="00BA09BD">
      <w:pPr>
        <w:numPr>
          <w:ilvl w:val="1"/>
          <w:numId w:val="21"/>
        </w:numPr>
      </w:pPr>
      <w:r w:rsidRPr="002A65E4">
        <w:rPr>
          <w:b/>
          <w:bCs/>
        </w:rPr>
        <w:t>A livello di modulo/app</w:t>
      </w:r>
      <w:r w:rsidRPr="002A65E4">
        <w:t>: Configura le impostazioni specifiche dell'app Android.</w:t>
      </w:r>
    </w:p>
    <w:p w14:paraId="2D27C42F" w14:textId="77777777" w:rsidR="002A65E4" w:rsidRPr="002A65E4" w:rsidRDefault="002A65E4" w:rsidP="00BA09BD">
      <w:pPr>
        <w:numPr>
          <w:ilvl w:val="0"/>
          <w:numId w:val="21"/>
        </w:numPr>
      </w:pPr>
      <w:proofErr w:type="spellStart"/>
      <w:proofErr w:type="gramStart"/>
      <w:r w:rsidRPr="002A65E4">
        <w:rPr>
          <w:b/>
          <w:bCs/>
        </w:rPr>
        <w:t>gradle.properties</w:t>
      </w:r>
      <w:proofErr w:type="spellEnd"/>
      <w:proofErr w:type="gramEnd"/>
      <w:r w:rsidRPr="002A65E4">
        <w:t xml:space="preserve">: File di configurazione delle proprietà di </w:t>
      </w:r>
      <w:proofErr w:type="spellStart"/>
      <w:r w:rsidRPr="002A65E4">
        <w:t>Gradle</w:t>
      </w:r>
      <w:proofErr w:type="spellEnd"/>
      <w:r w:rsidRPr="002A65E4">
        <w:t>.</w:t>
      </w:r>
    </w:p>
    <w:p w14:paraId="699DFE76" w14:textId="77777777" w:rsidR="002A65E4" w:rsidRPr="002A65E4" w:rsidRDefault="002A65E4" w:rsidP="00BA09BD">
      <w:pPr>
        <w:numPr>
          <w:ilvl w:val="0"/>
          <w:numId w:val="21"/>
        </w:numPr>
      </w:pPr>
      <w:proofErr w:type="spellStart"/>
      <w:proofErr w:type="gramStart"/>
      <w:r w:rsidRPr="002A65E4">
        <w:rPr>
          <w:b/>
          <w:bCs/>
        </w:rPr>
        <w:lastRenderedPageBreak/>
        <w:t>local.properties</w:t>
      </w:r>
      <w:proofErr w:type="spellEnd"/>
      <w:proofErr w:type="gramEnd"/>
      <w:r w:rsidRPr="002A65E4">
        <w:t>: Specifica il percorso dell'SDK Android sul computer locale.</w:t>
      </w:r>
    </w:p>
    <w:p w14:paraId="6D37E854" w14:textId="77777777" w:rsidR="002A65E4" w:rsidRPr="002A65E4" w:rsidRDefault="002A65E4" w:rsidP="00BA09BD">
      <w:pPr>
        <w:numPr>
          <w:ilvl w:val="0"/>
          <w:numId w:val="21"/>
        </w:numPr>
      </w:pPr>
      <w:proofErr w:type="spellStart"/>
      <w:proofErr w:type="gramStart"/>
      <w:r w:rsidRPr="002A65E4">
        <w:rPr>
          <w:b/>
          <w:bCs/>
        </w:rPr>
        <w:t>settings.gradle</w:t>
      </w:r>
      <w:proofErr w:type="spellEnd"/>
      <w:proofErr w:type="gramEnd"/>
      <w:r w:rsidRPr="002A65E4">
        <w:t xml:space="preserve">: Include moduli nel progetto </w:t>
      </w:r>
      <w:proofErr w:type="spellStart"/>
      <w:r w:rsidRPr="002A65E4">
        <w:t>Gradle</w:t>
      </w:r>
      <w:proofErr w:type="spellEnd"/>
      <w:r w:rsidRPr="002A65E4">
        <w:t>.</w:t>
      </w:r>
    </w:p>
    <w:p w14:paraId="14D8DB33" w14:textId="77777777" w:rsidR="002A65E4" w:rsidRDefault="002A65E4" w:rsidP="002A65E4">
      <w:r w:rsidRPr="002A65E4">
        <w:t>Questi sono i componenti chiave che troverai nella cartella </w:t>
      </w:r>
      <w:proofErr w:type="spellStart"/>
      <w:r w:rsidRPr="002A65E4">
        <w:t>android</w:t>
      </w:r>
      <w:proofErr w:type="spellEnd"/>
      <w:r w:rsidRPr="002A65E4">
        <w:t> di un progetto Flutter. </w:t>
      </w:r>
    </w:p>
    <w:p w14:paraId="6B78FD4E" w14:textId="77777777" w:rsidR="00BE4EFA" w:rsidRDefault="00BE4EFA" w:rsidP="002A65E4"/>
    <w:p w14:paraId="121E5632" w14:textId="77777777" w:rsidR="00BE4EFA" w:rsidRDefault="00BE4EFA" w:rsidP="002A65E4"/>
    <w:p w14:paraId="3099C2C7" w14:textId="77777777" w:rsidR="00BE4EFA" w:rsidRDefault="00BE4EFA" w:rsidP="00BE4EFA">
      <w:r>
        <w:t>Un progetto Flutter è una struttura organizzata per creare applicazioni mobili, web e desktop utilizzando il framework Flutter di Google. Flutter permette di sviluppare applicazioni cross-</w:t>
      </w:r>
      <w:proofErr w:type="spellStart"/>
      <w:r>
        <w:t>platform</w:t>
      </w:r>
      <w:proofErr w:type="spellEnd"/>
      <w:r>
        <w:t xml:space="preserve"> con un unico codice sorgente scritto principalmente in Dart. Ecco una panoramica della struttura tipica di un progetto Flutter:</w:t>
      </w:r>
    </w:p>
    <w:p w14:paraId="15D210DB" w14:textId="77777777" w:rsidR="00BE4EFA" w:rsidRDefault="00BE4EFA" w:rsidP="00BE4EFA"/>
    <w:p w14:paraId="36DD5CC1" w14:textId="77777777" w:rsidR="00BE4EFA" w:rsidRDefault="00BE4EFA" w:rsidP="00BE4EFA">
      <w:r>
        <w:t>### Struttura di un Progetto Flutter</w:t>
      </w:r>
    </w:p>
    <w:p w14:paraId="653C1E9E" w14:textId="77777777" w:rsidR="00BE4EFA" w:rsidRDefault="00BE4EFA" w:rsidP="00BE4EFA"/>
    <w:p w14:paraId="4E6F90AE" w14:textId="77777777" w:rsidR="00BE4EFA" w:rsidRDefault="00BE4EFA" w:rsidP="00BE4EFA">
      <w:r>
        <w:t>1. **`</w:t>
      </w:r>
      <w:proofErr w:type="spellStart"/>
      <w:r>
        <w:t>android</w:t>
      </w:r>
      <w:proofErr w:type="spellEnd"/>
      <w:r>
        <w:t>/`**:</w:t>
      </w:r>
    </w:p>
    <w:p w14:paraId="290E31AA" w14:textId="77777777" w:rsidR="00BE4EFA" w:rsidRDefault="00BE4EFA" w:rsidP="00BE4EFA">
      <w:r>
        <w:t xml:space="preserve">   - Contiene i file specifici per la piattaforma Android.</w:t>
      </w:r>
    </w:p>
    <w:p w14:paraId="2094010E" w14:textId="77777777" w:rsidR="00BE4EFA" w:rsidRDefault="00BE4EFA" w:rsidP="00BE4EFA">
      <w:r>
        <w:t xml:space="preserve">   - **`app/</w:t>
      </w:r>
      <w:proofErr w:type="spellStart"/>
      <w:r>
        <w:t>src</w:t>
      </w:r>
      <w:proofErr w:type="spellEnd"/>
      <w:r>
        <w:t>`**: Include il codice sorgente Java/</w:t>
      </w:r>
      <w:proofErr w:type="spellStart"/>
      <w:r>
        <w:t>Kotlin</w:t>
      </w:r>
      <w:proofErr w:type="spellEnd"/>
      <w:r>
        <w:t xml:space="preserve"> e le risorse dell'app Android.</w:t>
      </w:r>
    </w:p>
    <w:p w14:paraId="68F935B3" w14:textId="77777777" w:rsidR="00BE4EFA" w:rsidRDefault="00BE4EFA" w:rsidP="00BE4EFA">
      <w:r>
        <w:t xml:space="preserve">   - **`</w:t>
      </w:r>
      <w:proofErr w:type="spellStart"/>
      <w:proofErr w:type="gramStart"/>
      <w:r>
        <w:t>build.gradle</w:t>
      </w:r>
      <w:proofErr w:type="spellEnd"/>
      <w:proofErr w:type="gramEnd"/>
      <w:r>
        <w:t xml:space="preserve">`**: File di configurazione per </w:t>
      </w:r>
      <w:proofErr w:type="spellStart"/>
      <w:r>
        <w:t>Gradle</w:t>
      </w:r>
      <w:proofErr w:type="spellEnd"/>
      <w:r>
        <w:t>, il sistema di build di Android.</w:t>
      </w:r>
    </w:p>
    <w:p w14:paraId="3B8DF609" w14:textId="77777777" w:rsidR="00BE4EFA" w:rsidRDefault="00BE4EFA" w:rsidP="00BE4EFA"/>
    <w:p w14:paraId="50248139" w14:textId="77777777" w:rsidR="00BE4EFA" w:rsidRDefault="00BE4EFA" w:rsidP="00BE4EFA">
      <w:r>
        <w:t>2. **`</w:t>
      </w:r>
      <w:proofErr w:type="spellStart"/>
      <w:r>
        <w:t>ios</w:t>
      </w:r>
      <w:proofErr w:type="spellEnd"/>
      <w:r>
        <w:t>/`**:</w:t>
      </w:r>
    </w:p>
    <w:p w14:paraId="237E4C43" w14:textId="77777777" w:rsidR="00BE4EFA" w:rsidRDefault="00BE4EFA" w:rsidP="00BE4EFA">
      <w:r>
        <w:t xml:space="preserve">   - Contiene i file specifici per la piattaforma iOS.</w:t>
      </w:r>
    </w:p>
    <w:p w14:paraId="3F40770A" w14:textId="77777777" w:rsidR="00BE4EFA" w:rsidRDefault="00BE4EFA" w:rsidP="00BE4EFA">
      <w:r>
        <w:t xml:space="preserve">   - **`</w:t>
      </w:r>
      <w:proofErr w:type="spellStart"/>
      <w:r>
        <w:t>Runner.xcodeproj</w:t>
      </w:r>
      <w:proofErr w:type="spellEnd"/>
      <w:r>
        <w:t>` e `</w:t>
      </w:r>
      <w:proofErr w:type="spellStart"/>
      <w:r>
        <w:t>Runner.xcworkspace</w:t>
      </w:r>
      <w:proofErr w:type="spellEnd"/>
      <w:r>
        <w:t xml:space="preserve">`**: Progetti e workspace </w:t>
      </w:r>
      <w:proofErr w:type="spellStart"/>
      <w:r>
        <w:t>Xcode</w:t>
      </w:r>
      <w:proofErr w:type="spellEnd"/>
      <w:r>
        <w:t>.</w:t>
      </w:r>
    </w:p>
    <w:p w14:paraId="2723862A" w14:textId="77777777" w:rsidR="00BE4EFA" w:rsidRDefault="00BE4EFA" w:rsidP="00BE4EFA">
      <w:r>
        <w:t xml:space="preserve">   - **`</w:t>
      </w:r>
      <w:proofErr w:type="spellStart"/>
      <w:r>
        <w:t>AppDelegate.swift</w:t>
      </w:r>
      <w:proofErr w:type="spellEnd"/>
      <w:r>
        <w:t>` e `</w:t>
      </w:r>
      <w:proofErr w:type="spellStart"/>
      <w:r>
        <w:t>Info.plist</w:t>
      </w:r>
      <w:proofErr w:type="spellEnd"/>
      <w:r>
        <w:t>`**: File di configurazione e inizializzazione per l'app iOS.</w:t>
      </w:r>
    </w:p>
    <w:p w14:paraId="18DEB055" w14:textId="77777777" w:rsidR="00BE4EFA" w:rsidRDefault="00BE4EFA" w:rsidP="00BE4EFA"/>
    <w:p w14:paraId="321F73C3" w14:textId="77777777" w:rsidR="00BE4EFA" w:rsidRDefault="00BE4EFA" w:rsidP="00BE4EFA">
      <w:r>
        <w:t>3. **`</w:t>
      </w:r>
      <w:proofErr w:type="spellStart"/>
      <w:r>
        <w:t>lib</w:t>
      </w:r>
      <w:proofErr w:type="spellEnd"/>
      <w:r>
        <w:t>/`**:</w:t>
      </w:r>
    </w:p>
    <w:p w14:paraId="7BA8D33B" w14:textId="77777777" w:rsidR="00BE4EFA" w:rsidRDefault="00BE4EFA" w:rsidP="00BE4EFA">
      <w:r>
        <w:t xml:space="preserve">   - Contiene il codice sorgente principale dell'app Flutter.</w:t>
      </w:r>
    </w:p>
    <w:p w14:paraId="16BC8502" w14:textId="77777777" w:rsidR="00BE4EFA" w:rsidRDefault="00BE4EFA" w:rsidP="00BE4EFA">
      <w:r>
        <w:t xml:space="preserve">   - **`</w:t>
      </w:r>
      <w:proofErr w:type="spellStart"/>
      <w:r>
        <w:t>main.dart</w:t>
      </w:r>
      <w:proofErr w:type="spellEnd"/>
      <w:r>
        <w:t>`**: Il punto di ingresso dell'app Flutter. Esempio di codice:</w:t>
      </w:r>
    </w:p>
    <w:p w14:paraId="594759E5" w14:textId="77777777" w:rsidR="00BE4EFA" w:rsidRDefault="00BE4EFA" w:rsidP="00BE4EFA">
      <w:r>
        <w:t xml:space="preserve">     ```dart</w:t>
      </w:r>
    </w:p>
    <w:p w14:paraId="21507A90" w14:textId="77777777" w:rsidR="00BE4EFA" w:rsidRDefault="00BE4EFA" w:rsidP="00BE4EFA">
      <w:r>
        <w:t xml:space="preserve">     import '</w:t>
      </w:r>
      <w:proofErr w:type="spellStart"/>
      <w:proofErr w:type="gramStart"/>
      <w:r>
        <w:t>package:flutter</w:t>
      </w:r>
      <w:proofErr w:type="spellEnd"/>
      <w:r>
        <w:t>/</w:t>
      </w:r>
      <w:proofErr w:type="spellStart"/>
      <w:r>
        <w:t>material.dart</w:t>
      </w:r>
      <w:proofErr w:type="spellEnd"/>
      <w:proofErr w:type="gramEnd"/>
      <w:r>
        <w:t>';</w:t>
      </w:r>
    </w:p>
    <w:p w14:paraId="277AAE05" w14:textId="77777777" w:rsidR="00BE4EFA" w:rsidRDefault="00BE4EFA" w:rsidP="00BE4EFA"/>
    <w:p w14:paraId="2872C923" w14:textId="77777777" w:rsidR="00BE4EFA" w:rsidRDefault="00BE4EFA" w:rsidP="00BE4EFA">
      <w:r>
        <w:t xml:space="preserve">     </w:t>
      </w:r>
      <w:proofErr w:type="spellStart"/>
      <w:r>
        <w:t>void</w:t>
      </w:r>
      <w:proofErr w:type="spellEnd"/>
      <w:r>
        <w:t xml:space="preserve"> </w:t>
      </w:r>
      <w:proofErr w:type="spellStart"/>
      <w:proofErr w:type="gramStart"/>
      <w:r>
        <w:t>main</w:t>
      </w:r>
      <w:proofErr w:type="spellEnd"/>
      <w:r>
        <w:t>(</w:t>
      </w:r>
      <w:proofErr w:type="gramEnd"/>
      <w:r>
        <w:t>) {</w:t>
      </w:r>
    </w:p>
    <w:p w14:paraId="569B1CF4" w14:textId="77777777" w:rsidR="00BE4EFA" w:rsidRDefault="00BE4EFA" w:rsidP="00BE4EFA">
      <w:r>
        <w:t xml:space="preserve">       </w:t>
      </w:r>
      <w:proofErr w:type="spellStart"/>
      <w:proofErr w:type="gramStart"/>
      <w:r>
        <w:t>runApp</w:t>
      </w:r>
      <w:proofErr w:type="spellEnd"/>
      <w:r>
        <w:t>(</w:t>
      </w:r>
      <w:proofErr w:type="spellStart"/>
      <w:proofErr w:type="gramEnd"/>
      <w:r>
        <w:t>MyApp</w:t>
      </w:r>
      <w:proofErr w:type="spellEnd"/>
      <w:r>
        <w:t>());</w:t>
      </w:r>
    </w:p>
    <w:p w14:paraId="17B2A34C" w14:textId="77777777" w:rsidR="00BE4EFA" w:rsidRDefault="00BE4EFA" w:rsidP="00BE4EFA">
      <w:r>
        <w:t xml:space="preserve">     }</w:t>
      </w:r>
    </w:p>
    <w:p w14:paraId="3B2F483E" w14:textId="77777777" w:rsidR="00BE4EFA" w:rsidRDefault="00BE4EFA" w:rsidP="00BE4EFA"/>
    <w:p w14:paraId="1FF33DC1" w14:textId="77777777" w:rsidR="00BE4EFA" w:rsidRDefault="00BE4EFA" w:rsidP="00BE4EFA">
      <w:r>
        <w:t xml:space="preserve">     class </w:t>
      </w:r>
      <w:proofErr w:type="spellStart"/>
      <w:r>
        <w:t>MyApp</w:t>
      </w:r>
      <w:proofErr w:type="spellEnd"/>
      <w:r>
        <w:t xml:space="preserve"> </w:t>
      </w:r>
      <w:proofErr w:type="spellStart"/>
      <w:r>
        <w:t>extends</w:t>
      </w:r>
      <w:proofErr w:type="spellEnd"/>
      <w:r>
        <w:t xml:space="preserve"> </w:t>
      </w:r>
      <w:proofErr w:type="spellStart"/>
      <w:r>
        <w:t>StatelessWidget</w:t>
      </w:r>
      <w:proofErr w:type="spellEnd"/>
      <w:r>
        <w:t xml:space="preserve"> {</w:t>
      </w:r>
    </w:p>
    <w:p w14:paraId="5194D6AD" w14:textId="77777777" w:rsidR="00BE4EFA" w:rsidRDefault="00BE4EFA" w:rsidP="00BE4EFA">
      <w:r>
        <w:t xml:space="preserve">       @override</w:t>
      </w:r>
    </w:p>
    <w:p w14:paraId="55FC8237" w14:textId="77777777" w:rsidR="00BE4EFA" w:rsidRDefault="00BE4EFA" w:rsidP="00BE4EFA">
      <w:r>
        <w:t xml:space="preserve">       Widget </w:t>
      </w:r>
      <w:proofErr w:type="gramStart"/>
      <w:r>
        <w:t>build(</w:t>
      </w:r>
      <w:proofErr w:type="spellStart"/>
      <w:proofErr w:type="gramEnd"/>
      <w:r>
        <w:t>BuildContext</w:t>
      </w:r>
      <w:proofErr w:type="spellEnd"/>
      <w:r>
        <w:t xml:space="preserve"> </w:t>
      </w:r>
      <w:proofErr w:type="spellStart"/>
      <w:r>
        <w:t>context</w:t>
      </w:r>
      <w:proofErr w:type="spellEnd"/>
      <w:r>
        <w:t>) {</w:t>
      </w:r>
    </w:p>
    <w:p w14:paraId="531C49E0" w14:textId="77777777" w:rsidR="00BE4EFA" w:rsidRDefault="00BE4EFA" w:rsidP="00BE4EFA">
      <w:r>
        <w:t xml:space="preserve">         </w:t>
      </w:r>
      <w:proofErr w:type="spellStart"/>
      <w:r>
        <w:t>return</w:t>
      </w:r>
      <w:proofErr w:type="spellEnd"/>
      <w:r>
        <w:t xml:space="preserve"> </w:t>
      </w:r>
      <w:proofErr w:type="spellStart"/>
      <w:proofErr w:type="gramStart"/>
      <w:r>
        <w:t>MaterialApp</w:t>
      </w:r>
      <w:proofErr w:type="spellEnd"/>
      <w:r>
        <w:t>(</w:t>
      </w:r>
      <w:proofErr w:type="gramEnd"/>
    </w:p>
    <w:p w14:paraId="7F4B04AA" w14:textId="77777777" w:rsidR="00BE4EFA" w:rsidRDefault="00BE4EFA" w:rsidP="00BE4EFA">
      <w:r>
        <w:t xml:space="preserve">           home: </w:t>
      </w:r>
      <w:proofErr w:type="gramStart"/>
      <w:r>
        <w:t>Scaffold(</w:t>
      </w:r>
      <w:proofErr w:type="gramEnd"/>
    </w:p>
    <w:p w14:paraId="7BFEFC58" w14:textId="77777777" w:rsidR="00BE4EFA" w:rsidRDefault="00BE4EFA" w:rsidP="00BE4EFA">
      <w:r>
        <w:t xml:space="preserve">             </w:t>
      </w:r>
      <w:proofErr w:type="spellStart"/>
      <w:r>
        <w:t>appBar</w:t>
      </w:r>
      <w:proofErr w:type="spellEnd"/>
      <w:r>
        <w:t xml:space="preserve">: </w:t>
      </w:r>
      <w:proofErr w:type="spellStart"/>
      <w:proofErr w:type="gramStart"/>
      <w:r>
        <w:t>AppBar</w:t>
      </w:r>
      <w:proofErr w:type="spellEnd"/>
      <w:r>
        <w:t>(</w:t>
      </w:r>
      <w:proofErr w:type="gramEnd"/>
    </w:p>
    <w:p w14:paraId="0023AF4A" w14:textId="77777777" w:rsidR="00BE4EFA" w:rsidRDefault="00BE4EFA" w:rsidP="00BE4EFA">
      <w:r>
        <w:t xml:space="preserve">               </w:t>
      </w:r>
      <w:proofErr w:type="spellStart"/>
      <w:r>
        <w:t>title</w:t>
      </w:r>
      <w:proofErr w:type="spellEnd"/>
      <w:r>
        <w:t xml:space="preserve">: </w:t>
      </w:r>
      <w:proofErr w:type="gramStart"/>
      <w:r>
        <w:t>Text(</w:t>
      </w:r>
      <w:proofErr w:type="gramEnd"/>
      <w:r>
        <w:t>'Flutter Demo'),</w:t>
      </w:r>
    </w:p>
    <w:p w14:paraId="74084BF9" w14:textId="77777777" w:rsidR="00BE4EFA" w:rsidRDefault="00BE4EFA" w:rsidP="00BE4EFA">
      <w:r>
        <w:t xml:space="preserve">             ),</w:t>
      </w:r>
    </w:p>
    <w:p w14:paraId="7D578218" w14:textId="77777777" w:rsidR="00BE4EFA" w:rsidRDefault="00BE4EFA" w:rsidP="00BE4EFA">
      <w:r>
        <w:t xml:space="preserve">             body: </w:t>
      </w:r>
      <w:proofErr w:type="gramStart"/>
      <w:r>
        <w:t>Center(</w:t>
      </w:r>
      <w:proofErr w:type="gramEnd"/>
    </w:p>
    <w:p w14:paraId="2126DDDD" w14:textId="77777777" w:rsidR="00BE4EFA" w:rsidRDefault="00BE4EFA" w:rsidP="00BE4EFA">
      <w:r>
        <w:t xml:space="preserve">               </w:t>
      </w:r>
      <w:proofErr w:type="spellStart"/>
      <w:r>
        <w:t>child</w:t>
      </w:r>
      <w:proofErr w:type="spellEnd"/>
      <w:r>
        <w:t xml:space="preserve">: </w:t>
      </w:r>
      <w:proofErr w:type="gramStart"/>
      <w:r>
        <w:t>Text(</w:t>
      </w:r>
      <w:proofErr w:type="gramEnd"/>
      <w:r>
        <w:t>'Hello, Flutter!'),</w:t>
      </w:r>
    </w:p>
    <w:p w14:paraId="6B1A2699" w14:textId="77777777" w:rsidR="00BE4EFA" w:rsidRDefault="00BE4EFA" w:rsidP="00BE4EFA">
      <w:r>
        <w:t xml:space="preserve">             ),</w:t>
      </w:r>
    </w:p>
    <w:p w14:paraId="6547A814" w14:textId="77777777" w:rsidR="00BE4EFA" w:rsidRDefault="00BE4EFA" w:rsidP="00BE4EFA">
      <w:r>
        <w:t xml:space="preserve">           ),</w:t>
      </w:r>
    </w:p>
    <w:p w14:paraId="0907E1B5" w14:textId="77777777" w:rsidR="00BE4EFA" w:rsidRDefault="00BE4EFA" w:rsidP="00BE4EFA">
      <w:r>
        <w:t xml:space="preserve">         );</w:t>
      </w:r>
    </w:p>
    <w:p w14:paraId="0E6A9973" w14:textId="77777777" w:rsidR="00BE4EFA" w:rsidRDefault="00BE4EFA" w:rsidP="00BE4EFA">
      <w:r>
        <w:t xml:space="preserve">       }</w:t>
      </w:r>
    </w:p>
    <w:p w14:paraId="2A8D8933" w14:textId="77777777" w:rsidR="00BE4EFA" w:rsidRDefault="00BE4EFA" w:rsidP="00BE4EFA">
      <w:r>
        <w:t xml:space="preserve">     }</w:t>
      </w:r>
    </w:p>
    <w:p w14:paraId="12D53AC1" w14:textId="77777777" w:rsidR="00BE4EFA" w:rsidRDefault="00BE4EFA" w:rsidP="00BE4EFA">
      <w:r>
        <w:t xml:space="preserve">     ```</w:t>
      </w:r>
    </w:p>
    <w:p w14:paraId="193BADB2" w14:textId="77777777" w:rsidR="00BE4EFA" w:rsidRDefault="00BE4EFA" w:rsidP="00BE4EFA"/>
    <w:p w14:paraId="21834641" w14:textId="77777777" w:rsidR="00BE4EFA" w:rsidRDefault="00BE4EFA" w:rsidP="00BE4EFA">
      <w:r>
        <w:t>4. **`test/`**:</w:t>
      </w:r>
    </w:p>
    <w:p w14:paraId="442AF51E" w14:textId="77777777" w:rsidR="00BE4EFA" w:rsidRDefault="00BE4EFA" w:rsidP="00BE4EFA">
      <w:r>
        <w:t xml:space="preserve">   - Contiene i test unitari per l'app.</w:t>
      </w:r>
    </w:p>
    <w:p w14:paraId="3F0A6102" w14:textId="77777777" w:rsidR="00BE4EFA" w:rsidRDefault="00BE4EFA" w:rsidP="00BE4EFA">
      <w:r>
        <w:lastRenderedPageBreak/>
        <w:t xml:space="preserve">   - **`</w:t>
      </w:r>
      <w:proofErr w:type="spellStart"/>
      <w:r>
        <w:t>widget_test.dart</w:t>
      </w:r>
      <w:proofErr w:type="spellEnd"/>
      <w:r>
        <w:t>`**: Un esempio di test per i widget Flutter.</w:t>
      </w:r>
    </w:p>
    <w:p w14:paraId="0C384CCA" w14:textId="77777777" w:rsidR="00BE4EFA" w:rsidRDefault="00BE4EFA" w:rsidP="00BE4EFA"/>
    <w:p w14:paraId="66E6AAA9" w14:textId="77777777" w:rsidR="00BE4EFA" w:rsidRDefault="00BE4EFA" w:rsidP="00BE4EFA">
      <w:r>
        <w:t>5. **`build/`**:</w:t>
      </w:r>
    </w:p>
    <w:p w14:paraId="3A2E07F6" w14:textId="77777777" w:rsidR="00BE4EFA" w:rsidRDefault="00BE4EFA" w:rsidP="00BE4EFA">
      <w:r>
        <w:t xml:space="preserve">   - Directory generata automaticamente che contiene i file di build.</w:t>
      </w:r>
    </w:p>
    <w:p w14:paraId="12F437CB" w14:textId="77777777" w:rsidR="00BE4EFA" w:rsidRDefault="00BE4EFA" w:rsidP="00BE4EFA"/>
    <w:p w14:paraId="3E0D2EE7" w14:textId="77777777" w:rsidR="00BE4EFA" w:rsidRDefault="00BE4EFA" w:rsidP="00BE4EFA">
      <w:r>
        <w:t>6. **`</w:t>
      </w:r>
      <w:proofErr w:type="spellStart"/>
      <w:proofErr w:type="gramStart"/>
      <w:r>
        <w:t>pubspec.yaml</w:t>
      </w:r>
      <w:proofErr w:type="spellEnd"/>
      <w:proofErr w:type="gramEnd"/>
      <w:r>
        <w:t>`**:</w:t>
      </w:r>
    </w:p>
    <w:p w14:paraId="1ACD2AB0" w14:textId="77777777" w:rsidR="00BE4EFA" w:rsidRDefault="00BE4EFA" w:rsidP="00BE4EFA">
      <w:r>
        <w:t xml:space="preserve">   - File di configurazione del progetto Flutter.</w:t>
      </w:r>
    </w:p>
    <w:p w14:paraId="4BEB6273" w14:textId="77777777" w:rsidR="00BE4EFA" w:rsidRDefault="00BE4EFA" w:rsidP="00BE4EFA">
      <w:r>
        <w:t xml:space="preserve">   - Specifica dipendenze, asset, font e altre configurazioni.</w:t>
      </w:r>
    </w:p>
    <w:p w14:paraId="202CBEAE" w14:textId="77777777" w:rsidR="00BE4EFA" w:rsidRDefault="00BE4EFA" w:rsidP="00BE4EFA">
      <w:r>
        <w:t xml:space="preserve">   - Esempio di contenuto:</w:t>
      </w:r>
    </w:p>
    <w:p w14:paraId="6F9BD813" w14:textId="77777777" w:rsidR="00BE4EFA" w:rsidRDefault="00BE4EFA" w:rsidP="00BE4EFA">
      <w:r>
        <w:t xml:space="preserve">     ```</w:t>
      </w:r>
      <w:proofErr w:type="spellStart"/>
      <w:r>
        <w:t>yaml</w:t>
      </w:r>
      <w:proofErr w:type="spellEnd"/>
    </w:p>
    <w:p w14:paraId="48BD39F4" w14:textId="77777777" w:rsidR="00BE4EFA" w:rsidRDefault="00BE4EFA" w:rsidP="00BE4EFA">
      <w:r>
        <w:t xml:space="preserve">     name: </w:t>
      </w:r>
      <w:proofErr w:type="spellStart"/>
      <w:r>
        <w:t>my_flutter_app</w:t>
      </w:r>
      <w:proofErr w:type="spellEnd"/>
    </w:p>
    <w:p w14:paraId="1E651298" w14:textId="77777777" w:rsidR="00BE4EFA" w:rsidRDefault="00BE4EFA" w:rsidP="00BE4EFA">
      <w:r>
        <w:t xml:space="preserve">     </w:t>
      </w:r>
      <w:proofErr w:type="spellStart"/>
      <w:r>
        <w:t>description</w:t>
      </w:r>
      <w:proofErr w:type="spellEnd"/>
      <w:r>
        <w:t>: A new Flutter project.</w:t>
      </w:r>
    </w:p>
    <w:p w14:paraId="2687199A" w14:textId="77777777" w:rsidR="00BE4EFA" w:rsidRDefault="00BE4EFA" w:rsidP="00BE4EFA"/>
    <w:p w14:paraId="27EDEE41" w14:textId="77777777" w:rsidR="00BE4EFA" w:rsidRDefault="00BE4EFA" w:rsidP="00BE4EFA">
      <w:r>
        <w:t xml:space="preserve">     </w:t>
      </w:r>
      <w:proofErr w:type="spellStart"/>
      <w:r>
        <w:t>dependencies</w:t>
      </w:r>
      <w:proofErr w:type="spellEnd"/>
      <w:r>
        <w:t>:</w:t>
      </w:r>
    </w:p>
    <w:p w14:paraId="6DDA0E20" w14:textId="77777777" w:rsidR="00BE4EFA" w:rsidRDefault="00BE4EFA" w:rsidP="00BE4EFA">
      <w:r>
        <w:t xml:space="preserve">       flutter:</w:t>
      </w:r>
    </w:p>
    <w:p w14:paraId="615CCBA6" w14:textId="77777777" w:rsidR="00BE4EFA" w:rsidRDefault="00BE4EFA" w:rsidP="00BE4EFA">
      <w:r>
        <w:t xml:space="preserve">         </w:t>
      </w:r>
      <w:proofErr w:type="spellStart"/>
      <w:r>
        <w:t>sdk</w:t>
      </w:r>
      <w:proofErr w:type="spellEnd"/>
      <w:r>
        <w:t>: flutter</w:t>
      </w:r>
    </w:p>
    <w:p w14:paraId="3FFD7A0B" w14:textId="77777777" w:rsidR="00BE4EFA" w:rsidRDefault="00BE4EFA" w:rsidP="00BE4EFA">
      <w:r>
        <w:t xml:space="preserve">       </w:t>
      </w:r>
      <w:proofErr w:type="spellStart"/>
      <w:r>
        <w:t>cupertino_icons</w:t>
      </w:r>
      <w:proofErr w:type="spellEnd"/>
      <w:r>
        <w:t>: ^1.0.2</w:t>
      </w:r>
    </w:p>
    <w:p w14:paraId="7A3FD08F" w14:textId="77777777" w:rsidR="00BE4EFA" w:rsidRDefault="00BE4EFA" w:rsidP="00BE4EFA"/>
    <w:p w14:paraId="7D30F29C" w14:textId="77777777" w:rsidR="00BE4EFA" w:rsidRDefault="00BE4EFA" w:rsidP="00BE4EFA">
      <w:r>
        <w:t xml:space="preserve">     </w:t>
      </w:r>
      <w:proofErr w:type="spellStart"/>
      <w:r>
        <w:t>dev_dependencies</w:t>
      </w:r>
      <w:proofErr w:type="spellEnd"/>
      <w:r>
        <w:t>:</w:t>
      </w:r>
    </w:p>
    <w:p w14:paraId="59D843D4" w14:textId="77777777" w:rsidR="00BE4EFA" w:rsidRDefault="00BE4EFA" w:rsidP="00BE4EFA">
      <w:r>
        <w:t xml:space="preserve">       </w:t>
      </w:r>
      <w:proofErr w:type="spellStart"/>
      <w:r>
        <w:t>flutter_test</w:t>
      </w:r>
      <w:proofErr w:type="spellEnd"/>
      <w:r>
        <w:t>:</w:t>
      </w:r>
    </w:p>
    <w:p w14:paraId="58AF1147" w14:textId="77777777" w:rsidR="00BE4EFA" w:rsidRDefault="00BE4EFA" w:rsidP="00BE4EFA">
      <w:r>
        <w:t xml:space="preserve">         </w:t>
      </w:r>
      <w:proofErr w:type="spellStart"/>
      <w:r>
        <w:t>sdk</w:t>
      </w:r>
      <w:proofErr w:type="spellEnd"/>
      <w:r>
        <w:t>: flutter</w:t>
      </w:r>
    </w:p>
    <w:p w14:paraId="4F36B4E6" w14:textId="77777777" w:rsidR="00BE4EFA" w:rsidRDefault="00BE4EFA" w:rsidP="00BE4EFA"/>
    <w:p w14:paraId="00C6A8CF" w14:textId="77777777" w:rsidR="00BE4EFA" w:rsidRDefault="00BE4EFA" w:rsidP="00BE4EFA">
      <w:r>
        <w:t xml:space="preserve">     flutter:</w:t>
      </w:r>
    </w:p>
    <w:p w14:paraId="6046CB17" w14:textId="77777777" w:rsidR="00BE4EFA" w:rsidRDefault="00BE4EFA" w:rsidP="00BE4EFA">
      <w:r>
        <w:t xml:space="preserve">       </w:t>
      </w:r>
      <w:proofErr w:type="spellStart"/>
      <w:r>
        <w:t>uses</w:t>
      </w:r>
      <w:proofErr w:type="spellEnd"/>
      <w:r>
        <w:t>-</w:t>
      </w:r>
      <w:proofErr w:type="spellStart"/>
      <w:r>
        <w:t>material</w:t>
      </w:r>
      <w:proofErr w:type="spellEnd"/>
      <w:r>
        <w:t xml:space="preserve">-design: </w:t>
      </w:r>
      <w:proofErr w:type="spellStart"/>
      <w:r>
        <w:t>true</w:t>
      </w:r>
      <w:proofErr w:type="spellEnd"/>
    </w:p>
    <w:p w14:paraId="16EA0C8C" w14:textId="77777777" w:rsidR="00BE4EFA" w:rsidRDefault="00BE4EFA" w:rsidP="00BE4EFA">
      <w:r>
        <w:t xml:space="preserve">       assets:</w:t>
      </w:r>
    </w:p>
    <w:p w14:paraId="2BF017F9" w14:textId="77777777" w:rsidR="00BE4EFA" w:rsidRDefault="00BE4EFA" w:rsidP="00BE4EFA">
      <w:r>
        <w:t xml:space="preserve">         - assets/images/</w:t>
      </w:r>
    </w:p>
    <w:p w14:paraId="34D47F61" w14:textId="77777777" w:rsidR="00BE4EFA" w:rsidRDefault="00BE4EFA" w:rsidP="00BE4EFA">
      <w:r>
        <w:t xml:space="preserve">     ```</w:t>
      </w:r>
    </w:p>
    <w:p w14:paraId="5727707F" w14:textId="77777777" w:rsidR="00BE4EFA" w:rsidRDefault="00BE4EFA" w:rsidP="00BE4EFA"/>
    <w:p w14:paraId="1F13A430" w14:textId="77777777" w:rsidR="00BE4EFA" w:rsidRDefault="00BE4EFA" w:rsidP="00BE4EFA">
      <w:r>
        <w:t>7. **`</w:t>
      </w:r>
      <w:proofErr w:type="spellStart"/>
      <w:proofErr w:type="gramStart"/>
      <w:r>
        <w:t>pubspec.lock</w:t>
      </w:r>
      <w:proofErr w:type="spellEnd"/>
      <w:proofErr w:type="gramEnd"/>
      <w:r>
        <w:t>`**:</w:t>
      </w:r>
    </w:p>
    <w:p w14:paraId="4F8E7611" w14:textId="77777777" w:rsidR="00BE4EFA" w:rsidRDefault="00BE4EFA" w:rsidP="00BE4EFA">
      <w:r>
        <w:t xml:space="preserve">   - File generato automaticamente che blocca le versioni delle dipendenze.</w:t>
      </w:r>
    </w:p>
    <w:p w14:paraId="27543F99" w14:textId="77777777" w:rsidR="00BE4EFA" w:rsidRDefault="00BE4EFA" w:rsidP="00BE4EFA"/>
    <w:p w14:paraId="661886C1" w14:textId="77777777" w:rsidR="00BE4EFA" w:rsidRDefault="00BE4EFA" w:rsidP="00BE4EFA">
      <w:r>
        <w:t>8. **`README.md`**:</w:t>
      </w:r>
    </w:p>
    <w:p w14:paraId="55F68077" w14:textId="77777777" w:rsidR="00BE4EFA" w:rsidRDefault="00BE4EFA" w:rsidP="00BE4EFA">
      <w:r>
        <w:t xml:space="preserve">   - File di documentazione del progetto.</w:t>
      </w:r>
    </w:p>
    <w:p w14:paraId="6CAB33B6" w14:textId="77777777" w:rsidR="00BE4EFA" w:rsidRDefault="00BE4EFA" w:rsidP="00BE4EFA"/>
    <w:p w14:paraId="7EEBCF30" w14:textId="77777777" w:rsidR="00BE4EFA" w:rsidRDefault="00BE4EFA" w:rsidP="00BE4EFA">
      <w:r>
        <w:t>9. **</w:t>
      </w:r>
      <w:proofErr w:type="gramStart"/>
      <w:r>
        <w:t>`.</w:t>
      </w:r>
      <w:proofErr w:type="spellStart"/>
      <w:r>
        <w:t>gitignore</w:t>
      </w:r>
      <w:proofErr w:type="spellEnd"/>
      <w:proofErr w:type="gramEnd"/>
      <w:r>
        <w:t>`**:</w:t>
      </w:r>
    </w:p>
    <w:p w14:paraId="3778713B" w14:textId="77777777" w:rsidR="00BE4EFA" w:rsidRDefault="00BE4EFA" w:rsidP="00BE4EFA">
      <w:r>
        <w:t xml:space="preserve">   - File di configurazione per </w:t>
      </w:r>
      <w:proofErr w:type="spellStart"/>
      <w:r>
        <w:t>Git</w:t>
      </w:r>
      <w:proofErr w:type="spellEnd"/>
      <w:r>
        <w:t xml:space="preserve"> che specifica quali file e cartelle ignorare.</w:t>
      </w:r>
    </w:p>
    <w:p w14:paraId="229CA39A" w14:textId="77777777" w:rsidR="00BE4EFA" w:rsidRDefault="00BE4EFA" w:rsidP="00BE4EFA"/>
    <w:p w14:paraId="6E3D0324" w14:textId="77777777" w:rsidR="00BE4EFA" w:rsidRDefault="00BE4EFA" w:rsidP="00BE4EFA">
      <w:r>
        <w:t>### Creazione di un Progetto Flutter</w:t>
      </w:r>
    </w:p>
    <w:p w14:paraId="35AE5EC2" w14:textId="77777777" w:rsidR="00BE4EFA" w:rsidRDefault="00BE4EFA" w:rsidP="00BE4EFA"/>
    <w:p w14:paraId="7D761ADB" w14:textId="77777777" w:rsidR="00BE4EFA" w:rsidRDefault="00BE4EFA" w:rsidP="00BE4EFA">
      <w:r>
        <w:t>Per creare un nuovo progetto Flutter, puoi utilizzare il comando:</w:t>
      </w:r>
    </w:p>
    <w:p w14:paraId="36F1305B" w14:textId="77777777" w:rsidR="00BE4EFA" w:rsidRDefault="00BE4EFA" w:rsidP="00BE4EFA">
      <w:r>
        <w:t>```sh</w:t>
      </w:r>
    </w:p>
    <w:p w14:paraId="5DD8E301" w14:textId="77777777" w:rsidR="00BE4EFA" w:rsidRDefault="00BE4EFA" w:rsidP="00BE4EFA">
      <w:r>
        <w:t xml:space="preserve">flutter create </w:t>
      </w:r>
      <w:proofErr w:type="spellStart"/>
      <w:r>
        <w:t>my_flutter_app</w:t>
      </w:r>
      <w:proofErr w:type="spellEnd"/>
    </w:p>
    <w:p w14:paraId="6489964C" w14:textId="77777777" w:rsidR="00BE4EFA" w:rsidRDefault="00BE4EFA" w:rsidP="00BE4EFA">
      <w:r>
        <w:t>```</w:t>
      </w:r>
    </w:p>
    <w:p w14:paraId="0D57C1E5" w14:textId="77777777" w:rsidR="00BE4EFA" w:rsidRDefault="00BE4EFA" w:rsidP="00BE4EFA">
      <w:r>
        <w:t>Questo comando genera automaticamente la struttura del progetto come descritto sopra.</w:t>
      </w:r>
    </w:p>
    <w:p w14:paraId="7AB63153" w14:textId="77777777" w:rsidR="00BE4EFA" w:rsidRDefault="00BE4EFA" w:rsidP="00BE4EFA"/>
    <w:p w14:paraId="3A8F33C4" w14:textId="77777777" w:rsidR="00BE4EFA" w:rsidRDefault="00BE4EFA" w:rsidP="00BE4EFA">
      <w:r>
        <w:t>### Esecuzione del Progetto Flutter</w:t>
      </w:r>
    </w:p>
    <w:p w14:paraId="22C1AE5C" w14:textId="77777777" w:rsidR="00BE4EFA" w:rsidRDefault="00BE4EFA" w:rsidP="00BE4EFA"/>
    <w:p w14:paraId="7B4AD62F" w14:textId="77777777" w:rsidR="00BE4EFA" w:rsidRDefault="00BE4EFA" w:rsidP="00BE4EFA">
      <w:r>
        <w:t>Per eseguire l'app Flutter, puoi utilizzare i seguenti comandi:</w:t>
      </w:r>
    </w:p>
    <w:p w14:paraId="0107D651" w14:textId="77777777" w:rsidR="00BE4EFA" w:rsidRDefault="00BE4EFA" w:rsidP="00BE4EFA">
      <w:r>
        <w:t xml:space="preserve">- **Android**: `flutter </w:t>
      </w:r>
      <w:proofErr w:type="spellStart"/>
      <w:r>
        <w:t>run</w:t>
      </w:r>
      <w:proofErr w:type="spellEnd"/>
      <w:r>
        <w:t>` (assicurati di avere un emulatore Android o un dispositivo connesso).</w:t>
      </w:r>
    </w:p>
    <w:p w14:paraId="24B5A40A" w14:textId="77777777" w:rsidR="00BE4EFA" w:rsidRDefault="00BE4EFA" w:rsidP="00BE4EFA">
      <w:r>
        <w:t xml:space="preserve">- **iOS**: `flutter </w:t>
      </w:r>
      <w:proofErr w:type="spellStart"/>
      <w:r>
        <w:t>run</w:t>
      </w:r>
      <w:proofErr w:type="spellEnd"/>
      <w:r>
        <w:t xml:space="preserve">` (assicurati di avere un simulatore iOS o un dispositivo connesso e </w:t>
      </w:r>
      <w:proofErr w:type="spellStart"/>
      <w:r>
        <w:t>Xcode</w:t>
      </w:r>
      <w:proofErr w:type="spellEnd"/>
      <w:r>
        <w:t xml:space="preserve"> installato).</w:t>
      </w:r>
    </w:p>
    <w:p w14:paraId="6762D977" w14:textId="77777777" w:rsidR="00BE4EFA" w:rsidRDefault="00BE4EFA" w:rsidP="00BE4EFA"/>
    <w:p w14:paraId="563D9AA9" w14:textId="77777777" w:rsidR="00BE4EFA" w:rsidRDefault="00BE4EFA" w:rsidP="00BE4EFA">
      <w:r>
        <w:t>### Conclusione</w:t>
      </w:r>
    </w:p>
    <w:p w14:paraId="14632142" w14:textId="77777777" w:rsidR="00BE4EFA" w:rsidRDefault="00BE4EFA" w:rsidP="00BE4EFA"/>
    <w:p w14:paraId="39D45AF7" w14:textId="39FFAEFA" w:rsidR="00BE4EFA" w:rsidRDefault="00BE4EFA" w:rsidP="00BE4EFA">
      <w:r>
        <w:t>Un progetto Flutter è ben organizzato con una chiara separazione tra codice sorgente, risorse specifiche della piattaforma e configurazioni di build. Questa struttura ti consente di sviluppare e gestire facilmente applicazioni cross-</w:t>
      </w:r>
      <w:proofErr w:type="spellStart"/>
      <w:r>
        <w:t>platform</w:t>
      </w:r>
      <w:proofErr w:type="spellEnd"/>
      <w:r>
        <w:t xml:space="preserve"> da un unico codice sorgente.</w:t>
      </w:r>
    </w:p>
    <w:p w14:paraId="56D29E46" w14:textId="77777777" w:rsidR="009041FA" w:rsidRDefault="009041FA" w:rsidP="00BE4EFA"/>
    <w:p w14:paraId="78B5ECBF" w14:textId="77777777" w:rsidR="009041FA" w:rsidRDefault="009041FA" w:rsidP="00BE4EFA"/>
    <w:p w14:paraId="6DFDDD4A" w14:textId="77777777" w:rsidR="009041FA" w:rsidRDefault="009041FA" w:rsidP="009041FA">
      <w:r>
        <w:t>Il progetto Flutter nel repository [evaluate_performance_</w:t>
      </w:r>
      <w:proofErr w:type="gramStart"/>
      <w:r>
        <w:t>app](</w:t>
      </w:r>
      <w:proofErr w:type="gramEnd"/>
      <w:r>
        <w:t>https://github.com/arizzo86/evaluate_performance_app) è configurato attraverso il file `</w:t>
      </w:r>
      <w:proofErr w:type="spellStart"/>
      <w:r>
        <w:t>pubspec.yaml</w:t>
      </w:r>
      <w:proofErr w:type="spellEnd"/>
      <w:r>
        <w:t>`. Questo file definisce le dipendenze del progetto, la configurazione dell'ambiente, le risorse utilizzate e altre impostazioni specifiche del progetto. Ecco una descrizione dettagliata del progetto basata sul contenuto del file `</w:t>
      </w:r>
      <w:proofErr w:type="spellStart"/>
      <w:proofErr w:type="gramStart"/>
      <w:r>
        <w:t>pubspec.yaml</w:t>
      </w:r>
      <w:proofErr w:type="spellEnd"/>
      <w:proofErr w:type="gramEnd"/>
      <w:r>
        <w:t>`:</w:t>
      </w:r>
    </w:p>
    <w:p w14:paraId="3F1F5958" w14:textId="77777777" w:rsidR="009041FA" w:rsidRDefault="009041FA" w:rsidP="009041FA"/>
    <w:p w14:paraId="30B34961" w14:textId="77777777" w:rsidR="009041FA" w:rsidRDefault="009041FA" w:rsidP="009041FA">
      <w:r>
        <w:t>### Dettagli del Progetto</w:t>
      </w:r>
    </w:p>
    <w:p w14:paraId="6912E1DB" w14:textId="77777777" w:rsidR="009041FA" w:rsidRDefault="009041FA" w:rsidP="009041FA"/>
    <w:p w14:paraId="146F83AD" w14:textId="77777777" w:rsidR="009041FA" w:rsidRDefault="009041FA" w:rsidP="009041FA">
      <w:r>
        <w:t>- **</w:t>
      </w:r>
      <w:proofErr w:type="gramStart"/>
      <w:r>
        <w:t>Nome:*</w:t>
      </w:r>
      <w:proofErr w:type="gramEnd"/>
      <w:r>
        <w:t xml:space="preserve">* </w:t>
      </w:r>
      <w:proofErr w:type="spellStart"/>
      <w:r>
        <w:t>evaluate_performance_app</w:t>
      </w:r>
      <w:proofErr w:type="spellEnd"/>
    </w:p>
    <w:p w14:paraId="151B33A8" w14:textId="77777777" w:rsidR="009041FA" w:rsidRDefault="009041FA" w:rsidP="009041FA">
      <w:r>
        <w:t>- **</w:t>
      </w:r>
      <w:proofErr w:type="gramStart"/>
      <w:r>
        <w:t>Descrizione:*</w:t>
      </w:r>
      <w:proofErr w:type="gramEnd"/>
      <w:r>
        <w:t>* A new Flutter project.</w:t>
      </w:r>
    </w:p>
    <w:p w14:paraId="4F996329" w14:textId="77777777" w:rsidR="009041FA" w:rsidRDefault="009041FA" w:rsidP="009041FA">
      <w:r>
        <w:t>- **</w:t>
      </w:r>
      <w:proofErr w:type="gramStart"/>
      <w:r>
        <w:t>Versione:*</w:t>
      </w:r>
      <w:proofErr w:type="gramEnd"/>
      <w:r>
        <w:t>* 1.0.0+1</w:t>
      </w:r>
    </w:p>
    <w:p w14:paraId="4A7DFF66" w14:textId="77777777" w:rsidR="009041FA" w:rsidRDefault="009041FA" w:rsidP="009041FA">
      <w:r>
        <w:t>- **</w:t>
      </w:r>
      <w:proofErr w:type="gramStart"/>
      <w:r>
        <w:t>Ambiente:*</w:t>
      </w:r>
      <w:proofErr w:type="gramEnd"/>
      <w:r>
        <w:t>* Dart SDK versione &gt;=3.0.0 &lt;4.0.0</w:t>
      </w:r>
    </w:p>
    <w:p w14:paraId="5EBBCE49" w14:textId="77777777" w:rsidR="009041FA" w:rsidRDefault="009041FA" w:rsidP="009041FA"/>
    <w:p w14:paraId="65E5A560" w14:textId="77777777" w:rsidR="009041FA" w:rsidRDefault="009041FA" w:rsidP="009041FA">
      <w:r>
        <w:t>### Dipendenze Principali</w:t>
      </w:r>
    </w:p>
    <w:p w14:paraId="3606526E" w14:textId="77777777" w:rsidR="009041FA" w:rsidRDefault="009041FA" w:rsidP="009041FA"/>
    <w:p w14:paraId="2B9517C9" w14:textId="77777777" w:rsidR="009041FA" w:rsidRDefault="009041FA" w:rsidP="009041FA">
      <w:r>
        <w:t>Il progetto utilizza diverse dipendenze per aggiungere funzionalità specifiche:</w:t>
      </w:r>
    </w:p>
    <w:p w14:paraId="11BE3AFC" w14:textId="77777777" w:rsidR="009041FA" w:rsidRDefault="009041FA" w:rsidP="009041FA"/>
    <w:p w14:paraId="49E99B88" w14:textId="77777777" w:rsidR="009041FA" w:rsidRDefault="009041FA" w:rsidP="009041FA">
      <w:r>
        <w:t>- **</w:t>
      </w:r>
      <w:proofErr w:type="gramStart"/>
      <w:r>
        <w:t>flutter:*</w:t>
      </w:r>
      <w:proofErr w:type="gramEnd"/>
      <w:r>
        <w:t>* SDK di Flutter</w:t>
      </w:r>
    </w:p>
    <w:p w14:paraId="22007CE9" w14:textId="77777777" w:rsidR="009041FA" w:rsidRDefault="009041FA" w:rsidP="009041FA">
      <w:r>
        <w:t>- **</w:t>
      </w:r>
      <w:proofErr w:type="spellStart"/>
      <w:r>
        <w:t>flutter_</w:t>
      </w:r>
      <w:proofErr w:type="gramStart"/>
      <w:r>
        <w:t>localizations</w:t>
      </w:r>
      <w:proofErr w:type="spellEnd"/>
      <w:r>
        <w:t>:*</w:t>
      </w:r>
      <w:proofErr w:type="gramEnd"/>
      <w:r>
        <w:t>* Supporto per la localizzazione</w:t>
      </w:r>
    </w:p>
    <w:p w14:paraId="07C4BB95" w14:textId="77777777" w:rsidR="009041FA" w:rsidRDefault="009041FA" w:rsidP="009041FA">
      <w:r>
        <w:t>- **</w:t>
      </w:r>
      <w:proofErr w:type="spellStart"/>
      <w:r>
        <w:t>auto_size_</w:t>
      </w:r>
      <w:proofErr w:type="gramStart"/>
      <w:r>
        <w:t>text</w:t>
      </w:r>
      <w:proofErr w:type="spellEnd"/>
      <w:r>
        <w:t>:*</w:t>
      </w:r>
      <w:proofErr w:type="gramEnd"/>
      <w:r>
        <w:t>* Per il ridimensionamento automatico del testo</w:t>
      </w:r>
    </w:p>
    <w:p w14:paraId="215CFACE" w14:textId="77777777" w:rsidR="009041FA" w:rsidRDefault="009041FA" w:rsidP="009041FA">
      <w:r>
        <w:t>- **</w:t>
      </w:r>
      <w:proofErr w:type="spellStart"/>
      <w:r>
        <w:t>cached_network_</w:t>
      </w:r>
      <w:proofErr w:type="gramStart"/>
      <w:r>
        <w:t>image</w:t>
      </w:r>
      <w:proofErr w:type="spellEnd"/>
      <w:r>
        <w:t>:*</w:t>
      </w:r>
      <w:proofErr w:type="gramEnd"/>
      <w:r>
        <w:t>* Per la gestione delle immagini memorizzate in cache</w:t>
      </w:r>
    </w:p>
    <w:p w14:paraId="070E62BE" w14:textId="77777777" w:rsidR="009041FA" w:rsidRDefault="009041FA" w:rsidP="009041FA">
      <w:r>
        <w:t>- **data_table_</w:t>
      </w:r>
      <w:proofErr w:type="gramStart"/>
      <w:r>
        <w:t>2:*</w:t>
      </w:r>
      <w:proofErr w:type="gramEnd"/>
      <w:r>
        <w:t>* Tabelle avanzate per Flutter</w:t>
      </w:r>
    </w:p>
    <w:p w14:paraId="4DEEC573" w14:textId="77777777" w:rsidR="009041FA" w:rsidRDefault="009041FA" w:rsidP="009041FA">
      <w:r>
        <w:t>- **</w:t>
      </w:r>
      <w:proofErr w:type="spellStart"/>
      <w:proofErr w:type="gramStart"/>
      <w:r>
        <w:t>equatable</w:t>
      </w:r>
      <w:proofErr w:type="spellEnd"/>
      <w:r>
        <w:t>:*</w:t>
      </w:r>
      <w:proofErr w:type="gramEnd"/>
      <w:r>
        <w:t>* Per comparazioni di oggetti</w:t>
      </w:r>
    </w:p>
    <w:p w14:paraId="5C19AFFB" w14:textId="77777777" w:rsidR="009041FA" w:rsidRDefault="009041FA" w:rsidP="009041FA">
      <w:r>
        <w:t>- **</w:t>
      </w:r>
      <w:proofErr w:type="spellStart"/>
      <w:r>
        <w:t>flutter_</w:t>
      </w:r>
      <w:proofErr w:type="gramStart"/>
      <w:r>
        <w:t>animate</w:t>
      </w:r>
      <w:proofErr w:type="spellEnd"/>
      <w:r>
        <w:t>:*</w:t>
      </w:r>
      <w:proofErr w:type="gramEnd"/>
      <w:r>
        <w:t>* Animazioni per Flutter</w:t>
      </w:r>
    </w:p>
    <w:p w14:paraId="60811CE7" w14:textId="77777777" w:rsidR="009041FA" w:rsidRDefault="009041FA" w:rsidP="009041FA">
      <w:r>
        <w:t>- **</w:t>
      </w:r>
      <w:proofErr w:type="spellStart"/>
      <w:r>
        <w:t>flutter_cache_</w:t>
      </w:r>
      <w:proofErr w:type="gramStart"/>
      <w:r>
        <w:t>manager</w:t>
      </w:r>
      <w:proofErr w:type="spellEnd"/>
      <w:r>
        <w:t>:*</w:t>
      </w:r>
      <w:proofErr w:type="gramEnd"/>
      <w:r>
        <w:t>* Gestione della cache</w:t>
      </w:r>
    </w:p>
    <w:p w14:paraId="543EB943" w14:textId="77777777" w:rsidR="009041FA" w:rsidRDefault="009041FA" w:rsidP="009041FA">
      <w:r>
        <w:t>- **</w:t>
      </w:r>
      <w:proofErr w:type="spellStart"/>
      <w:r>
        <w:t>font_awesome_</w:t>
      </w:r>
      <w:proofErr w:type="gramStart"/>
      <w:r>
        <w:t>flutter</w:t>
      </w:r>
      <w:proofErr w:type="spellEnd"/>
      <w:r>
        <w:t>:*</w:t>
      </w:r>
      <w:proofErr w:type="gramEnd"/>
      <w:r>
        <w:t xml:space="preserve">* Icone </w:t>
      </w:r>
      <w:proofErr w:type="spellStart"/>
      <w:r>
        <w:t>FontAwesome</w:t>
      </w:r>
      <w:proofErr w:type="spellEnd"/>
    </w:p>
    <w:p w14:paraId="05561609" w14:textId="77777777" w:rsidR="009041FA" w:rsidRDefault="009041FA" w:rsidP="009041FA">
      <w:r>
        <w:t>- **</w:t>
      </w:r>
      <w:proofErr w:type="spellStart"/>
      <w:r>
        <w:t>google_</w:t>
      </w:r>
      <w:proofErr w:type="gramStart"/>
      <w:r>
        <w:t>fonts</w:t>
      </w:r>
      <w:proofErr w:type="spellEnd"/>
      <w:r>
        <w:t>:*</w:t>
      </w:r>
      <w:proofErr w:type="gramEnd"/>
      <w:r>
        <w:t>* Utilizzo di Google Fonts</w:t>
      </w:r>
    </w:p>
    <w:p w14:paraId="529810D0" w14:textId="77777777" w:rsidR="009041FA" w:rsidRDefault="009041FA" w:rsidP="009041FA">
      <w:r>
        <w:t>- **</w:t>
      </w:r>
      <w:proofErr w:type="gramStart"/>
      <w:r>
        <w:t>http:*</w:t>
      </w:r>
      <w:proofErr w:type="gramEnd"/>
      <w:r>
        <w:t>* Per le richieste HTTP</w:t>
      </w:r>
    </w:p>
    <w:p w14:paraId="2EC9E896" w14:textId="77777777" w:rsidR="009041FA" w:rsidRDefault="009041FA" w:rsidP="009041FA">
      <w:r>
        <w:t>- **</w:t>
      </w:r>
      <w:proofErr w:type="spellStart"/>
      <w:proofErr w:type="gramStart"/>
      <w:r>
        <w:t>intl</w:t>
      </w:r>
      <w:proofErr w:type="spellEnd"/>
      <w:r>
        <w:t>:*</w:t>
      </w:r>
      <w:proofErr w:type="gramEnd"/>
      <w:r>
        <w:t>* Per la gestione delle internazionalizzazioni</w:t>
      </w:r>
    </w:p>
    <w:p w14:paraId="12EC80FC" w14:textId="77777777" w:rsidR="009041FA" w:rsidRDefault="009041FA" w:rsidP="009041FA">
      <w:r>
        <w:t>- **</w:t>
      </w:r>
      <w:proofErr w:type="gramStart"/>
      <w:r>
        <w:t>provider:*</w:t>
      </w:r>
      <w:proofErr w:type="gramEnd"/>
      <w:r>
        <w:t>* Gestione dello stato</w:t>
      </w:r>
    </w:p>
    <w:p w14:paraId="161D09C2" w14:textId="77777777" w:rsidR="009041FA" w:rsidRDefault="009041FA" w:rsidP="009041FA">
      <w:r>
        <w:t>- **</w:t>
      </w:r>
      <w:proofErr w:type="spellStart"/>
      <w:r>
        <w:t>shared_</w:t>
      </w:r>
      <w:proofErr w:type="gramStart"/>
      <w:r>
        <w:t>preferences</w:t>
      </w:r>
      <w:proofErr w:type="spellEnd"/>
      <w:r>
        <w:t>:*</w:t>
      </w:r>
      <w:proofErr w:type="gramEnd"/>
      <w:r>
        <w:t>* Per la memorizzazione delle preferenze dell'utente</w:t>
      </w:r>
    </w:p>
    <w:p w14:paraId="730C1284" w14:textId="77777777" w:rsidR="009041FA" w:rsidRDefault="009041FA" w:rsidP="009041FA">
      <w:r>
        <w:t>- **</w:t>
      </w:r>
      <w:proofErr w:type="spellStart"/>
      <w:proofErr w:type="gramStart"/>
      <w:r>
        <w:t>sqflite</w:t>
      </w:r>
      <w:proofErr w:type="spellEnd"/>
      <w:r>
        <w:t>:*</w:t>
      </w:r>
      <w:proofErr w:type="gramEnd"/>
      <w:r>
        <w:t xml:space="preserve">* Per l'accesso a database </w:t>
      </w:r>
      <w:proofErr w:type="spellStart"/>
      <w:r>
        <w:t>SQLite</w:t>
      </w:r>
      <w:proofErr w:type="spellEnd"/>
    </w:p>
    <w:p w14:paraId="312F5740" w14:textId="77777777" w:rsidR="009041FA" w:rsidRDefault="009041FA" w:rsidP="009041FA">
      <w:r>
        <w:t>- **</w:t>
      </w:r>
      <w:proofErr w:type="spellStart"/>
      <w:r>
        <w:t>url_</w:t>
      </w:r>
      <w:proofErr w:type="gramStart"/>
      <w:r>
        <w:t>launcher</w:t>
      </w:r>
      <w:proofErr w:type="spellEnd"/>
      <w:r>
        <w:t>:*</w:t>
      </w:r>
      <w:proofErr w:type="gramEnd"/>
      <w:r>
        <w:t>* Per aprire URL</w:t>
      </w:r>
    </w:p>
    <w:p w14:paraId="0033117D" w14:textId="77777777" w:rsidR="009041FA" w:rsidRDefault="009041FA" w:rsidP="009041FA"/>
    <w:p w14:paraId="423296B7" w14:textId="77777777" w:rsidR="009041FA" w:rsidRDefault="009041FA" w:rsidP="009041FA">
      <w:r>
        <w:t xml:space="preserve">### </w:t>
      </w:r>
      <w:proofErr w:type="spellStart"/>
      <w:r>
        <w:t>Override</w:t>
      </w:r>
      <w:proofErr w:type="spellEnd"/>
      <w:r>
        <w:t xml:space="preserve"> delle Dipendenze</w:t>
      </w:r>
    </w:p>
    <w:p w14:paraId="29CCCE10" w14:textId="77777777" w:rsidR="009041FA" w:rsidRDefault="009041FA" w:rsidP="009041FA"/>
    <w:p w14:paraId="310A0D09" w14:textId="77777777" w:rsidR="009041FA" w:rsidRDefault="009041FA" w:rsidP="009041FA">
      <w:r>
        <w:t>- **</w:t>
      </w:r>
      <w:proofErr w:type="gramStart"/>
      <w:r>
        <w:t>http:*</w:t>
      </w:r>
      <w:proofErr w:type="gramEnd"/>
      <w:r>
        <w:t>* Versione 1.2.1</w:t>
      </w:r>
    </w:p>
    <w:p w14:paraId="69A2E836" w14:textId="77777777" w:rsidR="009041FA" w:rsidRDefault="009041FA" w:rsidP="009041FA">
      <w:r>
        <w:t>- **</w:t>
      </w:r>
      <w:proofErr w:type="spellStart"/>
      <w:proofErr w:type="gramStart"/>
      <w:r>
        <w:t>uuid</w:t>
      </w:r>
      <w:proofErr w:type="spellEnd"/>
      <w:r>
        <w:t>:*</w:t>
      </w:r>
      <w:proofErr w:type="gramEnd"/>
      <w:r>
        <w:t>* Versione ^4.0.0</w:t>
      </w:r>
    </w:p>
    <w:p w14:paraId="29B34692" w14:textId="77777777" w:rsidR="009041FA" w:rsidRDefault="009041FA" w:rsidP="009041FA"/>
    <w:p w14:paraId="5DA7188B" w14:textId="77777777" w:rsidR="009041FA" w:rsidRDefault="009041FA" w:rsidP="009041FA">
      <w:r>
        <w:t>### Dipendenze di Sviluppo</w:t>
      </w:r>
    </w:p>
    <w:p w14:paraId="6E656D9A" w14:textId="77777777" w:rsidR="009041FA" w:rsidRDefault="009041FA" w:rsidP="009041FA"/>
    <w:p w14:paraId="442A965F" w14:textId="77777777" w:rsidR="009041FA" w:rsidRDefault="009041FA" w:rsidP="009041FA">
      <w:r>
        <w:t>- **</w:t>
      </w:r>
      <w:proofErr w:type="spellStart"/>
      <w:r>
        <w:t>flutter_</w:t>
      </w:r>
      <w:proofErr w:type="gramStart"/>
      <w:r>
        <w:t>lints</w:t>
      </w:r>
      <w:proofErr w:type="spellEnd"/>
      <w:r>
        <w:t>:*</w:t>
      </w:r>
      <w:proofErr w:type="gramEnd"/>
      <w:r>
        <w:t xml:space="preserve">* </w:t>
      </w:r>
      <w:proofErr w:type="spellStart"/>
      <w:r>
        <w:t>Linter</w:t>
      </w:r>
      <w:proofErr w:type="spellEnd"/>
      <w:r>
        <w:t xml:space="preserve"> per Flutter</w:t>
      </w:r>
    </w:p>
    <w:p w14:paraId="30D783DE" w14:textId="77777777" w:rsidR="009041FA" w:rsidRDefault="009041FA" w:rsidP="009041FA">
      <w:r>
        <w:t>- **</w:t>
      </w:r>
      <w:proofErr w:type="spellStart"/>
      <w:proofErr w:type="gramStart"/>
      <w:r>
        <w:t>lints</w:t>
      </w:r>
      <w:proofErr w:type="spellEnd"/>
      <w:r>
        <w:t>:*</w:t>
      </w:r>
      <w:proofErr w:type="gramEnd"/>
      <w:r>
        <w:t xml:space="preserve">* </w:t>
      </w:r>
      <w:proofErr w:type="spellStart"/>
      <w:r>
        <w:t>Linter</w:t>
      </w:r>
      <w:proofErr w:type="spellEnd"/>
      <w:r>
        <w:t xml:space="preserve"> generico</w:t>
      </w:r>
    </w:p>
    <w:p w14:paraId="56EAAED1" w14:textId="77777777" w:rsidR="009041FA" w:rsidRDefault="009041FA" w:rsidP="009041FA">
      <w:r>
        <w:lastRenderedPageBreak/>
        <w:t>- **</w:t>
      </w:r>
      <w:proofErr w:type="spellStart"/>
      <w:r>
        <w:t>flutter_</w:t>
      </w:r>
      <w:proofErr w:type="gramStart"/>
      <w:r>
        <w:t>test</w:t>
      </w:r>
      <w:proofErr w:type="spellEnd"/>
      <w:r>
        <w:t>:*</w:t>
      </w:r>
      <w:proofErr w:type="gramEnd"/>
      <w:r>
        <w:t>* SDK per i test con Flutter</w:t>
      </w:r>
    </w:p>
    <w:p w14:paraId="04417999" w14:textId="77777777" w:rsidR="009041FA" w:rsidRDefault="009041FA" w:rsidP="009041FA"/>
    <w:p w14:paraId="5EE284BF" w14:textId="77777777" w:rsidR="009041FA" w:rsidRDefault="009041FA" w:rsidP="009041FA">
      <w:r>
        <w:t>### Risorse</w:t>
      </w:r>
    </w:p>
    <w:p w14:paraId="330B8CFF" w14:textId="77777777" w:rsidR="009041FA" w:rsidRDefault="009041FA" w:rsidP="009041FA"/>
    <w:p w14:paraId="5D2CE4E8" w14:textId="77777777" w:rsidR="009041FA" w:rsidRDefault="009041FA" w:rsidP="009041FA">
      <w:r>
        <w:t>Il progetto include diverse risorse come font, immagini, video, audio e animazioni:</w:t>
      </w:r>
    </w:p>
    <w:p w14:paraId="1E56830E" w14:textId="77777777" w:rsidR="009041FA" w:rsidRDefault="009041FA" w:rsidP="009041FA"/>
    <w:p w14:paraId="77EE83B4" w14:textId="77777777" w:rsidR="009041FA" w:rsidRDefault="009041FA" w:rsidP="009041FA">
      <w:r>
        <w:t>- **</w:t>
      </w:r>
      <w:proofErr w:type="gramStart"/>
      <w:r>
        <w:t>Font:*</w:t>
      </w:r>
      <w:proofErr w:type="gramEnd"/>
      <w:r>
        <w:t>* Directory `assets/fonts/`</w:t>
      </w:r>
    </w:p>
    <w:p w14:paraId="143F8582" w14:textId="77777777" w:rsidR="009041FA" w:rsidRDefault="009041FA" w:rsidP="009041FA">
      <w:r>
        <w:t>- **</w:t>
      </w:r>
      <w:proofErr w:type="gramStart"/>
      <w:r>
        <w:t>Immagini:*</w:t>
      </w:r>
      <w:proofErr w:type="gramEnd"/>
      <w:r>
        <w:t>* Directory `assets/images/`</w:t>
      </w:r>
    </w:p>
    <w:p w14:paraId="63F17C1B" w14:textId="77777777" w:rsidR="009041FA" w:rsidRDefault="009041FA" w:rsidP="009041FA">
      <w:r>
        <w:t>- **</w:t>
      </w:r>
      <w:proofErr w:type="gramStart"/>
      <w:r>
        <w:t>Video:*</w:t>
      </w:r>
      <w:proofErr w:type="gramEnd"/>
      <w:r>
        <w:t>* Directory `assets/</w:t>
      </w:r>
      <w:proofErr w:type="spellStart"/>
      <w:r>
        <w:t>videos</w:t>
      </w:r>
      <w:proofErr w:type="spellEnd"/>
      <w:r>
        <w:t>/`</w:t>
      </w:r>
    </w:p>
    <w:p w14:paraId="4232F445" w14:textId="77777777" w:rsidR="009041FA" w:rsidRDefault="009041FA" w:rsidP="009041FA">
      <w:r>
        <w:t>- **</w:t>
      </w:r>
      <w:proofErr w:type="gramStart"/>
      <w:r>
        <w:t>Audio:*</w:t>
      </w:r>
      <w:proofErr w:type="gramEnd"/>
      <w:r>
        <w:t>* Directory `assets/</w:t>
      </w:r>
      <w:proofErr w:type="spellStart"/>
      <w:r>
        <w:t>audios</w:t>
      </w:r>
      <w:proofErr w:type="spellEnd"/>
      <w:r>
        <w:t>/`</w:t>
      </w:r>
    </w:p>
    <w:p w14:paraId="37D1DA73" w14:textId="77777777" w:rsidR="009041FA" w:rsidRDefault="009041FA" w:rsidP="009041FA">
      <w:r>
        <w:t xml:space="preserve">- **Animazioni </w:t>
      </w:r>
      <w:proofErr w:type="spellStart"/>
      <w:proofErr w:type="gramStart"/>
      <w:r>
        <w:t>Lottie</w:t>
      </w:r>
      <w:proofErr w:type="spellEnd"/>
      <w:r>
        <w:t>:*</w:t>
      </w:r>
      <w:proofErr w:type="gramEnd"/>
      <w:r>
        <w:t>* Directory `assets/</w:t>
      </w:r>
      <w:proofErr w:type="spellStart"/>
      <w:r>
        <w:t>lottie_animations</w:t>
      </w:r>
      <w:proofErr w:type="spellEnd"/>
      <w:r>
        <w:t>/`</w:t>
      </w:r>
    </w:p>
    <w:p w14:paraId="08B65063" w14:textId="77777777" w:rsidR="009041FA" w:rsidRDefault="009041FA" w:rsidP="009041FA">
      <w:r>
        <w:t xml:space="preserve">- **Animazioni </w:t>
      </w:r>
      <w:proofErr w:type="gramStart"/>
      <w:r>
        <w:t>Rive:*</w:t>
      </w:r>
      <w:proofErr w:type="gramEnd"/>
      <w:r>
        <w:t>* Directory `assets/</w:t>
      </w:r>
      <w:proofErr w:type="spellStart"/>
      <w:r>
        <w:t>rive_animations</w:t>
      </w:r>
      <w:proofErr w:type="spellEnd"/>
      <w:r>
        <w:t>/`</w:t>
      </w:r>
    </w:p>
    <w:p w14:paraId="55369AF0" w14:textId="77777777" w:rsidR="009041FA" w:rsidRDefault="009041FA" w:rsidP="009041FA">
      <w:r>
        <w:t>- **</w:t>
      </w:r>
      <w:proofErr w:type="gramStart"/>
      <w:r>
        <w:t>PDF:*</w:t>
      </w:r>
      <w:proofErr w:type="gramEnd"/>
      <w:r>
        <w:t>* Directory `assets/</w:t>
      </w:r>
      <w:proofErr w:type="spellStart"/>
      <w:r>
        <w:t>pdfs</w:t>
      </w:r>
      <w:proofErr w:type="spellEnd"/>
      <w:r>
        <w:t>/`</w:t>
      </w:r>
    </w:p>
    <w:p w14:paraId="2AE2D323" w14:textId="77777777" w:rsidR="009041FA" w:rsidRDefault="009041FA" w:rsidP="009041FA"/>
    <w:p w14:paraId="5ACAB969" w14:textId="77777777" w:rsidR="009041FA" w:rsidRDefault="009041FA" w:rsidP="009041FA">
      <w:r>
        <w:t>### Configurazione Flutter</w:t>
      </w:r>
    </w:p>
    <w:p w14:paraId="2E37C6DD" w14:textId="77777777" w:rsidR="009041FA" w:rsidRDefault="009041FA" w:rsidP="009041FA"/>
    <w:p w14:paraId="2CD4DE55" w14:textId="77777777" w:rsidR="009041FA" w:rsidRDefault="009041FA" w:rsidP="009041FA">
      <w:r>
        <w:t>- **</w:t>
      </w:r>
      <w:proofErr w:type="spellStart"/>
      <w:r>
        <w:t>uses</w:t>
      </w:r>
      <w:proofErr w:type="spellEnd"/>
      <w:r>
        <w:t>-</w:t>
      </w:r>
      <w:proofErr w:type="spellStart"/>
      <w:r>
        <w:t>material</w:t>
      </w:r>
      <w:proofErr w:type="spellEnd"/>
      <w:r>
        <w:t>-</w:t>
      </w:r>
      <w:proofErr w:type="gramStart"/>
      <w:r>
        <w:t>design:*</w:t>
      </w:r>
      <w:proofErr w:type="gramEnd"/>
      <w:r>
        <w:t xml:space="preserve">* </w:t>
      </w:r>
      <w:proofErr w:type="spellStart"/>
      <w:r>
        <w:t>true</w:t>
      </w:r>
      <w:proofErr w:type="spellEnd"/>
      <w:r>
        <w:t xml:space="preserve"> (inclusione delle icone </w:t>
      </w:r>
      <w:proofErr w:type="spellStart"/>
      <w:r>
        <w:t>Material</w:t>
      </w:r>
      <w:proofErr w:type="spellEnd"/>
      <w:r>
        <w:t>)</w:t>
      </w:r>
    </w:p>
    <w:p w14:paraId="7D6238BE" w14:textId="77777777" w:rsidR="009041FA" w:rsidRDefault="009041FA" w:rsidP="009041FA">
      <w:r>
        <w:t>- **</w:t>
      </w:r>
      <w:proofErr w:type="gramStart"/>
      <w:r>
        <w:t>assets:*</w:t>
      </w:r>
      <w:proofErr w:type="gramEnd"/>
      <w:r>
        <w:t>* Definizione delle directory delle risorse</w:t>
      </w:r>
    </w:p>
    <w:p w14:paraId="3C27D75F" w14:textId="77777777" w:rsidR="009041FA" w:rsidRDefault="009041FA" w:rsidP="009041FA"/>
    <w:p w14:paraId="5F7E2536" w14:textId="77777777" w:rsidR="009041FA" w:rsidRDefault="009041FA" w:rsidP="009041FA">
      <w:r>
        <w:t>### Conclusione</w:t>
      </w:r>
    </w:p>
    <w:p w14:paraId="05667052" w14:textId="77777777" w:rsidR="009041FA" w:rsidRDefault="009041FA" w:rsidP="009041FA"/>
    <w:p w14:paraId="45EFBC40" w14:textId="77777777" w:rsidR="009041FA" w:rsidRDefault="009041FA" w:rsidP="009041FA">
      <w:r>
        <w:t>Il progetto `</w:t>
      </w:r>
      <w:proofErr w:type="spellStart"/>
      <w:r>
        <w:t>evaluate_performance_app</w:t>
      </w:r>
      <w:proofErr w:type="spellEnd"/>
      <w:r>
        <w:t xml:space="preserve">` è configurato per essere </w:t>
      </w:r>
      <w:proofErr w:type="spellStart"/>
      <w:r>
        <w:t>un'app</w:t>
      </w:r>
      <w:proofErr w:type="spellEnd"/>
      <w:r>
        <w:t xml:space="preserve"> nativa Flutter con supporto per localizzazione, gestione delle immagini e cache, animazioni, accesso a database, e molto altro. La configurazione delle dipendenze e delle risorse permette di sviluppare </w:t>
      </w:r>
      <w:proofErr w:type="spellStart"/>
      <w:r>
        <w:t>un'app</w:t>
      </w:r>
      <w:proofErr w:type="spellEnd"/>
      <w:r>
        <w:t xml:space="preserve"> completa e funzionale con supporto per diverse funzionalità e piattaforme.</w:t>
      </w:r>
    </w:p>
    <w:p w14:paraId="1915C183" w14:textId="77777777" w:rsidR="009041FA" w:rsidRDefault="009041FA" w:rsidP="009041FA"/>
    <w:p w14:paraId="52757003" w14:textId="72AD8565" w:rsidR="009041FA" w:rsidRPr="002A65E4" w:rsidRDefault="009041FA" w:rsidP="009041FA">
      <w:r>
        <w:t xml:space="preserve">Puoi esplorare ulteriormente il progetto visitando il [repository su </w:t>
      </w:r>
      <w:proofErr w:type="gramStart"/>
      <w:r>
        <w:t>GitHub](</w:t>
      </w:r>
      <w:proofErr w:type="gramEnd"/>
      <w:r>
        <w:t>https://github.com/arizzo86/</w:t>
      </w:r>
      <w:proofErr w:type="spellStart"/>
      <w:r>
        <w:t>evaluate_performance_app</w:t>
      </w:r>
      <w:proofErr w:type="spellEnd"/>
      <w:r>
        <w:t>).</w:t>
      </w:r>
    </w:p>
    <w:p w14:paraId="427FA65B" w14:textId="77777777" w:rsidR="002A65E4" w:rsidRPr="002A65E4" w:rsidRDefault="002A65E4" w:rsidP="002A65E4"/>
    <w:p w14:paraId="7B69C78D" w14:textId="77777777" w:rsidR="00E443A2" w:rsidRDefault="00E443A2" w:rsidP="00E443A2"/>
    <w:p w14:paraId="7BE61FFF" w14:textId="1AC31A64" w:rsidR="00E443A2" w:rsidRPr="00E443A2" w:rsidRDefault="00E443A2" w:rsidP="00E443A2">
      <w:r>
        <w:rPr>
          <w:noProof/>
        </w:rPr>
        <w:lastRenderedPageBreak/>
        <w:drawing>
          <wp:inline distT="0" distB="0" distL="0" distR="0" wp14:anchorId="1F3756FC" wp14:editId="6A92BF55">
            <wp:extent cx="2218690" cy="5096510"/>
            <wp:effectExtent l="0" t="0" r="0" b="8890"/>
            <wp:docPr id="106019111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8690" cy="5096510"/>
                    </a:xfrm>
                    <a:prstGeom prst="rect">
                      <a:avLst/>
                    </a:prstGeom>
                    <a:noFill/>
                    <a:ln>
                      <a:noFill/>
                    </a:ln>
                  </pic:spPr>
                </pic:pic>
              </a:graphicData>
            </a:graphic>
          </wp:inline>
        </w:drawing>
      </w:r>
    </w:p>
    <w:p w14:paraId="6C032C1E" w14:textId="77777777" w:rsidR="00C06F21" w:rsidRDefault="00C06F21" w:rsidP="00C06F21"/>
    <w:p w14:paraId="5212666D" w14:textId="62A86117" w:rsidR="001534EB" w:rsidRDefault="001534EB" w:rsidP="00C06F21"/>
    <w:p w14:paraId="4AFB9654" w14:textId="19285BD0" w:rsidR="0090099B" w:rsidRDefault="0090099B" w:rsidP="00C06F21">
      <w:r w:rsidRPr="0090099B">
        <w:t xml:space="preserve">I file con </w:t>
      </w:r>
      <w:proofErr w:type="gramStart"/>
      <w:r w:rsidRPr="0090099B">
        <w:t>estensione .dart</w:t>
      </w:r>
      <w:proofErr w:type="gramEnd"/>
      <w:r w:rsidRPr="0090099B">
        <w:t xml:space="preserve"> sono file sorgente scritti nel linguaggio di programmazione Dart. Dart è un linguaggio sviluppato da Google, utilizzato principalmente per lo sviluppo di applicazioni client, specialmente con il framework Flutter. Ecco alcune caratteristiche e utilizzi dei </w:t>
      </w:r>
      <w:proofErr w:type="gramStart"/>
      <w:r w:rsidRPr="0090099B">
        <w:t>file .dart</w:t>
      </w:r>
      <w:proofErr w:type="gramEnd"/>
      <w:r w:rsidRPr="0090099B">
        <w:t>:</w:t>
      </w:r>
    </w:p>
    <w:p w14:paraId="03A28C1A" w14:textId="77777777" w:rsidR="001534EB" w:rsidRDefault="001534EB" w:rsidP="00C06F21"/>
    <w:p w14:paraId="37A38952" w14:textId="523D3B13" w:rsidR="001534EB" w:rsidRDefault="00043B82" w:rsidP="00C06F21">
      <w:proofErr w:type="spellStart"/>
      <w:proofErr w:type="gramStart"/>
      <w:r>
        <w:t>A</w:t>
      </w:r>
      <w:r w:rsidR="001534EB">
        <w:t>ndroid</w:t>
      </w:r>
      <w:r>
        <w:t>.app.build.grandle</w:t>
      </w:r>
      <w:proofErr w:type="spellEnd"/>
      <w:proofErr w:type="gramEnd"/>
    </w:p>
    <w:p w14:paraId="139A1D48" w14:textId="77777777" w:rsidR="00043B82" w:rsidRDefault="00043B82" w:rsidP="00C06F21"/>
    <w:p w14:paraId="1D6E5028" w14:textId="77777777" w:rsidR="00043B82" w:rsidRDefault="00043B82" w:rsidP="00043B82">
      <w:r>
        <w:t>Il file `</w:t>
      </w:r>
      <w:proofErr w:type="spellStart"/>
      <w:proofErr w:type="gramStart"/>
      <w:r>
        <w:t>build.gradle</w:t>
      </w:r>
      <w:proofErr w:type="spellEnd"/>
      <w:proofErr w:type="gramEnd"/>
      <w:r>
        <w:t>` presente nel percorso `</w:t>
      </w:r>
      <w:proofErr w:type="spellStart"/>
      <w:r>
        <w:t>android</w:t>
      </w:r>
      <w:proofErr w:type="spellEnd"/>
      <w:r>
        <w:t>/app` del progetto [evaluate_performance_app](https://github.com/arizzo86/evaluate_performance_app) definisce la configurazione di build per l'applicazione Android. Ecco una descrizione dettagliata del file:</w:t>
      </w:r>
    </w:p>
    <w:p w14:paraId="2C05C2FC" w14:textId="77777777" w:rsidR="00043B82" w:rsidRDefault="00043B82" w:rsidP="00043B82"/>
    <w:p w14:paraId="7415F6B7" w14:textId="77777777" w:rsidR="00043B82" w:rsidRDefault="00043B82" w:rsidP="00043B82">
      <w:r>
        <w:t>### Plugin</w:t>
      </w:r>
    </w:p>
    <w:p w14:paraId="09A6BB07" w14:textId="77777777" w:rsidR="00043B82" w:rsidRDefault="00043B82" w:rsidP="00043B82"/>
    <w:p w14:paraId="5C61A86C" w14:textId="77777777" w:rsidR="00043B82" w:rsidRDefault="00043B82" w:rsidP="00043B82">
      <w:r>
        <w:t>Utilizza i seguenti plugin:</w:t>
      </w:r>
    </w:p>
    <w:p w14:paraId="29872FDF" w14:textId="77777777" w:rsidR="00043B82" w:rsidRDefault="00043B82" w:rsidP="00043B82">
      <w:r>
        <w:t>- `</w:t>
      </w:r>
      <w:proofErr w:type="spellStart"/>
      <w:proofErr w:type="gramStart"/>
      <w:r>
        <w:t>com.android</w:t>
      </w:r>
      <w:proofErr w:type="gramEnd"/>
      <w:r>
        <w:t>.application</w:t>
      </w:r>
      <w:proofErr w:type="spellEnd"/>
      <w:r>
        <w:t>`: Plugin per applicazioni Android.</w:t>
      </w:r>
    </w:p>
    <w:p w14:paraId="4244426C" w14:textId="77777777" w:rsidR="00043B82" w:rsidRDefault="00043B82" w:rsidP="00043B82">
      <w:r>
        <w:t>- `</w:t>
      </w:r>
      <w:proofErr w:type="spellStart"/>
      <w:r>
        <w:t>kotlin-android</w:t>
      </w:r>
      <w:proofErr w:type="spellEnd"/>
      <w:r>
        <w:t xml:space="preserve">`: Plugin per il supporto di </w:t>
      </w:r>
      <w:proofErr w:type="spellStart"/>
      <w:r>
        <w:t>Kotlin</w:t>
      </w:r>
      <w:proofErr w:type="spellEnd"/>
      <w:r>
        <w:t>.</w:t>
      </w:r>
    </w:p>
    <w:p w14:paraId="4FB4FCDB" w14:textId="77777777" w:rsidR="00043B82" w:rsidRDefault="00043B82" w:rsidP="00043B82">
      <w:r>
        <w:t>- `</w:t>
      </w:r>
      <w:proofErr w:type="spellStart"/>
      <w:proofErr w:type="gramStart"/>
      <w:r>
        <w:t>dev.flutter</w:t>
      </w:r>
      <w:proofErr w:type="gramEnd"/>
      <w:r>
        <w:t>.flutter</w:t>
      </w:r>
      <w:proofErr w:type="spellEnd"/>
      <w:r>
        <w:t>-</w:t>
      </w:r>
      <w:proofErr w:type="spellStart"/>
      <w:r>
        <w:t>gradle</w:t>
      </w:r>
      <w:proofErr w:type="spellEnd"/>
      <w:r>
        <w:t>-plugin`: Plugin per l'integrazione con Flutter.</w:t>
      </w:r>
    </w:p>
    <w:p w14:paraId="6D552C4E" w14:textId="77777777" w:rsidR="00043B82" w:rsidRDefault="00043B82" w:rsidP="00043B82"/>
    <w:p w14:paraId="7791A8DD" w14:textId="77777777" w:rsidR="00043B82" w:rsidRDefault="00043B82" w:rsidP="00043B82">
      <w:r>
        <w:t>### Proprietà Locali</w:t>
      </w:r>
    </w:p>
    <w:p w14:paraId="2A08224B" w14:textId="77777777" w:rsidR="00043B82" w:rsidRDefault="00043B82" w:rsidP="00043B82"/>
    <w:p w14:paraId="15186267" w14:textId="77777777" w:rsidR="00043B82" w:rsidRDefault="00043B82" w:rsidP="00043B82">
      <w:r>
        <w:t>Carica proprietà locali dai file `</w:t>
      </w:r>
      <w:proofErr w:type="spellStart"/>
      <w:proofErr w:type="gramStart"/>
      <w:r>
        <w:t>local.properties</w:t>
      </w:r>
      <w:proofErr w:type="spellEnd"/>
      <w:proofErr w:type="gramEnd"/>
      <w:r>
        <w:t>` e `</w:t>
      </w:r>
      <w:proofErr w:type="spellStart"/>
      <w:r>
        <w:t>key.properties</w:t>
      </w:r>
      <w:proofErr w:type="spellEnd"/>
      <w:r>
        <w:t>`:</w:t>
      </w:r>
    </w:p>
    <w:p w14:paraId="6383C403" w14:textId="77777777" w:rsidR="00043B82" w:rsidRDefault="00043B82" w:rsidP="00043B82">
      <w:r>
        <w:lastRenderedPageBreak/>
        <w:t>- `</w:t>
      </w:r>
      <w:proofErr w:type="spellStart"/>
      <w:r>
        <w:t>flutterVersionCode</w:t>
      </w:r>
      <w:proofErr w:type="spellEnd"/>
      <w:r>
        <w:t>` e `</w:t>
      </w:r>
      <w:proofErr w:type="spellStart"/>
      <w:r>
        <w:t>flutterVersionName</w:t>
      </w:r>
      <w:proofErr w:type="spellEnd"/>
      <w:r>
        <w:t>`: Versione dell'app Flutter.</w:t>
      </w:r>
    </w:p>
    <w:p w14:paraId="51038294" w14:textId="77777777" w:rsidR="00043B82" w:rsidRDefault="00043B82" w:rsidP="00043B82">
      <w:r>
        <w:t>- `</w:t>
      </w:r>
      <w:proofErr w:type="spellStart"/>
      <w:r>
        <w:t>keystoreProperties</w:t>
      </w:r>
      <w:proofErr w:type="spellEnd"/>
      <w:r>
        <w:t>`: Proprietà per la firma dell'applicazione.</w:t>
      </w:r>
    </w:p>
    <w:p w14:paraId="0EB5394A" w14:textId="77777777" w:rsidR="00043B82" w:rsidRDefault="00043B82" w:rsidP="00043B82"/>
    <w:p w14:paraId="59639756" w14:textId="77777777" w:rsidR="00043B82" w:rsidRDefault="00043B82" w:rsidP="00043B82">
      <w:r>
        <w:t>### Configurazione di Android</w:t>
      </w:r>
    </w:p>
    <w:p w14:paraId="5CB194B5" w14:textId="77777777" w:rsidR="00043B82" w:rsidRDefault="00043B82" w:rsidP="00043B82"/>
    <w:p w14:paraId="23A2D51F" w14:textId="77777777" w:rsidR="00043B82" w:rsidRDefault="00043B82" w:rsidP="00043B82">
      <w:r>
        <w:t>- **`</w:t>
      </w:r>
      <w:proofErr w:type="spellStart"/>
      <w:r>
        <w:t>compileSdkVersion</w:t>
      </w:r>
      <w:proofErr w:type="spellEnd"/>
      <w:r>
        <w:t xml:space="preserve"> 34`**: Specifica la versione SDK per la compilazione.</w:t>
      </w:r>
    </w:p>
    <w:p w14:paraId="38D6D948" w14:textId="77777777" w:rsidR="00043B82" w:rsidRDefault="00043B82" w:rsidP="00043B82">
      <w:r>
        <w:t>- **`</w:t>
      </w:r>
      <w:proofErr w:type="spellStart"/>
      <w:r>
        <w:t>sourceSets</w:t>
      </w:r>
      <w:proofErr w:type="spellEnd"/>
      <w:r>
        <w:t>`**: Aggiunge la directory `</w:t>
      </w:r>
      <w:proofErr w:type="spellStart"/>
      <w:r>
        <w:t>src</w:t>
      </w:r>
      <w:proofErr w:type="spellEnd"/>
      <w:r>
        <w:t>/</w:t>
      </w:r>
      <w:proofErr w:type="spellStart"/>
      <w:r>
        <w:t>main</w:t>
      </w:r>
      <w:proofErr w:type="spellEnd"/>
      <w:r>
        <w:t>/</w:t>
      </w:r>
      <w:proofErr w:type="spellStart"/>
      <w:r>
        <w:t>kotlin</w:t>
      </w:r>
      <w:proofErr w:type="spellEnd"/>
      <w:r>
        <w:t>` come sorgente Java.</w:t>
      </w:r>
    </w:p>
    <w:p w14:paraId="255A82E3" w14:textId="77777777" w:rsidR="00043B82" w:rsidRDefault="00043B82" w:rsidP="00043B82">
      <w:r>
        <w:t>- **`</w:t>
      </w:r>
      <w:proofErr w:type="spellStart"/>
      <w:r>
        <w:t>lintOptions</w:t>
      </w:r>
      <w:proofErr w:type="spellEnd"/>
      <w:r>
        <w:t>`**: Disabilita il controllo dei pacchetti non validi e le verifiche delle build di release.</w:t>
      </w:r>
    </w:p>
    <w:p w14:paraId="1C5C0F3D" w14:textId="77777777" w:rsidR="00043B82" w:rsidRDefault="00043B82" w:rsidP="00043B82"/>
    <w:p w14:paraId="12C169A9" w14:textId="77777777" w:rsidR="00043B82" w:rsidRDefault="00043B82" w:rsidP="00043B82">
      <w:r>
        <w:t>### Configurazione di Default</w:t>
      </w:r>
    </w:p>
    <w:p w14:paraId="20FF2B59" w14:textId="77777777" w:rsidR="00043B82" w:rsidRDefault="00043B82" w:rsidP="00043B82"/>
    <w:p w14:paraId="782EBC96" w14:textId="77777777" w:rsidR="00043B82" w:rsidRDefault="00043B82" w:rsidP="00043B82">
      <w:r>
        <w:t>- **`</w:t>
      </w:r>
      <w:proofErr w:type="spellStart"/>
      <w:r>
        <w:t>applicationId</w:t>
      </w:r>
      <w:proofErr w:type="spellEnd"/>
      <w:r>
        <w:t>`**: Identificatore univoco dell'applicazione (`</w:t>
      </w:r>
      <w:proofErr w:type="spellStart"/>
      <w:proofErr w:type="gramStart"/>
      <w:r>
        <w:t>com.griglie</w:t>
      </w:r>
      <w:proofErr w:type="gramEnd"/>
      <w:r>
        <w:t>.evaluateperformanceapp</w:t>
      </w:r>
      <w:proofErr w:type="spellEnd"/>
      <w:r>
        <w:t>`).</w:t>
      </w:r>
    </w:p>
    <w:p w14:paraId="3405BCBB" w14:textId="77777777" w:rsidR="00043B82" w:rsidRDefault="00043B82" w:rsidP="00043B82">
      <w:r>
        <w:t>- **`</w:t>
      </w:r>
      <w:proofErr w:type="spellStart"/>
      <w:r>
        <w:t>minSdkVersion</w:t>
      </w:r>
      <w:proofErr w:type="spellEnd"/>
      <w:r>
        <w:t xml:space="preserve"> 21`**: Versione minima SDK supportata.</w:t>
      </w:r>
    </w:p>
    <w:p w14:paraId="5B261DAF" w14:textId="77777777" w:rsidR="00043B82" w:rsidRDefault="00043B82" w:rsidP="00043B82">
      <w:r>
        <w:t>- **`</w:t>
      </w:r>
      <w:proofErr w:type="spellStart"/>
      <w:r>
        <w:t>targetSdkVersion</w:t>
      </w:r>
      <w:proofErr w:type="spellEnd"/>
      <w:r>
        <w:t xml:space="preserve"> 34`**: Versione target SDK.</w:t>
      </w:r>
    </w:p>
    <w:p w14:paraId="604DB4EA" w14:textId="77777777" w:rsidR="00043B82" w:rsidRDefault="00043B82" w:rsidP="00043B82">
      <w:r>
        <w:t>- **`</w:t>
      </w:r>
      <w:proofErr w:type="spellStart"/>
      <w:r>
        <w:t>versionCode</w:t>
      </w:r>
      <w:proofErr w:type="spellEnd"/>
      <w:r>
        <w:t>`**: Codice versione dell'app.</w:t>
      </w:r>
    </w:p>
    <w:p w14:paraId="202255E4" w14:textId="77777777" w:rsidR="00043B82" w:rsidRDefault="00043B82" w:rsidP="00043B82">
      <w:r>
        <w:t>- **`</w:t>
      </w:r>
      <w:proofErr w:type="spellStart"/>
      <w:r>
        <w:t>versionName</w:t>
      </w:r>
      <w:proofErr w:type="spellEnd"/>
      <w:r>
        <w:t>`**: Nome versione dell'app.</w:t>
      </w:r>
    </w:p>
    <w:p w14:paraId="6045E058" w14:textId="77777777" w:rsidR="00043B82" w:rsidRDefault="00043B82" w:rsidP="00043B82"/>
    <w:p w14:paraId="73BC8BF9" w14:textId="77777777" w:rsidR="00043B82" w:rsidRDefault="00043B82" w:rsidP="00043B82">
      <w:r>
        <w:t>### Configurazione di Firma</w:t>
      </w:r>
    </w:p>
    <w:p w14:paraId="2352C0E7" w14:textId="77777777" w:rsidR="00043B82" w:rsidRDefault="00043B82" w:rsidP="00043B82"/>
    <w:p w14:paraId="38BF11B2" w14:textId="77777777" w:rsidR="00043B82" w:rsidRDefault="00043B82" w:rsidP="00043B82">
      <w:r>
        <w:t>- **`</w:t>
      </w:r>
      <w:proofErr w:type="spellStart"/>
      <w:r>
        <w:t>signingConfigs</w:t>
      </w:r>
      <w:proofErr w:type="spellEnd"/>
      <w:r>
        <w:t>`**: Configurazione per la firma delle build di release.</w:t>
      </w:r>
    </w:p>
    <w:p w14:paraId="1516A0D9" w14:textId="77777777" w:rsidR="00043B82" w:rsidRDefault="00043B82" w:rsidP="00043B82"/>
    <w:p w14:paraId="20256DBD" w14:textId="77777777" w:rsidR="00043B82" w:rsidRDefault="00043B82" w:rsidP="00043B82">
      <w:r>
        <w:t>### Tipi di Build</w:t>
      </w:r>
    </w:p>
    <w:p w14:paraId="56EFBB62" w14:textId="77777777" w:rsidR="00043B82" w:rsidRDefault="00043B82" w:rsidP="00043B82"/>
    <w:p w14:paraId="45F482A1" w14:textId="77777777" w:rsidR="00043B82" w:rsidRDefault="00043B82" w:rsidP="00043B82">
      <w:r>
        <w:t>- **`</w:t>
      </w:r>
      <w:proofErr w:type="spellStart"/>
      <w:r>
        <w:t>buildTypes</w:t>
      </w:r>
      <w:proofErr w:type="spellEnd"/>
      <w:r>
        <w:t>`**: Configura i tipi di build.</w:t>
      </w:r>
    </w:p>
    <w:p w14:paraId="50444722" w14:textId="77777777" w:rsidR="00043B82" w:rsidRDefault="00043B82" w:rsidP="00043B82">
      <w:r>
        <w:t xml:space="preserve">  - `release`: Utilizza la configurazione di debug per la firma delle build di release (TODO: Aggiungere configurazione di firma per release).</w:t>
      </w:r>
    </w:p>
    <w:p w14:paraId="6669CBBA" w14:textId="77777777" w:rsidR="00043B82" w:rsidRDefault="00043B82" w:rsidP="00043B82"/>
    <w:p w14:paraId="03B97963" w14:textId="77777777" w:rsidR="00043B82" w:rsidRDefault="00043B82" w:rsidP="00043B82">
      <w:r>
        <w:t>### Flutter</w:t>
      </w:r>
    </w:p>
    <w:p w14:paraId="7D728422" w14:textId="77777777" w:rsidR="00043B82" w:rsidRDefault="00043B82" w:rsidP="00043B82"/>
    <w:p w14:paraId="2D43FCE5" w14:textId="77777777" w:rsidR="00043B82" w:rsidRDefault="00043B82" w:rsidP="00043B82">
      <w:r>
        <w:t>- **`flutter`**: Specifica la directory sorgente di Flutter (`</w:t>
      </w:r>
      <w:proofErr w:type="gramStart"/>
      <w:r>
        <w:t>'..</w:t>
      </w:r>
      <w:proofErr w:type="gramEnd"/>
      <w:r>
        <w:t>/..'`).</w:t>
      </w:r>
    </w:p>
    <w:p w14:paraId="2449B070" w14:textId="77777777" w:rsidR="00043B82" w:rsidRDefault="00043B82" w:rsidP="00043B82"/>
    <w:p w14:paraId="3A028AF6" w14:textId="77777777" w:rsidR="00043B82" w:rsidRDefault="00043B82" w:rsidP="00043B82">
      <w:r>
        <w:t>### Dipendenze</w:t>
      </w:r>
    </w:p>
    <w:p w14:paraId="0E99C3C8" w14:textId="77777777" w:rsidR="00043B82" w:rsidRDefault="00043B82" w:rsidP="00043B82"/>
    <w:p w14:paraId="3BF87CEA" w14:textId="77777777" w:rsidR="00043B82" w:rsidRDefault="00043B82" w:rsidP="00043B82">
      <w:r>
        <w:t>- **`</w:t>
      </w:r>
      <w:proofErr w:type="spellStart"/>
      <w:r>
        <w:t>dependencies</w:t>
      </w:r>
      <w:proofErr w:type="spellEnd"/>
      <w:r>
        <w:t xml:space="preserve">`**: Aggiunge la dipendenza per </w:t>
      </w:r>
      <w:proofErr w:type="spellStart"/>
      <w:r>
        <w:t>Kotlin</w:t>
      </w:r>
      <w:proofErr w:type="spellEnd"/>
      <w:r>
        <w:t>:</w:t>
      </w:r>
    </w:p>
    <w:p w14:paraId="46DCEBC2" w14:textId="77777777" w:rsidR="00043B82" w:rsidRDefault="00043B82" w:rsidP="00043B82">
      <w:r>
        <w:t xml:space="preserve">  - `</w:t>
      </w:r>
      <w:proofErr w:type="spellStart"/>
      <w:r>
        <w:t>implementation</w:t>
      </w:r>
      <w:proofErr w:type="spellEnd"/>
      <w:r>
        <w:t xml:space="preserve"> "</w:t>
      </w:r>
      <w:proofErr w:type="gramStart"/>
      <w:r>
        <w:t>org.jetbrains</w:t>
      </w:r>
      <w:proofErr w:type="gramEnd"/>
      <w:r>
        <w:t>.kotlin:kotlin-stdlib-jdk7:1.8.10"`</w:t>
      </w:r>
    </w:p>
    <w:p w14:paraId="244D47A5" w14:textId="77777777" w:rsidR="00043B82" w:rsidRDefault="00043B82" w:rsidP="00043B82"/>
    <w:p w14:paraId="43C25A6F" w14:textId="77777777" w:rsidR="00043B82" w:rsidRDefault="00043B82" w:rsidP="00043B82">
      <w:r>
        <w:t>### Conclusione</w:t>
      </w:r>
    </w:p>
    <w:p w14:paraId="121437D5" w14:textId="77777777" w:rsidR="00043B82" w:rsidRDefault="00043B82" w:rsidP="00043B82"/>
    <w:p w14:paraId="3C3B16D2" w14:textId="6491218D" w:rsidR="00043B82" w:rsidRDefault="00043B82" w:rsidP="00043B82">
      <w:r>
        <w:t>Il file `</w:t>
      </w:r>
      <w:proofErr w:type="spellStart"/>
      <w:proofErr w:type="gramStart"/>
      <w:r>
        <w:t>build.gradle</w:t>
      </w:r>
      <w:proofErr w:type="spellEnd"/>
      <w:proofErr w:type="gramEnd"/>
      <w:r>
        <w:t xml:space="preserve">` configura la build dell'app Android, specificando le proprietà dell'applicazione, le versioni SDK, la configurazione di firma e le dipendenze necessarie. Se desideri ulteriori dettagli o modifiche specifiche, puoi esplorare direttamente il file nel [repository su </w:t>
      </w:r>
      <w:proofErr w:type="gramStart"/>
      <w:r>
        <w:t>GitHub](</w:t>
      </w:r>
      <w:proofErr w:type="gramEnd"/>
      <w:r w:rsidR="0089423C">
        <w:fldChar w:fldCharType="begin"/>
      </w:r>
      <w:r w:rsidR="0089423C">
        <w:instrText>HYPERLINK "</w:instrText>
      </w:r>
      <w:r w:rsidR="0089423C">
        <w:instrText>https://github.com/arizzo86/evaluate_performance_app/blob/main/android/app/build.gradle</w:instrText>
      </w:r>
      <w:r w:rsidR="0089423C">
        <w:instrText>"</w:instrText>
      </w:r>
      <w:r w:rsidR="0089423C">
        <w:fldChar w:fldCharType="separate"/>
      </w:r>
      <w:r w:rsidR="0089423C" w:rsidRPr="00C40DB6">
        <w:rPr>
          <w:rStyle w:val="Collegamentoipertestuale"/>
        </w:rPr>
        <w:t>https://github.com/arizzo86/evaluate_performance_app/blob/main/android/app/build.gradle</w:t>
      </w:r>
      <w:r w:rsidR="0089423C">
        <w:fldChar w:fldCharType="end"/>
      </w:r>
      <w:r>
        <w:t>).</w:t>
      </w:r>
    </w:p>
    <w:p w14:paraId="315D01C5" w14:textId="77777777" w:rsidR="0089423C" w:rsidRDefault="0089423C" w:rsidP="00043B82"/>
    <w:p w14:paraId="0DAC15C9" w14:textId="77777777" w:rsidR="0089423C" w:rsidRDefault="0089423C" w:rsidP="00043B82"/>
    <w:p w14:paraId="49A82797" w14:textId="1258C117" w:rsidR="0089423C" w:rsidRDefault="005F78CF" w:rsidP="00043B82">
      <w:proofErr w:type="spellStart"/>
      <w:r w:rsidRPr="005F78CF">
        <w:t>android</w:t>
      </w:r>
      <w:proofErr w:type="spellEnd"/>
      <w:r w:rsidRPr="005F78CF">
        <w:t>/app/</w:t>
      </w:r>
      <w:proofErr w:type="spellStart"/>
      <w:r w:rsidRPr="005F78CF">
        <w:t>src</w:t>
      </w:r>
      <w:proofErr w:type="spellEnd"/>
      <w:r w:rsidRPr="005F78CF">
        <w:t>/</w:t>
      </w:r>
      <w:proofErr w:type="spellStart"/>
      <w:r w:rsidRPr="005F78CF">
        <w:t>main</w:t>
      </w:r>
      <w:proofErr w:type="spellEnd"/>
    </w:p>
    <w:p w14:paraId="26CA8FD5" w14:textId="77777777" w:rsidR="0089423C" w:rsidRDefault="0089423C" w:rsidP="00043B82"/>
    <w:p w14:paraId="1DA92FBF" w14:textId="77777777" w:rsidR="0089423C" w:rsidRDefault="0089423C" w:rsidP="0089423C">
      <w:r>
        <w:lastRenderedPageBreak/>
        <w:t>La directory `</w:t>
      </w:r>
      <w:proofErr w:type="spellStart"/>
      <w:r>
        <w:t>android</w:t>
      </w:r>
      <w:proofErr w:type="spellEnd"/>
      <w:r>
        <w:t>/app/</w:t>
      </w:r>
      <w:proofErr w:type="spellStart"/>
      <w:r>
        <w:t>src</w:t>
      </w:r>
      <w:proofErr w:type="spellEnd"/>
      <w:r>
        <w:t>/</w:t>
      </w:r>
      <w:proofErr w:type="spellStart"/>
      <w:r>
        <w:t>main</w:t>
      </w:r>
      <w:proofErr w:type="spellEnd"/>
      <w:r>
        <w:t>` del progetto [evaluate_performance_</w:t>
      </w:r>
      <w:proofErr w:type="gramStart"/>
      <w:r>
        <w:t>app](</w:t>
      </w:r>
      <w:proofErr w:type="gramEnd"/>
      <w:r>
        <w:t>https://github.com/arizzo86/evaluate_performance_app) contiene i file e le cartelle principali necessari per l'applicazione Android. Ecco una panoramica dei contenuti:</w:t>
      </w:r>
    </w:p>
    <w:p w14:paraId="7E99755E" w14:textId="77777777" w:rsidR="0089423C" w:rsidRDefault="0089423C" w:rsidP="0089423C"/>
    <w:p w14:paraId="6038A62F" w14:textId="77777777" w:rsidR="0089423C" w:rsidRDefault="0089423C" w:rsidP="0089423C">
      <w:r>
        <w:t>1. **[</w:t>
      </w:r>
      <w:proofErr w:type="gramStart"/>
      <w:r>
        <w:t>AndroidManifest.xml](</w:t>
      </w:r>
      <w:proofErr w:type="gramEnd"/>
      <w:r>
        <w:t>https://github.com/arizzo86/evaluate_performance_app/blob/main/android/app/src/main/AndroidManifest.xml)**</w:t>
      </w:r>
    </w:p>
    <w:p w14:paraId="784C4FD5" w14:textId="77777777" w:rsidR="0089423C" w:rsidRDefault="0089423C" w:rsidP="0089423C">
      <w:r>
        <w:t xml:space="preserve">   - Questo file di </w:t>
      </w:r>
      <w:proofErr w:type="spellStart"/>
      <w:r>
        <w:t>manifest</w:t>
      </w:r>
      <w:proofErr w:type="spellEnd"/>
      <w:r>
        <w:t xml:space="preserve"> definisce i componenti fondamentali dell'app Android, come attività, servizi e ricevitori di broadcast. Contiene anche informazioni come permessi richiesti dall'app.</w:t>
      </w:r>
    </w:p>
    <w:p w14:paraId="229F9AC3" w14:textId="77777777" w:rsidR="0089423C" w:rsidRDefault="0089423C" w:rsidP="0089423C"/>
    <w:p w14:paraId="6000F265" w14:textId="77777777" w:rsidR="0089423C" w:rsidRDefault="0089423C" w:rsidP="0089423C">
      <w:r>
        <w:t>2. **[java</w:t>
      </w:r>
      <w:proofErr w:type="gramStart"/>
      <w:r>
        <w:t>/](</w:t>
      </w:r>
      <w:proofErr w:type="gramEnd"/>
      <w:r>
        <w:t>https://github.com/arizzo86/evaluate_performance_app/tree/main/android/app/src/main/java)**</w:t>
      </w:r>
    </w:p>
    <w:p w14:paraId="1F5FF871" w14:textId="77777777" w:rsidR="0089423C" w:rsidRDefault="0089423C" w:rsidP="0089423C">
      <w:r>
        <w:t xml:space="preserve">   - Questa directory contiene il codice sorgente Java dell'app. La struttura della cartella segue il </w:t>
      </w:r>
      <w:proofErr w:type="spellStart"/>
      <w:r>
        <w:t>namespace</w:t>
      </w:r>
      <w:proofErr w:type="spellEnd"/>
      <w:r>
        <w:t xml:space="preserve"> del pacchetto dell'app. Ad esempio, se il pacchetto dell'app è `</w:t>
      </w:r>
      <w:proofErr w:type="spellStart"/>
      <w:r>
        <w:t>com.</w:t>
      </w:r>
      <w:proofErr w:type="gramStart"/>
      <w:r>
        <w:t>example.myapp</w:t>
      </w:r>
      <w:proofErr w:type="spellEnd"/>
      <w:proofErr w:type="gramEnd"/>
      <w:r>
        <w:t>`, la cartella avrà il percorso `java/</w:t>
      </w:r>
      <w:proofErr w:type="spellStart"/>
      <w:r>
        <w:t>com</w:t>
      </w:r>
      <w:proofErr w:type="spellEnd"/>
      <w:r>
        <w:t>/</w:t>
      </w:r>
      <w:proofErr w:type="spellStart"/>
      <w:r>
        <w:t>example</w:t>
      </w:r>
      <w:proofErr w:type="spellEnd"/>
      <w:r>
        <w:t>/</w:t>
      </w:r>
      <w:proofErr w:type="spellStart"/>
      <w:r>
        <w:t>myapp</w:t>
      </w:r>
      <w:proofErr w:type="spellEnd"/>
      <w:r>
        <w:t>/`.</w:t>
      </w:r>
    </w:p>
    <w:p w14:paraId="3FCAC22B" w14:textId="77777777" w:rsidR="0089423C" w:rsidRDefault="0089423C" w:rsidP="0089423C"/>
    <w:p w14:paraId="6087D186" w14:textId="77777777" w:rsidR="0089423C" w:rsidRDefault="0089423C" w:rsidP="0089423C">
      <w:r>
        <w:t>3. **[kotlin</w:t>
      </w:r>
      <w:proofErr w:type="gramStart"/>
      <w:r>
        <w:t>/](</w:t>
      </w:r>
      <w:proofErr w:type="gramEnd"/>
      <w:r>
        <w:t>https://github.com/arizzo86/evaluate_performance_app/tree/main/android/app/src/main/kotlin)**</w:t>
      </w:r>
    </w:p>
    <w:p w14:paraId="557DDCB7" w14:textId="77777777" w:rsidR="0089423C" w:rsidRDefault="0089423C" w:rsidP="0089423C">
      <w:r>
        <w:t xml:space="preserve">   - Questa directory contiene il codice sorgente </w:t>
      </w:r>
      <w:proofErr w:type="spellStart"/>
      <w:r>
        <w:t>Kotlin</w:t>
      </w:r>
      <w:proofErr w:type="spellEnd"/>
      <w:r>
        <w:t xml:space="preserve"> dell'app. Simile alla directory `java`, la struttura segue il </w:t>
      </w:r>
      <w:proofErr w:type="spellStart"/>
      <w:r>
        <w:t>namespace</w:t>
      </w:r>
      <w:proofErr w:type="spellEnd"/>
      <w:r>
        <w:t xml:space="preserve"> del pacchetto dell'app.</w:t>
      </w:r>
    </w:p>
    <w:p w14:paraId="58894CEB" w14:textId="77777777" w:rsidR="0089423C" w:rsidRDefault="0089423C" w:rsidP="0089423C"/>
    <w:p w14:paraId="2658B78D" w14:textId="77777777" w:rsidR="0089423C" w:rsidRDefault="0089423C" w:rsidP="0089423C">
      <w:r>
        <w:t>4. **[res</w:t>
      </w:r>
      <w:proofErr w:type="gramStart"/>
      <w:r>
        <w:t>/](</w:t>
      </w:r>
      <w:proofErr w:type="gramEnd"/>
      <w:r>
        <w:t>https://github.com/arizzo86/evaluate_performance_app/tree/main/android/app/src/main/res)**</w:t>
      </w:r>
    </w:p>
    <w:p w14:paraId="34867071" w14:textId="77777777" w:rsidR="0089423C" w:rsidRDefault="0089423C" w:rsidP="0089423C">
      <w:r>
        <w:t xml:space="preserve">   - Questa directory contiene tutte le risorse dell'app, come layout XML, stringhe, immagini, stili e temi.</w:t>
      </w:r>
    </w:p>
    <w:p w14:paraId="24947F30" w14:textId="77777777" w:rsidR="0089423C" w:rsidRDefault="0089423C" w:rsidP="0089423C">
      <w:r>
        <w:t xml:space="preserve">     - **layout/**: Contiene i file di layout XML.</w:t>
      </w:r>
    </w:p>
    <w:p w14:paraId="6FE009A2" w14:textId="77777777" w:rsidR="0089423C" w:rsidRDefault="0089423C" w:rsidP="0089423C">
      <w:r>
        <w:t xml:space="preserve">     - **</w:t>
      </w:r>
      <w:proofErr w:type="spellStart"/>
      <w:r>
        <w:t>values</w:t>
      </w:r>
      <w:proofErr w:type="spellEnd"/>
      <w:r>
        <w:t>/**: Contiene risorse come stringhe, colori e stili.</w:t>
      </w:r>
    </w:p>
    <w:p w14:paraId="00DE8AB6" w14:textId="77777777" w:rsidR="0089423C" w:rsidRDefault="0089423C" w:rsidP="0089423C">
      <w:r>
        <w:t xml:space="preserve">     - **</w:t>
      </w:r>
      <w:proofErr w:type="spellStart"/>
      <w:r>
        <w:t>drawable</w:t>
      </w:r>
      <w:proofErr w:type="spellEnd"/>
      <w:r>
        <w:t>/**: Contiene immagini e altre risorse grafiche.</w:t>
      </w:r>
    </w:p>
    <w:p w14:paraId="747C0928" w14:textId="77777777" w:rsidR="0089423C" w:rsidRDefault="0089423C" w:rsidP="0089423C"/>
    <w:p w14:paraId="557847B4" w14:textId="77777777" w:rsidR="0089423C" w:rsidRDefault="0089423C" w:rsidP="0089423C">
      <w:r>
        <w:t>### Conclusione</w:t>
      </w:r>
    </w:p>
    <w:p w14:paraId="0263B9A8" w14:textId="77777777" w:rsidR="0089423C" w:rsidRDefault="0089423C" w:rsidP="0089423C"/>
    <w:p w14:paraId="68CED963" w14:textId="46D61FC6" w:rsidR="0089423C" w:rsidRDefault="0089423C" w:rsidP="0089423C">
      <w:r>
        <w:t>Questi file e cartelle formano la struttura di base del codice sorgente e delle risorse per l'app Android. Puoi esplorare ulteriormente i contenuti di ogni directory direttamente nel repository su GitHub utilizzando i link forniti.</w:t>
      </w:r>
    </w:p>
    <w:p w14:paraId="5D9C54F1" w14:textId="77777777" w:rsidR="00CB26B2" w:rsidRDefault="00CB26B2" w:rsidP="0089423C"/>
    <w:p w14:paraId="56151FB7" w14:textId="77777777" w:rsidR="00CB26B2" w:rsidRDefault="00CB26B2" w:rsidP="0089423C"/>
    <w:p w14:paraId="269B91C5" w14:textId="7C14E94F" w:rsidR="00CB26B2" w:rsidRDefault="00CB26B2" w:rsidP="0089423C">
      <w:proofErr w:type="spellStart"/>
      <w:r w:rsidRPr="00CB26B2">
        <w:t>android</w:t>
      </w:r>
      <w:proofErr w:type="spellEnd"/>
      <w:r w:rsidRPr="00CB26B2">
        <w:t>/app/</w:t>
      </w:r>
      <w:proofErr w:type="spellStart"/>
      <w:r w:rsidRPr="00CB26B2">
        <w:t>src</w:t>
      </w:r>
      <w:proofErr w:type="spellEnd"/>
      <w:r w:rsidRPr="00CB26B2">
        <w:t>/</w:t>
      </w:r>
      <w:proofErr w:type="spellStart"/>
      <w:r w:rsidRPr="00CB26B2">
        <w:t>main</w:t>
      </w:r>
      <w:proofErr w:type="spellEnd"/>
      <w:r w:rsidRPr="00CB26B2">
        <w:t>/res</w:t>
      </w:r>
    </w:p>
    <w:p w14:paraId="55A2C7AA" w14:textId="77777777" w:rsidR="00CB26B2" w:rsidRDefault="00CB26B2" w:rsidP="0089423C"/>
    <w:p w14:paraId="536E42F6" w14:textId="77777777" w:rsidR="00CB26B2" w:rsidRDefault="00CB26B2" w:rsidP="00CB26B2">
      <w:r>
        <w:t>La directory `</w:t>
      </w:r>
      <w:proofErr w:type="spellStart"/>
      <w:r>
        <w:t>android</w:t>
      </w:r>
      <w:proofErr w:type="spellEnd"/>
      <w:r>
        <w:t>/app/</w:t>
      </w:r>
      <w:proofErr w:type="spellStart"/>
      <w:r>
        <w:t>src</w:t>
      </w:r>
      <w:proofErr w:type="spellEnd"/>
      <w:r>
        <w:t>/</w:t>
      </w:r>
      <w:proofErr w:type="spellStart"/>
      <w:r>
        <w:t>main</w:t>
      </w:r>
      <w:proofErr w:type="spellEnd"/>
      <w:r>
        <w:t>/res` del progetto [evaluate_performance_</w:t>
      </w:r>
      <w:proofErr w:type="gramStart"/>
      <w:r>
        <w:t>app](</w:t>
      </w:r>
      <w:proofErr w:type="gramEnd"/>
      <w:r>
        <w:t>https://github.com/arizzo86/evaluate_performance_app) contiene diverse sottocartelle che organizzano le risorse dell'applicazione Android. Ecco una panoramica dei contenuti principali:</w:t>
      </w:r>
    </w:p>
    <w:p w14:paraId="480BA6DE" w14:textId="77777777" w:rsidR="00CB26B2" w:rsidRDefault="00CB26B2" w:rsidP="00CB26B2"/>
    <w:p w14:paraId="020D78C8" w14:textId="77777777" w:rsidR="00CB26B2" w:rsidRDefault="00CB26B2" w:rsidP="00CB26B2">
      <w:r>
        <w:t>### Contenuti della Directory `res`</w:t>
      </w:r>
    </w:p>
    <w:p w14:paraId="59DF33DF" w14:textId="77777777" w:rsidR="00CB26B2" w:rsidRDefault="00CB26B2" w:rsidP="00CB26B2"/>
    <w:p w14:paraId="62D5DA16" w14:textId="77777777" w:rsidR="00CB26B2" w:rsidRDefault="00CB26B2" w:rsidP="00CB26B2">
      <w:r>
        <w:t>1. **[drawable</w:t>
      </w:r>
      <w:proofErr w:type="gramStart"/>
      <w:r>
        <w:t>/](</w:t>
      </w:r>
      <w:proofErr w:type="gramEnd"/>
      <w:r>
        <w:t>https://github.com/arizzo86/evaluate_performance_app/tree/main/android/app/src/main/res/drawable)**</w:t>
      </w:r>
    </w:p>
    <w:p w14:paraId="411C7A4C" w14:textId="77777777" w:rsidR="00CB26B2" w:rsidRDefault="00CB26B2" w:rsidP="00CB26B2">
      <w:r>
        <w:lastRenderedPageBreak/>
        <w:t xml:space="preserve">   - Contiene risorse grafiche come immagini e icone.</w:t>
      </w:r>
    </w:p>
    <w:p w14:paraId="7C8C9C8F" w14:textId="77777777" w:rsidR="00CB26B2" w:rsidRDefault="00CB26B2" w:rsidP="00CB26B2"/>
    <w:p w14:paraId="395F09D1" w14:textId="77777777" w:rsidR="00CB26B2" w:rsidRDefault="00CB26B2" w:rsidP="00CB26B2">
      <w:r>
        <w:t>2. **[mipmap-hdpi</w:t>
      </w:r>
      <w:proofErr w:type="gramStart"/>
      <w:r>
        <w:t>/](</w:t>
      </w:r>
      <w:proofErr w:type="gramEnd"/>
      <w:r>
        <w:t>https://github.com/arizzo86/evaluate_performance_app/tree/main/android/app/src/main/res/mipmap-hdpi)**</w:t>
      </w:r>
    </w:p>
    <w:p w14:paraId="0E08781C" w14:textId="77777777" w:rsidR="00CB26B2" w:rsidRDefault="00CB26B2" w:rsidP="00CB26B2">
      <w:r>
        <w:t xml:space="preserve">   - Contiene risorse </w:t>
      </w:r>
      <w:proofErr w:type="spellStart"/>
      <w:r>
        <w:t>mipmap</w:t>
      </w:r>
      <w:proofErr w:type="spellEnd"/>
      <w:r>
        <w:t xml:space="preserve"> ad alta densità per icone dell'applicazione.</w:t>
      </w:r>
    </w:p>
    <w:p w14:paraId="75F49433" w14:textId="77777777" w:rsidR="00CB26B2" w:rsidRDefault="00CB26B2" w:rsidP="00CB26B2"/>
    <w:p w14:paraId="42E6540D" w14:textId="77777777" w:rsidR="00CB26B2" w:rsidRDefault="00CB26B2" w:rsidP="00CB26B2">
      <w:r>
        <w:t>3. **[mipmap-mdpi</w:t>
      </w:r>
      <w:proofErr w:type="gramStart"/>
      <w:r>
        <w:t>/](</w:t>
      </w:r>
      <w:proofErr w:type="gramEnd"/>
      <w:r>
        <w:t>https://github.com/arizzo86/evaluate_performance_app/tree/main/android/app/src/main/res/mipmap-mdpi)**</w:t>
      </w:r>
    </w:p>
    <w:p w14:paraId="19334361" w14:textId="77777777" w:rsidR="00CB26B2" w:rsidRDefault="00CB26B2" w:rsidP="00CB26B2">
      <w:r>
        <w:t xml:space="preserve">   - Contiene risorse </w:t>
      </w:r>
      <w:proofErr w:type="spellStart"/>
      <w:r>
        <w:t>mipmap</w:t>
      </w:r>
      <w:proofErr w:type="spellEnd"/>
      <w:r>
        <w:t xml:space="preserve"> a densità media per icone dell'applicazione.</w:t>
      </w:r>
    </w:p>
    <w:p w14:paraId="5EAC8CBF" w14:textId="77777777" w:rsidR="00CB26B2" w:rsidRDefault="00CB26B2" w:rsidP="00CB26B2"/>
    <w:p w14:paraId="1CA0512F" w14:textId="77777777" w:rsidR="00CB26B2" w:rsidRDefault="00CB26B2" w:rsidP="00CB26B2">
      <w:r>
        <w:t>4. **[mipmap-xhdpi</w:t>
      </w:r>
      <w:proofErr w:type="gramStart"/>
      <w:r>
        <w:t>/](</w:t>
      </w:r>
      <w:proofErr w:type="gramEnd"/>
      <w:r>
        <w:t>https://github.com/arizzo86/evaluate_performance_app/tree/main/android/app/src/main/res/mipmap-xhdpi)**</w:t>
      </w:r>
    </w:p>
    <w:p w14:paraId="4D572ABA" w14:textId="77777777" w:rsidR="00CB26B2" w:rsidRDefault="00CB26B2" w:rsidP="00CB26B2">
      <w:r>
        <w:t xml:space="preserve">   - Contiene risorse </w:t>
      </w:r>
      <w:proofErr w:type="spellStart"/>
      <w:r>
        <w:t>mipmap</w:t>
      </w:r>
      <w:proofErr w:type="spellEnd"/>
      <w:r>
        <w:t xml:space="preserve"> a densità extra alta per icone dell'applicazione.</w:t>
      </w:r>
    </w:p>
    <w:p w14:paraId="240EF352" w14:textId="77777777" w:rsidR="00CB26B2" w:rsidRDefault="00CB26B2" w:rsidP="00CB26B2"/>
    <w:p w14:paraId="6C994AC8" w14:textId="77777777" w:rsidR="00CB26B2" w:rsidRDefault="00CB26B2" w:rsidP="00CB26B2">
      <w:r>
        <w:t>5. **[mipmap-xxhdpi</w:t>
      </w:r>
      <w:proofErr w:type="gramStart"/>
      <w:r>
        <w:t>/](</w:t>
      </w:r>
      <w:proofErr w:type="gramEnd"/>
      <w:r>
        <w:t>https://github.com/arizzo86/evaluate_performance_app/tree/main/android/app/src/main/res/mipmap-xxhdpi)**</w:t>
      </w:r>
    </w:p>
    <w:p w14:paraId="4FD6CB1F" w14:textId="77777777" w:rsidR="00CB26B2" w:rsidRDefault="00CB26B2" w:rsidP="00CB26B2">
      <w:r>
        <w:t xml:space="preserve">   - Contiene risorse </w:t>
      </w:r>
      <w:proofErr w:type="spellStart"/>
      <w:r>
        <w:t>mipmap</w:t>
      </w:r>
      <w:proofErr w:type="spellEnd"/>
      <w:r>
        <w:t xml:space="preserve"> a densità extra </w:t>
      </w:r>
      <w:proofErr w:type="spellStart"/>
      <w:r>
        <w:t>extra</w:t>
      </w:r>
      <w:proofErr w:type="spellEnd"/>
      <w:r>
        <w:t xml:space="preserve"> alta per icone dell'applicazione.</w:t>
      </w:r>
    </w:p>
    <w:p w14:paraId="7E3B56D3" w14:textId="77777777" w:rsidR="00CB26B2" w:rsidRDefault="00CB26B2" w:rsidP="00CB26B2"/>
    <w:p w14:paraId="457ED271" w14:textId="77777777" w:rsidR="00CB26B2" w:rsidRDefault="00CB26B2" w:rsidP="00CB26B2">
      <w:r>
        <w:t>6. **[mipmap-xxxhdpi</w:t>
      </w:r>
      <w:proofErr w:type="gramStart"/>
      <w:r>
        <w:t>/](</w:t>
      </w:r>
      <w:proofErr w:type="gramEnd"/>
      <w:r>
        <w:t>https://github.com/arizzo86/evaluate_performance_app/tree/main/android/app/src/main/res/mipmap-xxxhdpi)**</w:t>
      </w:r>
    </w:p>
    <w:p w14:paraId="2D5C0135" w14:textId="77777777" w:rsidR="00CB26B2" w:rsidRDefault="00CB26B2" w:rsidP="00CB26B2">
      <w:r>
        <w:t xml:space="preserve">   - Contiene risorse </w:t>
      </w:r>
      <w:proofErr w:type="spellStart"/>
      <w:r>
        <w:t>mipmap</w:t>
      </w:r>
      <w:proofErr w:type="spellEnd"/>
      <w:r>
        <w:t xml:space="preserve"> a densità extra </w:t>
      </w:r>
      <w:proofErr w:type="spellStart"/>
      <w:r>
        <w:t>extra</w:t>
      </w:r>
      <w:proofErr w:type="spellEnd"/>
      <w:r>
        <w:t xml:space="preserve"> </w:t>
      </w:r>
      <w:proofErr w:type="spellStart"/>
      <w:r>
        <w:t>extra</w:t>
      </w:r>
      <w:proofErr w:type="spellEnd"/>
      <w:r>
        <w:t xml:space="preserve"> alta per icone dell'applicazione.</w:t>
      </w:r>
    </w:p>
    <w:p w14:paraId="3DA72505" w14:textId="77777777" w:rsidR="00CB26B2" w:rsidRDefault="00CB26B2" w:rsidP="00CB26B2"/>
    <w:p w14:paraId="504417B1" w14:textId="77777777" w:rsidR="00CB26B2" w:rsidRDefault="00CB26B2" w:rsidP="00CB26B2">
      <w:r>
        <w:t>7. **[values-night-v31</w:t>
      </w:r>
      <w:proofErr w:type="gramStart"/>
      <w:r>
        <w:t>/](</w:t>
      </w:r>
      <w:proofErr w:type="gramEnd"/>
      <w:r>
        <w:t>https://github.com/arizzo86/evaluate_performance_app/tree/main/android/app/src/main/res/values-night-v31)**</w:t>
      </w:r>
    </w:p>
    <w:p w14:paraId="5F4DCA33" w14:textId="77777777" w:rsidR="00CB26B2" w:rsidRDefault="00CB26B2" w:rsidP="00CB26B2">
      <w:r>
        <w:t xml:space="preserve">   - Contiene risorse di valori per la modalità notturna specifiche per la versione 31 e successive.</w:t>
      </w:r>
    </w:p>
    <w:p w14:paraId="4652EBC1" w14:textId="77777777" w:rsidR="00CB26B2" w:rsidRDefault="00CB26B2" w:rsidP="00CB26B2"/>
    <w:p w14:paraId="762B3429" w14:textId="77777777" w:rsidR="00CB26B2" w:rsidRDefault="00CB26B2" w:rsidP="00CB26B2">
      <w:r>
        <w:t>8. **[values-night</w:t>
      </w:r>
      <w:proofErr w:type="gramStart"/>
      <w:r>
        <w:t>/](</w:t>
      </w:r>
      <w:proofErr w:type="gramEnd"/>
      <w:r>
        <w:t>https://github.com/arizzo86/evaluate_performance_app/tree/main/android/app/src/main/res/values-night)**</w:t>
      </w:r>
    </w:p>
    <w:p w14:paraId="727CFC0E" w14:textId="77777777" w:rsidR="00CB26B2" w:rsidRDefault="00CB26B2" w:rsidP="00CB26B2">
      <w:r>
        <w:t xml:space="preserve">   - Contiene risorse di valori per la modalità notturna.</w:t>
      </w:r>
    </w:p>
    <w:p w14:paraId="3FDEAC55" w14:textId="77777777" w:rsidR="00CB26B2" w:rsidRDefault="00CB26B2" w:rsidP="00CB26B2"/>
    <w:p w14:paraId="5C860D79" w14:textId="77777777" w:rsidR="00CB26B2" w:rsidRDefault="00CB26B2" w:rsidP="00CB26B2">
      <w:r>
        <w:t>9. **[values-v31</w:t>
      </w:r>
      <w:proofErr w:type="gramStart"/>
      <w:r>
        <w:t>/](</w:t>
      </w:r>
      <w:proofErr w:type="gramEnd"/>
      <w:r>
        <w:t>https://github.com/arizzo86/evaluate_performance_app/tree/main/android/app/src/main/res/values-v31)**</w:t>
      </w:r>
    </w:p>
    <w:p w14:paraId="1DBFB792" w14:textId="77777777" w:rsidR="00CB26B2" w:rsidRDefault="00CB26B2" w:rsidP="00CB26B2">
      <w:r>
        <w:t xml:space="preserve">   - Contiene risorse di valori specifiche per la versione 31 e successive.</w:t>
      </w:r>
    </w:p>
    <w:p w14:paraId="5EF222FF" w14:textId="77777777" w:rsidR="00CB26B2" w:rsidRDefault="00CB26B2" w:rsidP="00CB26B2"/>
    <w:p w14:paraId="0A356B01" w14:textId="77777777" w:rsidR="00CB26B2" w:rsidRDefault="00CB26B2" w:rsidP="00CB26B2">
      <w:r>
        <w:t>10. **[values</w:t>
      </w:r>
      <w:proofErr w:type="gramStart"/>
      <w:r>
        <w:t>/](</w:t>
      </w:r>
      <w:proofErr w:type="gramEnd"/>
      <w:r>
        <w:t>https://github.com/arizzo86/evaluate_performance_app/tree/main/android/app/src/main/res/values)**</w:t>
      </w:r>
    </w:p>
    <w:p w14:paraId="3E56BB16" w14:textId="77777777" w:rsidR="00CB26B2" w:rsidRDefault="00CB26B2" w:rsidP="00CB26B2">
      <w:r>
        <w:t xml:space="preserve">    - Contiene risorse di valori come stringhe, colori e stili.</w:t>
      </w:r>
    </w:p>
    <w:p w14:paraId="20541DE6" w14:textId="77777777" w:rsidR="00CB26B2" w:rsidRDefault="00CB26B2" w:rsidP="00CB26B2"/>
    <w:p w14:paraId="560BD167" w14:textId="77777777" w:rsidR="00CB26B2" w:rsidRDefault="00CB26B2" w:rsidP="00CB26B2">
      <w:r>
        <w:t>### Ulteriori Dettagli</w:t>
      </w:r>
    </w:p>
    <w:p w14:paraId="1E6D35E2" w14:textId="77777777" w:rsidR="00CB26B2" w:rsidRDefault="00CB26B2" w:rsidP="00CB26B2"/>
    <w:p w14:paraId="3FB18CF6" w14:textId="032DF2AA" w:rsidR="00CB26B2" w:rsidRDefault="00CB26B2" w:rsidP="00CB26B2">
      <w:r>
        <w:t xml:space="preserve">Puoi esplorare ulteriormente i contenuti di ogni directory direttamente nel repository su GitHub utilizzando i link forniti. Per visualizzare tutti i contenuti della directory `res`, visita [questa </w:t>
      </w:r>
      <w:proofErr w:type="gramStart"/>
      <w:r>
        <w:lastRenderedPageBreak/>
        <w:t>pagina](</w:t>
      </w:r>
      <w:proofErr w:type="gramEnd"/>
      <w:r w:rsidR="00474FCE">
        <w:fldChar w:fldCharType="begin"/>
      </w:r>
      <w:r w:rsidR="00474FCE">
        <w:instrText>HYPERLINK "</w:instrText>
      </w:r>
      <w:r w:rsidR="00474FCE">
        <w:instrText>https://github.com/arizzo86/evaluate_performance_app/tree/main/android/app/src/main/res</w:instrText>
      </w:r>
      <w:r w:rsidR="00474FCE">
        <w:instrText>"</w:instrText>
      </w:r>
      <w:r w:rsidR="00474FCE">
        <w:fldChar w:fldCharType="separate"/>
      </w:r>
      <w:r w:rsidR="00474FCE" w:rsidRPr="00C40DB6">
        <w:rPr>
          <w:rStyle w:val="Collegamentoipertestuale"/>
        </w:rPr>
        <w:t>https://github.com/arizzo86/evaluate_performance_app/tree/main/android/app/src/main/res</w:t>
      </w:r>
      <w:r w:rsidR="00474FCE">
        <w:fldChar w:fldCharType="end"/>
      </w:r>
      <w:r>
        <w:t>).</w:t>
      </w:r>
    </w:p>
    <w:p w14:paraId="14ACA7FD" w14:textId="77777777" w:rsidR="00474FCE" w:rsidRDefault="00474FCE" w:rsidP="00CB26B2"/>
    <w:p w14:paraId="4CEFE966" w14:textId="77777777" w:rsidR="00474FCE" w:rsidRDefault="00474FCE" w:rsidP="00CB26B2"/>
    <w:p w14:paraId="7EE218DA" w14:textId="77777777" w:rsidR="00474FCE" w:rsidRDefault="00474FCE" w:rsidP="00CB26B2"/>
    <w:p w14:paraId="45CBB3AC" w14:textId="4D03810C" w:rsidR="00474FCE" w:rsidRDefault="00474FCE" w:rsidP="00CB26B2">
      <w:proofErr w:type="spellStart"/>
      <w:r w:rsidRPr="00474FCE">
        <w:t>android</w:t>
      </w:r>
      <w:proofErr w:type="spellEnd"/>
      <w:r w:rsidRPr="00474FCE">
        <w:t>/app/</w:t>
      </w:r>
      <w:proofErr w:type="spellStart"/>
      <w:r w:rsidRPr="00474FCE">
        <w:t>src</w:t>
      </w:r>
      <w:proofErr w:type="spellEnd"/>
      <w:r w:rsidRPr="00474FCE">
        <w:t>/</w:t>
      </w:r>
      <w:proofErr w:type="spellStart"/>
      <w:r w:rsidRPr="00474FCE">
        <w:t>main</w:t>
      </w:r>
      <w:proofErr w:type="spellEnd"/>
      <w:r w:rsidRPr="00474FCE">
        <w:t>/</w:t>
      </w:r>
      <w:proofErr w:type="spellStart"/>
      <w:r w:rsidRPr="00474FCE">
        <w:t>kotlin</w:t>
      </w:r>
      <w:proofErr w:type="spellEnd"/>
      <w:r w:rsidRPr="00474FCE">
        <w:t>/</w:t>
      </w:r>
      <w:proofErr w:type="spellStart"/>
      <w:r w:rsidRPr="00474FCE">
        <w:t>com</w:t>
      </w:r>
      <w:proofErr w:type="spellEnd"/>
      <w:r w:rsidRPr="00474FCE">
        <w:t>/</w:t>
      </w:r>
      <w:proofErr w:type="spellStart"/>
      <w:r w:rsidRPr="00474FCE">
        <w:t>example</w:t>
      </w:r>
      <w:proofErr w:type="spellEnd"/>
      <w:r w:rsidRPr="00474FCE">
        <w:t>/</w:t>
      </w:r>
      <w:proofErr w:type="spellStart"/>
      <w:r w:rsidRPr="00474FCE">
        <w:t>my_project</w:t>
      </w:r>
      <w:proofErr w:type="spellEnd"/>
    </w:p>
    <w:p w14:paraId="6C01CAED" w14:textId="77777777" w:rsidR="00474FCE" w:rsidRDefault="00474FCE" w:rsidP="00CB26B2"/>
    <w:p w14:paraId="32C2E004" w14:textId="77777777" w:rsidR="00474FCE" w:rsidRDefault="00474FCE" w:rsidP="00474FCE">
      <w:r>
        <w:t>Nella directory `</w:t>
      </w:r>
      <w:proofErr w:type="spellStart"/>
      <w:r>
        <w:t>android</w:t>
      </w:r>
      <w:proofErr w:type="spellEnd"/>
      <w:r>
        <w:t>/app/</w:t>
      </w:r>
      <w:proofErr w:type="spellStart"/>
      <w:r>
        <w:t>src</w:t>
      </w:r>
      <w:proofErr w:type="spellEnd"/>
      <w:r>
        <w:t>/</w:t>
      </w:r>
      <w:proofErr w:type="spellStart"/>
      <w:r>
        <w:t>main</w:t>
      </w:r>
      <w:proofErr w:type="spellEnd"/>
      <w:r>
        <w:t>/</w:t>
      </w:r>
      <w:proofErr w:type="spellStart"/>
      <w:r>
        <w:t>kotlin</w:t>
      </w:r>
      <w:proofErr w:type="spellEnd"/>
      <w:r>
        <w:t>/</w:t>
      </w:r>
      <w:proofErr w:type="spellStart"/>
      <w:r>
        <w:t>com</w:t>
      </w:r>
      <w:proofErr w:type="spellEnd"/>
      <w:r>
        <w:t>/</w:t>
      </w:r>
      <w:proofErr w:type="spellStart"/>
      <w:r>
        <w:t>example</w:t>
      </w:r>
      <w:proofErr w:type="spellEnd"/>
      <w:r>
        <w:t>/</w:t>
      </w:r>
      <w:proofErr w:type="spellStart"/>
      <w:r>
        <w:t>my_project</w:t>
      </w:r>
      <w:proofErr w:type="spellEnd"/>
      <w:r>
        <w:t>` del progetto [evaluate_performance_</w:t>
      </w:r>
      <w:proofErr w:type="gramStart"/>
      <w:r>
        <w:t>app](</w:t>
      </w:r>
      <w:proofErr w:type="gramEnd"/>
      <w:r>
        <w:t>https://github.com/arizzo86/evaluate_performance_app) è presente il file `</w:t>
      </w:r>
      <w:proofErr w:type="spellStart"/>
      <w:r>
        <w:t>MainActivity.kt</w:t>
      </w:r>
      <w:proofErr w:type="spellEnd"/>
      <w:r>
        <w:t>`. Ecco il contenuto del file:</w:t>
      </w:r>
    </w:p>
    <w:p w14:paraId="7918DAC8" w14:textId="77777777" w:rsidR="00474FCE" w:rsidRDefault="00474FCE" w:rsidP="00474FCE"/>
    <w:p w14:paraId="498E28FC" w14:textId="77777777" w:rsidR="00474FCE" w:rsidRDefault="00474FCE" w:rsidP="00474FCE">
      <w:r>
        <w:t>### [</w:t>
      </w:r>
      <w:proofErr w:type="gramStart"/>
      <w:r>
        <w:t>MainActivity.kt](</w:t>
      </w:r>
      <w:proofErr w:type="gramEnd"/>
      <w:r>
        <w:t>https://github.com/arizzo86/evaluate_performance_app/blob/main/android/app/src/main/kotlin/com/example/my_project/MainActivity.kt)</w:t>
      </w:r>
    </w:p>
    <w:p w14:paraId="6DC72EF9" w14:textId="77777777" w:rsidR="00474FCE" w:rsidRDefault="00474FCE" w:rsidP="00474FCE"/>
    <w:p w14:paraId="0D620816" w14:textId="77777777" w:rsidR="00474FCE" w:rsidRDefault="00474FCE" w:rsidP="00474FCE">
      <w:r>
        <w:t>```</w:t>
      </w:r>
      <w:proofErr w:type="spellStart"/>
      <w:r>
        <w:t>kotlin</w:t>
      </w:r>
      <w:proofErr w:type="spellEnd"/>
    </w:p>
    <w:p w14:paraId="04DCF0C3" w14:textId="77777777" w:rsidR="00474FCE" w:rsidRDefault="00474FCE" w:rsidP="00474FCE">
      <w:r>
        <w:t xml:space="preserve">package </w:t>
      </w:r>
      <w:proofErr w:type="spellStart"/>
      <w:r>
        <w:t>com.example.my_project</w:t>
      </w:r>
      <w:proofErr w:type="spellEnd"/>
    </w:p>
    <w:p w14:paraId="2B0D283B" w14:textId="77777777" w:rsidR="00474FCE" w:rsidRDefault="00474FCE" w:rsidP="00474FCE"/>
    <w:p w14:paraId="32CD2C89" w14:textId="77777777" w:rsidR="00474FCE" w:rsidRDefault="00474FCE" w:rsidP="00474FCE">
      <w:r>
        <w:t xml:space="preserve">import </w:t>
      </w:r>
      <w:proofErr w:type="spellStart"/>
      <w:proofErr w:type="gramStart"/>
      <w:r>
        <w:t>io.flutter</w:t>
      </w:r>
      <w:proofErr w:type="gramEnd"/>
      <w:r>
        <w:t>.embedding.android.FlutterActivity</w:t>
      </w:r>
      <w:proofErr w:type="spellEnd"/>
    </w:p>
    <w:p w14:paraId="04325A17" w14:textId="77777777" w:rsidR="00474FCE" w:rsidRDefault="00474FCE" w:rsidP="00474FCE"/>
    <w:p w14:paraId="1AB6E16D" w14:textId="77777777" w:rsidR="00474FCE" w:rsidRDefault="00474FCE" w:rsidP="00474FCE">
      <w:r>
        <w:t xml:space="preserve">class </w:t>
      </w:r>
      <w:proofErr w:type="spellStart"/>
      <w:r>
        <w:t>MainActivity</w:t>
      </w:r>
      <w:proofErr w:type="spellEnd"/>
      <w:r>
        <w:t xml:space="preserve">: </w:t>
      </w:r>
      <w:proofErr w:type="spellStart"/>
      <w:proofErr w:type="gramStart"/>
      <w:r>
        <w:t>FlutterActivity</w:t>
      </w:r>
      <w:proofErr w:type="spellEnd"/>
      <w:r>
        <w:t>(</w:t>
      </w:r>
      <w:proofErr w:type="gramEnd"/>
      <w:r>
        <w:t>) {</w:t>
      </w:r>
    </w:p>
    <w:p w14:paraId="74F2C77E" w14:textId="77777777" w:rsidR="00474FCE" w:rsidRDefault="00474FCE" w:rsidP="00474FCE">
      <w:r>
        <w:t>}</w:t>
      </w:r>
    </w:p>
    <w:p w14:paraId="20DC361F" w14:textId="77777777" w:rsidR="00474FCE" w:rsidRDefault="00474FCE" w:rsidP="00474FCE">
      <w:r>
        <w:t>```</w:t>
      </w:r>
    </w:p>
    <w:p w14:paraId="3B14F4CA" w14:textId="77777777" w:rsidR="00474FCE" w:rsidRDefault="00474FCE" w:rsidP="00474FCE"/>
    <w:p w14:paraId="2DFFC5B2" w14:textId="77777777" w:rsidR="00474FCE" w:rsidRDefault="00474FCE" w:rsidP="00474FCE">
      <w:r>
        <w:t>### Descrizione</w:t>
      </w:r>
    </w:p>
    <w:p w14:paraId="48500F1C" w14:textId="77777777" w:rsidR="00474FCE" w:rsidRDefault="00474FCE" w:rsidP="00474FCE"/>
    <w:p w14:paraId="42609005" w14:textId="77777777" w:rsidR="00474FCE" w:rsidRDefault="00474FCE" w:rsidP="00474FCE">
      <w:r>
        <w:t>Il file `</w:t>
      </w:r>
      <w:proofErr w:type="spellStart"/>
      <w:r>
        <w:t>MainActivity.kt</w:t>
      </w:r>
      <w:proofErr w:type="spellEnd"/>
      <w:r>
        <w:t xml:space="preserve">` definisce l'attività principale dell'applicazione Android utilizzando </w:t>
      </w:r>
      <w:proofErr w:type="spellStart"/>
      <w:r>
        <w:t>Kotlin</w:t>
      </w:r>
      <w:proofErr w:type="spellEnd"/>
      <w:r>
        <w:t>. Eredita dalla classe `</w:t>
      </w:r>
      <w:proofErr w:type="spellStart"/>
      <w:r>
        <w:t>FlutterActivity</w:t>
      </w:r>
      <w:proofErr w:type="spellEnd"/>
      <w:r>
        <w:t xml:space="preserve">` fornita dal framework Flutter. Questo permette all'attività di integrarsi con Flutter e di eseguire </w:t>
      </w:r>
      <w:proofErr w:type="spellStart"/>
      <w:r>
        <w:t>un'app</w:t>
      </w:r>
      <w:proofErr w:type="spellEnd"/>
      <w:r>
        <w:t xml:space="preserve"> Flutter all'interno di </w:t>
      </w:r>
      <w:proofErr w:type="spellStart"/>
      <w:r>
        <w:t>un'app</w:t>
      </w:r>
      <w:proofErr w:type="spellEnd"/>
      <w:r>
        <w:t xml:space="preserve"> Android.</w:t>
      </w:r>
    </w:p>
    <w:p w14:paraId="0D81EA68" w14:textId="77777777" w:rsidR="00474FCE" w:rsidRDefault="00474FCE" w:rsidP="00474FCE"/>
    <w:p w14:paraId="4C0A6269" w14:textId="77777777" w:rsidR="00474FCE" w:rsidRDefault="00474FCE" w:rsidP="00474FCE">
      <w:r>
        <w:t>- **</w:t>
      </w:r>
      <w:proofErr w:type="gramStart"/>
      <w:r>
        <w:t>Package:*</w:t>
      </w:r>
      <w:proofErr w:type="gramEnd"/>
      <w:r>
        <w:t>* `</w:t>
      </w:r>
      <w:proofErr w:type="spellStart"/>
      <w:r>
        <w:t>com.example.my_project</w:t>
      </w:r>
      <w:proofErr w:type="spellEnd"/>
      <w:r>
        <w:t>`</w:t>
      </w:r>
    </w:p>
    <w:p w14:paraId="456E2CB0" w14:textId="77777777" w:rsidR="00474FCE" w:rsidRDefault="00474FCE" w:rsidP="00474FCE">
      <w:r>
        <w:t>- **</w:t>
      </w:r>
      <w:proofErr w:type="gramStart"/>
      <w:r>
        <w:t>Import:*</w:t>
      </w:r>
      <w:proofErr w:type="gramEnd"/>
      <w:r>
        <w:t>* `</w:t>
      </w:r>
      <w:proofErr w:type="spellStart"/>
      <w:r>
        <w:t>io.flutter.embedding.android.FlutterActivity</w:t>
      </w:r>
      <w:proofErr w:type="spellEnd"/>
      <w:r>
        <w:t>` - Importa la classe `</w:t>
      </w:r>
      <w:proofErr w:type="spellStart"/>
      <w:r>
        <w:t>FlutterActivity</w:t>
      </w:r>
      <w:proofErr w:type="spellEnd"/>
      <w:r>
        <w:t>` necessaria per l'integrazione con Flutter.</w:t>
      </w:r>
    </w:p>
    <w:p w14:paraId="2EB52DE9" w14:textId="77777777" w:rsidR="00474FCE" w:rsidRDefault="00474FCE" w:rsidP="00474FCE">
      <w:r>
        <w:t>- **</w:t>
      </w:r>
      <w:proofErr w:type="gramStart"/>
      <w:r>
        <w:t>Class:*</w:t>
      </w:r>
      <w:proofErr w:type="gramEnd"/>
      <w:r>
        <w:t>* `</w:t>
      </w:r>
      <w:proofErr w:type="spellStart"/>
      <w:r>
        <w:t>MainActivity</w:t>
      </w:r>
      <w:proofErr w:type="spellEnd"/>
      <w:r>
        <w:t>` - La classe principale dell'attività che estende `</w:t>
      </w:r>
      <w:proofErr w:type="spellStart"/>
      <w:r>
        <w:t>FlutterActivity</w:t>
      </w:r>
      <w:proofErr w:type="spellEnd"/>
      <w:r>
        <w:t>`.</w:t>
      </w:r>
    </w:p>
    <w:p w14:paraId="77AF128A" w14:textId="77777777" w:rsidR="00474FCE" w:rsidRDefault="00474FCE" w:rsidP="00474FCE"/>
    <w:p w14:paraId="08F5E892" w14:textId="006D14D8" w:rsidR="00474FCE" w:rsidRDefault="00474FCE" w:rsidP="00474FCE">
      <w:r>
        <w:t>Puoi esplorare ulteriormente il file direttamente su GitHub utilizzando [questo link](</w:t>
      </w:r>
      <w:hyperlink r:id="rId33" w:history="1">
        <w:r w:rsidR="00882BEF" w:rsidRPr="00C40DB6">
          <w:rPr>
            <w:rStyle w:val="Collegamentoipertestuale"/>
          </w:rPr>
          <w:t>https://github.com/arizzo86/evaluate_performance_app/blob/main/android/app/src/main/kotlin/com/example/my_project/MainActivity.kt</w:t>
        </w:r>
      </w:hyperlink>
      <w:r>
        <w:t>).</w:t>
      </w:r>
    </w:p>
    <w:p w14:paraId="1E8156AA" w14:textId="77777777" w:rsidR="00882BEF" w:rsidRDefault="00882BEF" w:rsidP="00474FCE"/>
    <w:p w14:paraId="3001250C" w14:textId="77777777" w:rsidR="00882BEF" w:rsidRDefault="00882BEF" w:rsidP="00474FCE"/>
    <w:p w14:paraId="3CFA76F6" w14:textId="77777777" w:rsidR="00882BEF" w:rsidRDefault="00882BEF" w:rsidP="00474FCE"/>
    <w:p w14:paraId="42FC940B" w14:textId="1F6FA1D7" w:rsidR="00882BEF" w:rsidRDefault="00882BEF" w:rsidP="00474FCE">
      <w:proofErr w:type="spellStart"/>
      <w:r w:rsidRPr="00882BEF">
        <w:t>android</w:t>
      </w:r>
      <w:proofErr w:type="spellEnd"/>
      <w:r w:rsidRPr="00882BEF">
        <w:t>/app/</w:t>
      </w:r>
      <w:proofErr w:type="spellStart"/>
      <w:r w:rsidRPr="00882BEF">
        <w:t>src</w:t>
      </w:r>
      <w:proofErr w:type="spellEnd"/>
      <w:r w:rsidRPr="00882BEF">
        <w:t>/</w:t>
      </w:r>
      <w:proofErr w:type="spellStart"/>
      <w:r w:rsidRPr="00882BEF">
        <w:t>main</w:t>
      </w:r>
      <w:proofErr w:type="spellEnd"/>
      <w:r w:rsidRPr="00882BEF">
        <w:t>/java/io/flutter/plugins</w:t>
      </w:r>
    </w:p>
    <w:p w14:paraId="5EC7578E" w14:textId="77777777" w:rsidR="00882BEF" w:rsidRDefault="00882BEF" w:rsidP="00474FCE"/>
    <w:p w14:paraId="17C7B901" w14:textId="77777777" w:rsidR="00882BEF" w:rsidRDefault="00882BEF" w:rsidP="00882BEF">
      <w:r>
        <w:t>Nella directory `</w:t>
      </w:r>
      <w:proofErr w:type="spellStart"/>
      <w:r>
        <w:t>android</w:t>
      </w:r>
      <w:proofErr w:type="spellEnd"/>
      <w:r>
        <w:t>/app/</w:t>
      </w:r>
      <w:proofErr w:type="spellStart"/>
      <w:r>
        <w:t>src</w:t>
      </w:r>
      <w:proofErr w:type="spellEnd"/>
      <w:r>
        <w:t>/</w:t>
      </w:r>
      <w:proofErr w:type="spellStart"/>
      <w:r>
        <w:t>main</w:t>
      </w:r>
      <w:proofErr w:type="spellEnd"/>
      <w:r>
        <w:t>/java/io/flutter/plugins` del progetto [evaluate_performance_</w:t>
      </w:r>
      <w:proofErr w:type="gramStart"/>
      <w:r>
        <w:t>app](</w:t>
      </w:r>
      <w:proofErr w:type="gramEnd"/>
      <w:r>
        <w:t>https://github.com/arizzo86/evaluate_performance_app) è presente il file `GeneratedPluginRegistrant.java`. Ecco il contenuto del file:</w:t>
      </w:r>
    </w:p>
    <w:p w14:paraId="64112A7C" w14:textId="77777777" w:rsidR="00882BEF" w:rsidRDefault="00882BEF" w:rsidP="00882BEF"/>
    <w:p w14:paraId="0197D00F" w14:textId="77777777" w:rsidR="00882BEF" w:rsidRDefault="00882BEF" w:rsidP="00882BEF">
      <w:r>
        <w:t>### [</w:t>
      </w:r>
      <w:proofErr w:type="gramStart"/>
      <w:r>
        <w:t>GeneratedPluginRegistrant.java](</w:t>
      </w:r>
      <w:proofErr w:type="gramEnd"/>
      <w:r>
        <w:t>https://github.com/arizzo86/evaluate_performance_app/blob/main/android/app/src/main/java/io/flutter/plugins/GeneratedPluginRegistrant.java)</w:t>
      </w:r>
    </w:p>
    <w:p w14:paraId="38159057" w14:textId="77777777" w:rsidR="00882BEF" w:rsidRDefault="00882BEF" w:rsidP="00882BEF"/>
    <w:p w14:paraId="2E4F189F" w14:textId="77777777" w:rsidR="00882BEF" w:rsidRDefault="00882BEF" w:rsidP="00882BEF">
      <w:r>
        <w:lastRenderedPageBreak/>
        <w:t>```java</w:t>
      </w:r>
    </w:p>
    <w:p w14:paraId="2B7067DA" w14:textId="77777777" w:rsidR="00882BEF" w:rsidRDefault="00882BEF" w:rsidP="00882BEF">
      <w:r>
        <w:t xml:space="preserve">package </w:t>
      </w:r>
      <w:proofErr w:type="spellStart"/>
      <w:proofErr w:type="gramStart"/>
      <w:r>
        <w:t>io.flutter</w:t>
      </w:r>
      <w:proofErr w:type="gramEnd"/>
      <w:r>
        <w:t>.plugins</w:t>
      </w:r>
      <w:proofErr w:type="spellEnd"/>
      <w:r>
        <w:t>;</w:t>
      </w:r>
    </w:p>
    <w:p w14:paraId="124CD2BE" w14:textId="77777777" w:rsidR="00882BEF" w:rsidRDefault="00882BEF" w:rsidP="00882BEF"/>
    <w:p w14:paraId="283D6D82" w14:textId="77777777" w:rsidR="00882BEF" w:rsidRDefault="00882BEF" w:rsidP="00882BEF">
      <w:r>
        <w:t xml:space="preserve">import </w:t>
      </w:r>
      <w:proofErr w:type="spellStart"/>
      <w:proofErr w:type="gramStart"/>
      <w:r>
        <w:t>androidx.annotation</w:t>
      </w:r>
      <w:proofErr w:type="gramEnd"/>
      <w:r>
        <w:t>.Keep</w:t>
      </w:r>
      <w:proofErr w:type="spellEnd"/>
      <w:r>
        <w:t>;</w:t>
      </w:r>
    </w:p>
    <w:p w14:paraId="579EEDB1" w14:textId="77777777" w:rsidR="00882BEF" w:rsidRDefault="00882BEF" w:rsidP="00882BEF">
      <w:r>
        <w:t xml:space="preserve">import </w:t>
      </w:r>
      <w:proofErr w:type="spellStart"/>
      <w:proofErr w:type="gramStart"/>
      <w:r>
        <w:t>androidx.annotation</w:t>
      </w:r>
      <w:proofErr w:type="gramEnd"/>
      <w:r>
        <w:t>.NonNull</w:t>
      </w:r>
      <w:proofErr w:type="spellEnd"/>
      <w:r>
        <w:t>;</w:t>
      </w:r>
    </w:p>
    <w:p w14:paraId="07117480" w14:textId="77777777" w:rsidR="00882BEF" w:rsidRDefault="00882BEF" w:rsidP="00882BEF">
      <w:r>
        <w:t xml:space="preserve">import </w:t>
      </w:r>
      <w:proofErr w:type="spellStart"/>
      <w:proofErr w:type="gramStart"/>
      <w:r>
        <w:t>io.flutter</w:t>
      </w:r>
      <w:proofErr w:type="gramEnd"/>
      <w:r>
        <w:t>.embedding.engine.FlutterEngine</w:t>
      </w:r>
      <w:proofErr w:type="spellEnd"/>
      <w:r>
        <w:t>;</w:t>
      </w:r>
    </w:p>
    <w:p w14:paraId="43AEF3C5" w14:textId="77777777" w:rsidR="00882BEF" w:rsidRDefault="00882BEF" w:rsidP="00882BEF">
      <w:r>
        <w:t xml:space="preserve">import </w:t>
      </w:r>
      <w:proofErr w:type="spellStart"/>
      <w:proofErr w:type="gramStart"/>
      <w:r>
        <w:t>io.flutter</w:t>
      </w:r>
      <w:proofErr w:type="gramEnd"/>
      <w:r>
        <w:t>.embedding.engine.plugins.shim.ShimPluginRegistry</w:t>
      </w:r>
      <w:proofErr w:type="spellEnd"/>
      <w:r>
        <w:t>;</w:t>
      </w:r>
    </w:p>
    <w:p w14:paraId="29CA98EC" w14:textId="77777777" w:rsidR="00882BEF" w:rsidRDefault="00882BEF" w:rsidP="00882BEF"/>
    <w:p w14:paraId="5C594CBB" w14:textId="77777777" w:rsidR="00882BEF" w:rsidRDefault="00882BEF" w:rsidP="00882BEF">
      <w:r>
        <w:t>/**</w:t>
      </w:r>
    </w:p>
    <w:p w14:paraId="68E18835" w14:textId="77777777" w:rsidR="00882BEF" w:rsidRDefault="00882BEF" w:rsidP="00882BEF">
      <w:r>
        <w:t xml:space="preserve"> * </w:t>
      </w:r>
      <w:proofErr w:type="spellStart"/>
      <w:r>
        <w:t>Generated</w:t>
      </w:r>
      <w:proofErr w:type="spellEnd"/>
      <w:r>
        <w:t xml:space="preserve"> file. Do </w:t>
      </w:r>
      <w:proofErr w:type="spellStart"/>
      <w:r>
        <w:t>not</w:t>
      </w:r>
      <w:proofErr w:type="spellEnd"/>
      <w:r>
        <w:t xml:space="preserve"> </w:t>
      </w:r>
      <w:proofErr w:type="spellStart"/>
      <w:r>
        <w:t>edit</w:t>
      </w:r>
      <w:proofErr w:type="spellEnd"/>
      <w:r>
        <w:t>.</w:t>
      </w:r>
    </w:p>
    <w:p w14:paraId="2F335723" w14:textId="77777777" w:rsidR="00882BEF" w:rsidRDefault="00882BEF" w:rsidP="00882BEF">
      <w:r>
        <w:t xml:space="preserve"> */</w:t>
      </w:r>
    </w:p>
    <w:p w14:paraId="5FA2932F" w14:textId="77777777" w:rsidR="00882BEF" w:rsidRDefault="00882BEF" w:rsidP="00882BEF">
      <w:r>
        <w:t>@Keep</w:t>
      </w:r>
    </w:p>
    <w:p w14:paraId="7AF55820" w14:textId="77777777" w:rsidR="00882BEF" w:rsidRDefault="00882BEF" w:rsidP="00882BEF">
      <w:r>
        <w:t xml:space="preserve">public </w:t>
      </w:r>
      <w:proofErr w:type="spellStart"/>
      <w:r>
        <w:t>final</w:t>
      </w:r>
      <w:proofErr w:type="spellEnd"/>
      <w:r>
        <w:t xml:space="preserve"> class </w:t>
      </w:r>
      <w:proofErr w:type="spellStart"/>
      <w:r>
        <w:t>GeneratedPluginRegistrant</w:t>
      </w:r>
      <w:proofErr w:type="spellEnd"/>
      <w:r>
        <w:t xml:space="preserve"> {</w:t>
      </w:r>
    </w:p>
    <w:p w14:paraId="3142AC9A" w14:textId="77777777" w:rsidR="00882BEF" w:rsidRDefault="00882BEF" w:rsidP="00882BEF">
      <w:r>
        <w:t xml:space="preserve">  public </w:t>
      </w:r>
      <w:proofErr w:type="spellStart"/>
      <w:r>
        <w:t>static</w:t>
      </w:r>
      <w:proofErr w:type="spellEnd"/>
      <w:r>
        <w:t xml:space="preserve"> </w:t>
      </w:r>
      <w:proofErr w:type="spellStart"/>
      <w:r>
        <w:t>void</w:t>
      </w:r>
      <w:proofErr w:type="spellEnd"/>
      <w:r>
        <w:t xml:space="preserve"> </w:t>
      </w:r>
      <w:proofErr w:type="spellStart"/>
      <w:proofErr w:type="gramStart"/>
      <w:r>
        <w:t>registerWith</w:t>
      </w:r>
      <w:proofErr w:type="spellEnd"/>
      <w:r>
        <w:t>(</w:t>
      </w:r>
      <w:proofErr w:type="gramEnd"/>
      <w:r>
        <w:t xml:space="preserve">@NonNull </w:t>
      </w:r>
      <w:proofErr w:type="spellStart"/>
      <w:r>
        <w:t>FlutterEngine</w:t>
      </w:r>
      <w:proofErr w:type="spellEnd"/>
      <w:r>
        <w:t xml:space="preserve"> </w:t>
      </w:r>
      <w:proofErr w:type="spellStart"/>
      <w:r>
        <w:t>flutterEngine</w:t>
      </w:r>
      <w:proofErr w:type="spellEnd"/>
      <w:r>
        <w:t>) {</w:t>
      </w:r>
    </w:p>
    <w:p w14:paraId="65E455DA" w14:textId="77777777" w:rsidR="00882BEF" w:rsidRDefault="00882BEF" w:rsidP="00882BEF">
      <w:r>
        <w:t xml:space="preserve">    </w:t>
      </w:r>
      <w:proofErr w:type="spellStart"/>
      <w:r>
        <w:t>ShimPluginRegistry</w:t>
      </w:r>
      <w:proofErr w:type="spellEnd"/>
      <w:r>
        <w:t xml:space="preserve"> </w:t>
      </w:r>
      <w:proofErr w:type="spellStart"/>
      <w:r>
        <w:t>shimPluginRegistry</w:t>
      </w:r>
      <w:proofErr w:type="spellEnd"/>
      <w:r>
        <w:t xml:space="preserve"> = new </w:t>
      </w:r>
      <w:proofErr w:type="spellStart"/>
      <w:r>
        <w:t>ShimPluginRegistry</w:t>
      </w:r>
      <w:proofErr w:type="spellEnd"/>
      <w:r>
        <w:t>(</w:t>
      </w:r>
      <w:proofErr w:type="spellStart"/>
      <w:r>
        <w:t>flutterEngine</w:t>
      </w:r>
      <w:proofErr w:type="spellEnd"/>
      <w:r>
        <w:t>);</w:t>
      </w:r>
    </w:p>
    <w:p w14:paraId="03BE7819" w14:textId="77777777" w:rsidR="00882BEF" w:rsidRDefault="00882BEF" w:rsidP="00882BEF">
      <w:r>
        <w:t xml:space="preserve">    // </w:t>
      </w:r>
      <w:proofErr w:type="spellStart"/>
      <w:r>
        <w:t>Add</w:t>
      </w:r>
      <w:proofErr w:type="spellEnd"/>
      <w:r>
        <w:t xml:space="preserve"> </w:t>
      </w:r>
      <w:proofErr w:type="spellStart"/>
      <w:r>
        <w:t>your</w:t>
      </w:r>
      <w:proofErr w:type="spellEnd"/>
      <w:r>
        <w:t xml:space="preserve"> plugin </w:t>
      </w:r>
      <w:proofErr w:type="spellStart"/>
      <w:r>
        <w:t>registration</w:t>
      </w:r>
      <w:proofErr w:type="spellEnd"/>
      <w:r>
        <w:t xml:space="preserve"> code </w:t>
      </w:r>
      <w:proofErr w:type="spellStart"/>
      <w:r>
        <w:t>here</w:t>
      </w:r>
      <w:proofErr w:type="spellEnd"/>
    </w:p>
    <w:p w14:paraId="3D11F9C6" w14:textId="77777777" w:rsidR="00882BEF" w:rsidRDefault="00882BEF" w:rsidP="00882BEF">
      <w:r>
        <w:t xml:space="preserve">  }</w:t>
      </w:r>
    </w:p>
    <w:p w14:paraId="75A7FE96" w14:textId="77777777" w:rsidR="00882BEF" w:rsidRDefault="00882BEF" w:rsidP="00882BEF">
      <w:r>
        <w:t>}</w:t>
      </w:r>
    </w:p>
    <w:p w14:paraId="48DEC2A4" w14:textId="77777777" w:rsidR="00882BEF" w:rsidRDefault="00882BEF" w:rsidP="00882BEF">
      <w:r>
        <w:t>```</w:t>
      </w:r>
    </w:p>
    <w:p w14:paraId="24DDFB0D" w14:textId="77777777" w:rsidR="00882BEF" w:rsidRDefault="00882BEF" w:rsidP="00882BEF"/>
    <w:p w14:paraId="72F4E3A8" w14:textId="77777777" w:rsidR="00882BEF" w:rsidRDefault="00882BEF" w:rsidP="00882BEF">
      <w:r>
        <w:t>### Descrizione</w:t>
      </w:r>
    </w:p>
    <w:p w14:paraId="37CE9E3D" w14:textId="77777777" w:rsidR="00882BEF" w:rsidRDefault="00882BEF" w:rsidP="00882BEF"/>
    <w:p w14:paraId="0C996DE5" w14:textId="77777777" w:rsidR="00882BEF" w:rsidRDefault="00882BEF" w:rsidP="00882BEF">
      <w:r>
        <w:t>Il file `GeneratedPluginRegistrant.java` è responsabile della registrazione dei plugin Flutter con il motore Flutter (`</w:t>
      </w:r>
      <w:proofErr w:type="spellStart"/>
      <w:r>
        <w:t>FlutterEngine</w:t>
      </w:r>
      <w:proofErr w:type="spellEnd"/>
      <w:r>
        <w:t>`). Questo file è tipicamente generato automaticamente e non dovrebbe essere modificato manualmente. Ecco una panoramica delle sue componenti principali:</w:t>
      </w:r>
    </w:p>
    <w:p w14:paraId="75199499" w14:textId="77777777" w:rsidR="00882BEF" w:rsidRDefault="00882BEF" w:rsidP="00882BEF"/>
    <w:p w14:paraId="7166AA70" w14:textId="77777777" w:rsidR="00882BEF" w:rsidRDefault="00882BEF" w:rsidP="00882BEF">
      <w:r>
        <w:t>- **</w:t>
      </w:r>
      <w:proofErr w:type="gramStart"/>
      <w:r>
        <w:t>Package:*</w:t>
      </w:r>
      <w:proofErr w:type="gramEnd"/>
      <w:r>
        <w:t>* `</w:t>
      </w:r>
      <w:proofErr w:type="spellStart"/>
      <w:r>
        <w:t>io.flutter.plugins</w:t>
      </w:r>
      <w:proofErr w:type="spellEnd"/>
      <w:r>
        <w:t>`</w:t>
      </w:r>
    </w:p>
    <w:p w14:paraId="0AA58A72" w14:textId="77777777" w:rsidR="00882BEF" w:rsidRDefault="00882BEF" w:rsidP="00882BEF">
      <w:r>
        <w:t>- **</w:t>
      </w:r>
      <w:proofErr w:type="gramStart"/>
      <w:r>
        <w:t>Import:*</w:t>
      </w:r>
      <w:proofErr w:type="gramEnd"/>
      <w:r>
        <w:t>* Importa annotazioni di Android e classi necessarie per la registrazione dei plugin.</w:t>
      </w:r>
    </w:p>
    <w:p w14:paraId="0BBCDF5B" w14:textId="77777777" w:rsidR="00882BEF" w:rsidRDefault="00882BEF" w:rsidP="00882BEF">
      <w:r>
        <w:t>- **</w:t>
      </w:r>
      <w:proofErr w:type="gramStart"/>
      <w:r>
        <w:t>Class:*</w:t>
      </w:r>
      <w:proofErr w:type="gramEnd"/>
      <w:r>
        <w:t>* `</w:t>
      </w:r>
      <w:proofErr w:type="spellStart"/>
      <w:r>
        <w:t>GeneratedPluginRegistrant</w:t>
      </w:r>
      <w:proofErr w:type="spellEnd"/>
      <w:r>
        <w:t>`</w:t>
      </w:r>
    </w:p>
    <w:p w14:paraId="67D1526A" w14:textId="77777777" w:rsidR="00882BEF" w:rsidRDefault="00882BEF" w:rsidP="00882BEF">
      <w:r>
        <w:t xml:space="preserve">  - **</w:t>
      </w:r>
      <w:proofErr w:type="gramStart"/>
      <w:r>
        <w:t>Metodo:*</w:t>
      </w:r>
      <w:proofErr w:type="gramEnd"/>
      <w:r>
        <w:t>* `</w:t>
      </w:r>
      <w:proofErr w:type="spellStart"/>
      <w:r>
        <w:t>registerWith</w:t>
      </w:r>
      <w:proofErr w:type="spellEnd"/>
      <w:r>
        <w:t xml:space="preserve">(@NonNull </w:t>
      </w:r>
      <w:proofErr w:type="spellStart"/>
      <w:r>
        <w:t>FlutterEngine</w:t>
      </w:r>
      <w:proofErr w:type="spellEnd"/>
      <w:r>
        <w:t xml:space="preserve"> </w:t>
      </w:r>
      <w:proofErr w:type="spellStart"/>
      <w:r>
        <w:t>flutterEngine</w:t>
      </w:r>
      <w:proofErr w:type="spellEnd"/>
      <w:r>
        <w:t>)`</w:t>
      </w:r>
    </w:p>
    <w:p w14:paraId="64539ABA" w14:textId="77777777" w:rsidR="00882BEF" w:rsidRDefault="00882BEF" w:rsidP="00882BEF">
      <w:r>
        <w:t xml:space="preserve">    - Questo metodo utilizza `</w:t>
      </w:r>
      <w:proofErr w:type="spellStart"/>
      <w:r>
        <w:t>ShimPluginRegistry</w:t>
      </w:r>
      <w:proofErr w:type="spellEnd"/>
      <w:r>
        <w:t>` per registrare i plugin con il motore Flutter.</w:t>
      </w:r>
    </w:p>
    <w:p w14:paraId="7663B2D3" w14:textId="77777777" w:rsidR="00882BEF" w:rsidRDefault="00882BEF" w:rsidP="00882BEF"/>
    <w:p w14:paraId="69D04003" w14:textId="77777777" w:rsidR="00882BEF" w:rsidRDefault="00882BEF" w:rsidP="00882BEF">
      <w:r>
        <w:t>### Annotazioni</w:t>
      </w:r>
    </w:p>
    <w:p w14:paraId="75349A90" w14:textId="77777777" w:rsidR="00882BEF" w:rsidRDefault="00882BEF" w:rsidP="00882BEF"/>
    <w:p w14:paraId="7E1A8098" w14:textId="77777777" w:rsidR="00882BEF" w:rsidRDefault="00882BEF" w:rsidP="00882BEF">
      <w:r>
        <w:t>- **`@</w:t>
      </w:r>
      <w:proofErr w:type="spellStart"/>
      <w:r>
        <w:t>Keep</w:t>
      </w:r>
      <w:proofErr w:type="spellEnd"/>
      <w:r>
        <w:t>`**: Indica che il codice annotato non deve essere rimosso o rinominato durante la fase di ottimizzazione.</w:t>
      </w:r>
    </w:p>
    <w:p w14:paraId="59C431D7" w14:textId="77777777" w:rsidR="00882BEF" w:rsidRDefault="00882BEF" w:rsidP="00882BEF">
      <w:r>
        <w:t>- **`@</w:t>
      </w:r>
      <w:proofErr w:type="spellStart"/>
      <w:r>
        <w:t>NonNull</w:t>
      </w:r>
      <w:proofErr w:type="spellEnd"/>
      <w:r>
        <w:t>`**: Indica che l'argomento `</w:t>
      </w:r>
      <w:proofErr w:type="spellStart"/>
      <w:r>
        <w:t>flutterEngine</w:t>
      </w:r>
      <w:proofErr w:type="spellEnd"/>
      <w:r>
        <w:t>` non può essere nullo.</w:t>
      </w:r>
    </w:p>
    <w:p w14:paraId="56B8F13A" w14:textId="77777777" w:rsidR="00882BEF" w:rsidRDefault="00882BEF" w:rsidP="00882BEF"/>
    <w:p w14:paraId="2BD0695D" w14:textId="23DB8FC3" w:rsidR="00882BEF" w:rsidRDefault="00882BEF" w:rsidP="00882BEF">
      <w:r>
        <w:t>Puoi esplorare ulteriormente il file direttamente su GitHub utilizzando [questo link](</w:t>
      </w:r>
      <w:hyperlink r:id="rId34" w:history="1">
        <w:r w:rsidR="0059164C" w:rsidRPr="00C40DB6">
          <w:rPr>
            <w:rStyle w:val="Collegamentoipertestuale"/>
          </w:rPr>
          <w:t>https://github.com/arizzo86/evaluate_performance_app/blob/main/android/app/src/main/java/io/flutter/plugins/GeneratedPluginRegistrant.java</w:t>
        </w:r>
      </w:hyperlink>
      <w:r>
        <w:t>).</w:t>
      </w:r>
    </w:p>
    <w:p w14:paraId="5E1A5631" w14:textId="77777777" w:rsidR="0059164C" w:rsidRDefault="0059164C" w:rsidP="00882BEF"/>
    <w:p w14:paraId="2C230C5E" w14:textId="27EDE5ED" w:rsidR="0059164C" w:rsidRDefault="0059164C" w:rsidP="00882BEF">
      <w:proofErr w:type="spellStart"/>
      <w:r w:rsidRPr="0059164C">
        <w:t>android</w:t>
      </w:r>
      <w:proofErr w:type="spellEnd"/>
      <w:r w:rsidRPr="0059164C">
        <w:t>/app/</w:t>
      </w:r>
      <w:proofErr w:type="spellStart"/>
      <w:r w:rsidRPr="0059164C">
        <w:t>src</w:t>
      </w:r>
      <w:proofErr w:type="spellEnd"/>
      <w:r w:rsidRPr="0059164C">
        <w:t>/</w:t>
      </w:r>
      <w:proofErr w:type="spellStart"/>
      <w:r w:rsidRPr="0059164C">
        <w:t>main</w:t>
      </w:r>
      <w:proofErr w:type="spellEnd"/>
      <w:r w:rsidRPr="0059164C">
        <w:t>/AndroidManifest.xml</w:t>
      </w:r>
    </w:p>
    <w:p w14:paraId="3219F40A" w14:textId="77777777" w:rsidR="00AC132C" w:rsidRDefault="00AC132C" w:rsidP="00882BEF"/>
    <w:p w14:paraId="6899B074" w14:textId="77777777" w:rsidR="00AC132C" w:rsidRDefault="00AC132C" w:rsidP="00AC132C">
      <w:r>
        <w:t>Ecco il contenuto del file `AndroidManifest.xml` del progetto [evaluate_performance_</w:t>
      </w:r>
      <w:proofErr w:type="gramStart"/>
      <w:r>
        <w:t>app](</w:t>
      </w:r>
      <w:proofErr w:type="gramEnd"/>
      <w:r>
        <w:t>https://github.com/arizzo86/evaluate_performance_app/blob/main/android/app/src/main/AndroidManifest.xml):</w:t>
      </w:r>
    </w:p>
    <w:p w14:paraId="6B13435B" w14:textId="77777777" w:rsidR="00AC132C" w:rsidRDefault="00AC132C" w:rsidP="00AC132C"/>
    <w:p w14:paraId="5D0BE581" w14:textId="77777777" w:rsidR="00AC132C" w:rsidRDefault="00AC132C" w:rsidP="00AC132C">
      <w:r>
        <w:t>### Contenuto del File</w:t>
      </w:r>
    </w:p>
    <w:p w14:paraId="2C7071FC" w14:textId="77777777" w:rsidR="00AC132C" w:rsidRDefault="00AC132C" w:rsidP="00AC132C"/>
    <w:p w14:paraId="70D1AE81" w14:textId="77777777" w:rsidR="00AC132C" w:rsidRDefault="00AC132C" w:rsidP="00AC132C">
      <w:r>
        <w:t>```xml</w:t>
      </w:r>
    </w:p>
    <w:p w14:paraId="37208286" w14:textId="77777777" w:rsidR="00AC132C" w:rsidRDefault="00AC132C" w:rsidP="00AC132C">
      <w:r>
        <w:lastRenderedPageBreak/>
        <w:t>&lt;</w:t>
      </w:r>
      <w:proofErr w:type="spellStart"/>
      <w:r>
        <w:t>manifest</w:t>
      </w:r>
      <w:proofErr w:type="spellEnd"/>
      <w:r>
        <w:t xml:space="preserve"> </w:t>
      </w:r>
      <w:proofErr w:type="spellStart"/>
      <w:proofErr w:type="gramStart"/>
      <w:r>
        <w:t>xmlns:android</w:t>
      </w:r>
      <w:proofErr w:type="spellEnd"/>
      <w:proofErr w:type="gramEnd"/>
      <w:r>
        <w:t>="http://schemas.android.com/</w:t>
      </w:r>
      <w:proofErr w:type="spellStart"/>
      <w:r>
        <w:t>apk</w:t>
      </w:r>
      <w:proofErr w:type="spellEnd"/>
      <w:r>
        <w:t>/res/</w:t>
      </w:r>
      <w:proofErr w:type="spellStart"/>
      <w:r>
        <w:t>android</w:t>
      </w:r>
      <w:proofErr w:type="spellEnd"/>
      <w:r>
        <w:t>"</w:t>
      </w:r>
    </w:p>
    <w:p w14:paraId="753C2BAA" w14:textId="77777777" w:rsidR="00AC132C" w:rsidRDefault="00AC132C" w:rsidP="00AC132C">
      <w:r>
        <w:t xml:space="preserve">    package="</w:t>
      </w:r>
      <w:proofErr w:type="spellStart"/>
      <w:proofErr w:type="gramStart"/>
      <w:r>
        <w:t>com.griglie</w:t>
      </w:r>
      <w:proofErr w:type="gramEnd"/>
      <w:r>
        <w:t>.evaluateperformanceapp</w:t>
      </w:r>
      <w:proofErr w:type="spellEnd"/>
      <w:r>
        <w:t>"</w:t>
      </w:r>
    </w:p>
    <w:p w14:paraId="2064028F" w14:textId="77777777" w:rsidR="00AC132C" w:rsidRDefault="00AC132C" w:rsidP="00AC132C">
      <w:r>
        <w:t xml:space="preserve">    </w:t>
      </w:r>
      <w:proofErr w:type="spellStart"/>
      <w:proofErr w:type="gramStart"/>
      <w:r>
        <w:t>xmlns:tools</w:t>
      </w:r>
      <w:proofErr w:type="spellEnd"/>
      <w:proofErr w:type="gramEnd"/>
      <w:r>
        <w:t>="http://schemas.android.com/tools"&gt;</w:t>
      </w:r>
    </w:p>
    <w:p w14:paraId="37C2EDB5" w14:textId="77777777" w:rsidR="00AC132C" w:rsidRDefault="00AC132C" w:rsidP="00AC132C">
      <w:r>
        <w:t xml:space="preserve">    &lt;</w:t>
      </w:r>
      <w:proofErr w:type="spellStart"/>
      <w:r>
        <w:t>uses-permission</w:t>
      </w:r>
      <w:proofErr w:type="spellEnd"/>
      <w:r>
        <w:t xml:space="preserve"> </w:t>
      </w:r>
      <w:proofErr w:type="spellStart"/>
      <w:r>
        <w:t>android:name</w:t>
      </w:r>
      <w:proofErr w:type="spellEnd"/>
      <w:r>
        <w:t>="</w:t>
      </w:r>
      <w:proofErr w:type="spellStart"/>
      <w:proofErr w:type="gramStart"/>
      <w:r>
        <w:t>android.permission</w:t>
      </w:r>
      <w:proofErr w:type="gramEnd"/>
      <w:r>
        <w:t>.INTERNET</w:t>
      </w:r>
      <w:proofErr w:type="spellEnd"/>
      <w:r>
        <w:t>"/&gt;</w:t>
      </w:r>
    </w:p>
    <w:p w14:paraId="4C2616B7" w14:textId="77777777" w:rsidR="00AC132C" w:rsidRDefault="00AC132C" w:rsidP="00AC132C"/>
    <w:p w14:paraId="6C423BC6" w14:textId="77777777" w:rsidR="00AC132C" w:rsidRDefault="00AC132C" w:rsidP="00AC132C"/>
    <w:p w14:paraId="43FC1E34" w14:textId="77777777" w:rsidR="00AC132C" w:rsidRDefault="00AC132C" w:rsidP="00AC132C">
      <w:r>
        <w:t xml:space="preserve">    &lt;</w:t>
      </w:r>
      <w:proofErr w:type="spellStart"/>
      <w:r>
        <w:t>application</w:t>
      </w:r>
      <w:proofErr w:type="spellEnd"/>
    </w:p>
    <w:p w14:paraId="3A1F93B9" w14:textId="77777777" w:rsidR="00AC132C" w:rsidRDefault="00AC132C" w:rsidP="00AC132C">
      <w:r>
        <w:t xml:space="preserve">        </w:t>
      </w:r>
      <w:proofErr w:type="spellStart"/>
      <w:proofErr w:type="gramStart"/>
      <w:r>
        <w:t>android:label</w:t>
      </w:r>
      <w:proofErr w:type="spellEnd"/>
      <w:proofErr w:type="gramEnd"/>
      <w:r>
        <w:t>="</w:t>
      </w:r>
      <w:proofErr w:type="spellStart"/>
      <w:r>
        <w:t>evaluatePerformanceApp</w:t>
      </w:r>
      <w:proofErr w:type="spellEnd"/>
      <w:r>
        <w:t>"</w:t>
      </w:r>
    </w:p>
    <w:p w14:paraId="6872EA16" w14:textId="77777777" w:rsidR="00AC132C" w:rsidRDefault="00AC132C" w:rsidP="00AC132C">
      <w:r>
        <w:t xml:space="preserve">        </w:t>
      </w:r>
      <w:proofErr w:type="spellStart"/>
      <w:proofErr w:type="gramStart"/>
      <w:r>
        <w:t>tools:replace</w:t>
      </w:r>
      <w:proofErr w:type="spellEnd"/>
      <w:proofErr w:type="gramEnd"/>
      <w:r>
        <w:t>="</w:t>
      </w:r>
      <w:proofErr w:type="spellStart"/>
      <w:r>
        <w:t>android:label</w:t>
      </w:r>
      <w:proofErr w:type="spellEnd"/>
      <w:r>
        <w:t>"</w:t>
      </w:r>
    </w:p>
    <w:p w14:paraId="1B8B2B95" w14:textId="77777777" w:rsidR="00AC132C" w:rsidRDefault="00AC132C" w:rsidP="00AC132C">
      <w:r>
        <w:t xml:space="preserve">        </w:t>
      </w:r>
      <w:proofErr w:type="spellStart"/>
      <w:proofErr w:type="gramStart"/>
      <w:r>
        <w:t>android:icon</w:t>
      </w:r>
      <w:proofErr w:type="spellEnd"/>
      <w:proofErr w:type="gramEnd"/>
      <w:r>
        <w:t>="@</w:t>
      </w:r>
      <w:proofErr w:type="spellStart"/>
      <w:r>
        <w:t>mipmap</w:t>
      </w:r>
      <w:proofErr w:type="spellEnd"/>
      <w:r>
        <w:t>/</w:t>
      </w:r>
      <w:proofErr w:type="spellStart"/>
      <w:r>
        <w:t>ic_launcher</w:t>
      </w:r>
      <w:proofErr w:type="spellEnd"/>
      <w:r>
        <w:t>"</w:t>
      </w:r>
    </w:p>
    <w:p w14:paraId="4513A196" w14:textId="77777777" w:rsidR="00AC132C" w:rsidRDefault="00AC132C" w:rsidP="00AC132C">
      <w:r>
        <w:t xml:space="preserve">        </w:t>
      </w:r>
      <w:proofErr w:type="spellStart"/>
      <w:proofErr w:type="gramStart"/>
      <w:r>
        <w:t>android:requestLegacyExternalStorage</w:t>
      </w:r>
      <w:proofErr w:type="spellEnd"/>
      <w:proofErr w:type="gramEnd"/>
      <w:r>
        <w:t>="</w:t>
      </w:r>
      <w:proofErr w:type="spellStart"/>
      <w:r>
        <w:t>true</w:t>
      </w:r>
      <w:proofErr w:type="spellEnd"/>
      <w:r>
        <w:t>"&gt;</w:t>
      </w:r>
    </w:p>
    <w:p w14:paraId="1D2AC2A6" w14:textId="77777777" w:rsidR="00AC132C" w:rsidRDefault="00AC132C" w:rsidP="00AC132C"/>
    <w:p w14:paraId="0C7A14E7" w14:textId="77777777" w:rsidR="00AC132C" w:rsidRDefault="00AC132C" w:rsidP="00AC132C">
      <w:r>
        <w:t xml:space="preserve">        &lt;activity</w:t>
      </w:r>
    </w:p>
    <w:p w14:paraId="4280970B" w14:textId="77777777" w:rsidR="00AC132C" w:rsidRDefault="00AC132C" w:rsidP="00AC132C">
      <w:r>
        <w:t xml:space="preserve">            </w:t>
      </w:r>
      <w:proofErr w:type="spellStart"/>
      <w:r>
        <w:t>android:name</w:t>
      </w:r>
      <w:proofErr w:type="spellEnd"/>
      <w:r>
        <w:t>=</w:t>
      </w:r>
      <w:proofErr w:type="gramStart"/>
      <w:r>
        <w:t>".</w:t>
      </w:r>
      <w:proofErr w:type="spellStart"/>
      <w:r>
        <w:t>MainActivity</w:t>
      </w:r>
      <w:proofErr w:type="spellEnd"/>
      <w:proofErr w:type="gramEnd"/>
      <w:r>
        <w:t>"</w:t>
      </w:r>
    </w:p>
    <w:p w14:paraId="5A2F5284" w14:textId="77777777" w:rsidR="00AC132C" w:rsidRDefault="00AC132C" w:rsidP="00AC132C">
      <w:r>
        <w:t xml:space="preserve">            </w:t>
      </w:r>
      <w:proofErr w:type="spellStart"/>
      <w:proofErr w:type="gramStart"/>
      <w:r>
        <w:t>android:exported</w:t>
      </w:r>
      <w:proofErr w:type="spellEnd"/>
      <w:proofErr w:type="gramEnd"/>
      <w:r>
        <w:t>="</w:t>
      </w:r>
      <w:proofErr w:type="spellStart"/>
      <w:r>
        <w:t>true</w:t>
      </w:r>
      <w:proofErr w:type="spellEnd"/>
      <w:r>
        <w:t>"</w:t>
      </w:r>
    </w:p>
    <w:p w14:paraId="647D83C4" w14:textId="77777777" w:rsidR="00AC132C" w:rsidRDefault="00AC132C" w:rsidP="00AC132C">
      <w:r>
        <w:t xml:space="preserve">            </w:t>
      </w:r>
      <w:proofErr w:type="spellStart"/>
      <w:proofErr w:type="gramStart"/>
      <w:r>
        <w:t>android:launchMode</w:t>
      </w:r>
      <w:proofErr w:type="spellEnd"/>
      <w:proofErr w:type="gramEnd"/>
      <w:r>
        <w:t>="</w:t>
      </w:r>
      <w:proofErr w:type="spellStart"/>
      <w:r>
        <w:t>singleTop</w:t>
      </w:r>
      <w:proofErr w:type="spellEnd"/>
      <w:r>
        <w:t>"</w:t>
      </w:r>
    </w:p>
    <w:p w14:paraId="3E34F309" w14:textId="77777777" w:rsidR="00AC132C" w:rsidRDefault="00AC132C" w:rsidP="00AC132C">
      <w:r>
        <w:t xml:space="preserve">            </w:t>
      </w:r>
      <w:proofErr w:type="spellStart"/>
      <w:proofErr w:type="gramStart"/>
      <w:r>
        <w:t>android:theme</w:t>
      </w:r>
      <w:proofErr w:type="spellEnd"/>
      <w:proofErr w:type="gramEnd"/>
      <w:r>
        <w:t>="@style/</w:t>
      </w:r>
      <w:proofErr w:type="spellStart"/>
      <w:r>
        <w:t>LaunchTheme</w:t>
      </w:r>
      <w:proofErr w:type="spellEnd"/>
      <w:r>
        <w:t>"</w:t>
      </w:r>
    </w:p>
    <w:p w14:paraId="105C6B47" w14:textId="77777777" w:rsidR="00AC132C" w:rsidRDefault="00AC132C" w:rsidP="00AC132C">
      <w:r>
        <w:t xml:space="preserve">            </w:t>
      </w:r>
      <w:proofErr w:type="gramStart"/>
      <w:r>
        <w:t>android:configChanges</w:t>
      </w:r>
      <w:proofErr w:type="gramEnd"/>
      <w:r>
        <w:t>="orientation|keyboardHidden|keyboard|screenSize|smallestScreenSize|locale|layoutDirection|fontScale|screenLayout|density|uiMode"</w:t>
      </w:r>
    </w:p>
    <w:p w14:paraId="448C2F73" w14:textId="77777777" w:rsidR="00AC132C" w:rsidRDefault="00AC132C" w:rsidP="00AC132C">
      <w:r>
        <w:t xml:space="preserve">            </w:t>
      </w:r>
      <w:proofErr w:type="spellStart"/>
      <w:proofErr w:type="gramStart"/>
      <w:r>
        <w:t>android:hardwareAccelerated</w:t>
      </w:r>
      <w:proofErr w:type="spellEnd"/>
      <w:proofErr w:type="gramEnd"/>
      <w:r>
        <w:t>="</w:t>
      </w:r>
      <w:proofErr w:type="spellStart"/>
      <w:r>
        <w:t>true</w:t>
      </w:r>
      <w:proofErr w:type="spellEnd"/>
      <w:r>
        <w:t>"</w:t>
      </w:r>
    </w:p>
    <w:p w14:paraId="51053282" w14:textId="77777777" w:rsidR="00AC132C" w:rsidRDefault="00AC132C" w:rsidP="00AC132C">
      <w:r>
        <w:t xml:space="preserve">            </w:t>
      </w:r>
      <w:proofErr w:type="spellStart"/>
      <w:proofErr w:type="gramStart"/>
      <w:r>
        <w:t>android:windowSoftInputMode</w:t>
      </w:r>
      <w:proofErr w:type="spellEnd"/>
      <w:proofErr w:type="gramEnd"/>
      <w:r>
        <w:t>="</w:t>
      </w:r>
      <w:proofErr w:type="spellStart"/>
      <w:r>
        <w:t>adjustResize</w:t>
      </w:r>
      <w:proofErr w:type="spellEnd"/>
      <w:r>
        <w:t>"&gt;</w:t>
      </w:r>
    </w:p>
    <w:p w14:paraId="4F6F7600" w14:textId="77777777" w:rsidR="00AC132C" w:rsidRDefault="00AC132C" w:rsidP="00AC132C">
      <w:r>
        <w:t xml:space="preserve">            </w:t>
      </w:r>
      <w:proofErr w:type="gramStart"/>
      <w:r>
        <w:t>&lt;!--</w:t>
      </w:r>
      <w:proofErr w:type="gramEnd"/>
      <w:r>
        <w:t xml:space="preserve"> </w:t>
      </w:r>
      <w:proofErr w:type="spellStart"/>
      <w:r>
        <w:t>Specifies</w:t>
      </w:r>
      <w:proofErr w:type="spellEnd"/>
      <w:r>
        <w:t xml:space="preserve"> an Android </w:t>
      </w:r>
      <w:proofErr w:type="spellStart"/>
      <w:r>
        <w:t>theme</w:t>
      </w:r>
      <w:proofErr w:type="spellEnd"/>
      <w:r>
        <w:t xml:space="preserve"> to </w:t>
      </w:r>
      <w:proofErr w:type="spellStart"/>
      <w:r>
        <w:t>apply</w:t>
      </w:r>
      <w:proofErr w:type="spellEnd"/>
      <w:r>
        <w:t xml:space="preserve"> to </w:t>
      </w:r>
      <w:proofErr w:type="spellStart"/>
      <w:r>
        <w:t>this</w:t>
      </w:r>
      <w:proofErr w:type="spellEnd"/>
      <w:r>
        <w:t xml:space="preserve"> Activity </w:t>
      </w:r>
      <w:proofErr w:type="spellStart"/>
      <w:r>
        <w:t>as</w:t>
      </w:r>
      <w:proofErr w:type="spellEnd"/>
      <w:r>
        <w:t xml:space="preserve"> </w:t>
      </w:r>
      <w:proofErr w:type="spellStart"/>
      <w:r>
        <w:t>soon</w:t>
      </w:r>
      <w:proofErr w:type="spellEnd"/>
      <w:r>
        <w:t xml:space="preserve"> </w:t>
      </w:r>
      <w:proofErr w:type="spellStart"/>
      <w:r>
        <w:t>as</w:t>
      </w:r>
      <w:proofErr w:type="spellEnd"/>
    </w:p>
    <w:p w14:paraId="020EB080" w14:textId="77777777" w:rsidR="00AC132C" w:rsidRDefault="00AC132C" w:rsidP="00AC132C">
      <w:r>
        <w:t xml:space="preserve">                 the Android </w:t>
      </w:r>
      <w:proofErr w:type="spellStart"/>
      <w:r>
        <w:t>process</w:t>
      </w:r>
      <w:proofErr w:type="spellEnd"/>
      <w:r>
        <w:t xml:space="preserve"> </w:t>
      </w:r>
      <w:proofErr w:type="spellStart"/>
      <w:r>
        <w:t>has</w:t>
      </w:r>
      <w:proofErr w:type="spellEnd"/>
      <w:r>
        <w:t xml:space="preserve"> </w:t>
      </w:r>
      <w:proofErr w:type="spellStart"/>
      <w:r>
        <w:t>started</w:t>
      </w:r>
      <w:proofErr w:type="spellEnd"/>
      <w:r>
        <w:t xml:space="preserve">. </w:t>
      </w:r>
      <w:proofErr w:type="spellStart"/>
      <w:r>
        <w:t>This</w:t>
      </w:r>
      <w:proofErr w:type="spellEnd"/>
      <w:r>
        <w:t xml:space="preserve"> </w:t>
      </w:r>
      <w:proofErr w:type="spellStart"/>
      <w:r>
        <w:t>theme</w:t>
      </w:r>
      <w:proofErr w:type="spellEnd"/>
      <w:r>
        <w:t xml:space="preserve"> </w:t>
      </w:r>
      <w:proofErr w:type="spellStart"/>
      <w:r>
        <w:t>is</w:t>
      </w:r>
      <w:proofErr w:type="spellEnd"/>
      <w:r>
        <w:t xml:space="preserve"> </w:t>
      </w:r>
      <w:proofErr w:type="spellStart"/>
      <w:r>
        <w:t>visible</w:t>
      </w:r>
      <w:proofErr w:type="spellEnd"/>
      <w:r>
        <w:t xml:space="preserve"> to the user</w:t>
      </w:r>
    </w:p>
    <w:p w14:paraId="0895D174" w14:textId="77777777" w:rsidR="00AC132C" w:rsidRDefault="00AC132C" w:rsidP="00AC132C">
      <w:r>
        <w:t xml:space="preserve">                 </w:t>
      </w:r>
      <w:proofErr w:type="spellStart"/>
      <w:r>
        <w:t>while</w:t>
      </w:r>
      <w:proofErr w:type="spellEnd"/>
      <w:r>
        <w:t xml:space="preserve"> the Flutter UI </w:t>
      </w:r>
      <w:proofErr w:type="spellStart"/>
      <w:r>
        <w:t>initializes</w:t>
      </w:r>
      <w:proofErr w:type="spellEnd"/>
      <w:r>
        <w:t xml:space="preserve">. After </w:t>
      </w:r>
      <w:proofErr w:type="spellStart"/>
      <w:r>
        <w:t>that</w:t>
      </w:r>
      <w:proofErr w:type="spellEnd"/>
      <w:r>
        <w:t xml:space="preserve">, </w:t>
      </w:r>
      <w:proofErr w:type="spellStart"/>
      <w:r>
        <w:t>this</w:t>
      </w:r>
      <w:proofErr w:type="spellEnd"/>
      <w:r>
        <w:t xml:space="preserve"> </w:t>
      </w:r>
      <w:proofErr w:type="spellStart"/>
      <w:r>
        <w:t>theme</w:t>
      </w:r>
      <w:proofErr w:type="spellEnd"/>
      <w:r>
        <w:t xml:space="preserve"> </w:t>
      </w:r>
      <w:proofErr w:type="spellStart"/>
      <w:r>
        <w:t>continues</w:t>
      </w:r>
      <w:proofErr w:type="spellEnd"/>
    </w:p>
    <w:p w14:paraId="76911666" w14:textId="77777777" w:rsidR="00AC132C" w:rsidRDefault="00AC132C" w:rsidP="00AC132C">
      <w:r>
        <w:t xml:space="preserve">                 to determine the Window background </w:t>
      </w:r>
      <w:proofErr w:type="spellStart"/>
      <w:r>
        <w:t>behind</w:t>
      </w:r>
      <w:proofErr w:type="spellEnd"/>
      <w:r>
        <w:t xml:space="preserve"> the Flutter UI. --&gt;</w:t>
      </w:r>
    </w:p>
    <w:p w14:paraId="37152DEC" w14:textId="77777777" w:rsidR="00AC132C" w:rsidRDefault="00AC132C" w:rsidP="00AC132C">
      <w:r>
        <w:t xml:space="preserve">            &lt;meta-data</w:t>
      </w:r>
    </w:p>
    <w:p w14:paraId="428F906C" w14:textId="77777777" w:rsidR="00AC132C" w:rsidRDefault="00AC132C" w:rsidP="00AC132C">
      <w:r>
        <w:t xml:space="preserve">              </w:t>
      </w:r>
      <w:proofErr w:type="spellStart"/>
      <w:r>
        <w:t>android:name</w:t>
      </w:r>
      <w:proofErr w:type="spellEnd"/>
      <w:r>
        <w:t>="</w:t>
      </w:r>
      <w:proofErr w:type="spellStart"/>
      <w:proofErr w:type="gramStart"/>
      <w:r>
        <w:t>io.flutter</w:t>
      </w:r>
      <w:proofErr w:type="gramEnd"/>
      <w:r>
        <w:t>.embedding.android.NormalTheme</w:t>
      </w:r>
      <w:proofErr w:type="spellEnd"/>
      <w:r>
        <w:t>"</w:t>
      </w:r>
    </w:p>
    <w:p w14:paraId="18A46956" w14:textId="77777777" w:rsidR="00AC132C" w:rsidRDefault="00AC132C" w:rsidP="00AC132C">
      <w:r>
        <w:t xml:space="preserve">              </w:t>
      </w:r>
      <w:proofErr w:type="spellStart"/>
      <w:r>
        <w:t>android:resource</w:t>
      </w:r>
      <w:proofErr w:type="spellEnd"/>
      <w:r>
        <w:t>="@style/</w:t>
      </w:r>
      <w:proofErr w:type="spellStart"/>
      <w:r>
        <w:t>NormalTheme</w:t>
      </w:r>
      <w:proofErr w:type="spellEnd"/>
      <w:r>
        <w:t>"</w:t>
      </w:r>
    </w:p>
    <w:p w14:paraId="7669C382" w14:textId="77777777" w:rsidR="00AC132C" w:rsidRDefault="00AC132C" w:rsidP="00AC132C">
      <w:r>
        <w:t xml:space="preserve">              /&gt;</w:t>
      </w:r>
    </w:p>
    <w:p w14:paraId="527E4611" w14:textId="77777777" w:rsidR="00AC132C" w:rsidRDefault="00AC132C" w:rsidP="00AC132C">
      <w:r>
        <w:t xml:space="preserve">            </w:t>
      </w:r>
      <w:proofErr w:type="gramStart"/>
      <w:r>
        <w:t>&lt;!--</w:t>
      </w:r>
      <w:proofErr w:type="gramEnd"/>
      <w:r>
        <w:t xml:space="preserve"> Displays an Android </w:t>
      </w:r>
      <w:proofErr w:type="spellStart"/>
      <w:r>
        <w:t>View</w:t>
      </w:r>
      <w:proofErr w:type="spellEnd"/>
      <w:r>
        <w:t xml:space="preserve"> </w:t>
      </w:r>
      <w:proofErr w:type="spellStart"/>
      <w:r>
        <w:t>that</w:t>
      </w:r>
      <w:proofErr w:type="spellEnd"/>
      <w:r>
        <w:t xml:space="preserve"> </w:t>
      </w:r>
      <w:proofErr w:type="spellStart"/>
      <w:r>
        <w:t>continues</w:t>
      </w:r>
      <w:proofErr w:type="spellEnd"/>
      <w:r>
        <w:t xml:space="preserve"> </w:t>
      </w:r>
      <w:proofErr w:type="spellStart"/>
      <w:r>
        <w:t>showing</w:t>
      </w:r>
      <w:proofErr w:type="spellEnd"/>
      <w:r>
        <w:t xml:space="preserve"> the </w:t>
      </w:r>
      <w:proofErr w:type="spellStart"/>
      <w:r>
        <w:t>launch</w:t>
      </w:r>
      <w:proofErr w:type="spellEnd"/>
      <w:r>
        <w:t xml:space="preserve"> screen</w:t>
      </w:r>
    </w:p>
    <w:p w14:paraId="5152CD1F" w14:textId="77777777" w:rsidR="00AC132C" w:rsidRDefault="00AC132C" w:rsidP="00AC132C">
      <w:r>
        <w:t xml:space="preserve">                 </w:t>
      </w:r>
      <w:proofErr w:type="spellStart"/>
      <w:r>
        <w:t>Drawable</w:t>
      </w:r>
      <w:proofErr w:type="spellEnd"/>
      <w:r>
        <w:t xml:space="preserve"> </w:t>
      </w:r>
      <w:proofErr w:type="spellStart"/>
      <w:r>
        <w:t>until</w:t>
      </w:r>
      <w:proofErr w:type="spellEnd"/>
      <w:r>
        <w:t xml:space="preserve"> Flutter </w:t>
      </w:r>
      <w:proofErr w:type="spellStart"/>
      <w:r>
        <w:t>paints</w:t>
      </w:r>
      <w:proofErr w:type="spellEnd"/>
      <w:r>
        <w:t xml:space="preserve"> </w:t>
      </w:r>
      <w:proofErr w:type="spellStart"/>
      <w:r>
        <w:t>its</w:t>
      </w:r>
      <w:proofErr w:type="spellEnd"/>
      <w:r>
        <w:t xml:space="preserve"> first frame, </w:t>
      </w:r>
      <w:proofErr w:type="spellStart"/>
      <w:r>
        <w:t>then</w:t>
      </w:r>
      <w:proofErr w:type="spellEnd"/>
      <w:r>
        <w:t xml:space="preserve"> </w:t>
      </w:r>
      <w:proofErr w:type="spellStart"/>
      <w:r>
        <w:t>this</w:t>
      </w:r>
      <w:proofErr w:type="spellEnd"/>
      <w:r>
        <w:t xml:space="preserve"> splash</w:t>
      </w:r>
    </w:p>
    <w:p w14:paraId="7093FB05" w14:textId="77777777" w:rsidR="00AC132C" w:rsidRDefault="00AC132C" w:rsidP="00AC132C">
      <w:r>
        <w:t xml:space="preserve">                 screen </w:t>
      </w:r>
      <w:proofErr w:type="spellStart"/>
      <w:r>
        <w:t>fades</w:t>
      </w:r>
      <w:proofErr w:type="spellEnd"/>
      <w:r>
        <w:t xml:space="preserve"> out. A splash screen </w:t>
      </w:r>
      <w:proofErr w:type="spellStart"/>
      <w:r>
        <w:t>is</w:t>
      </w:r>
      <w:proofErr w:type="spellEnd"/>
      <w:r>
        <w:t xml:space="preserve"> </w:t>
      </w:r>
      <w:proofErr w:type="spellStart"/>
      <w:r>
        <w:t>useful</w:t>
      </w:r>
      <w:proofErr w:type="spellEnd"/>
      <w:r>
        <w:t xml:space="preserve"> to </w:t>
      </w:r>
      <w:proofErr w:type="spellStart"/>
      <w:r>
        <w:t>avoid</w:t>
      </w:r>
      <w:proofErr w:type="spellEnd"/>
      <w:r>
        <w:t xml:space="preserve"> </w:t>
      </w:r>
      <w:proofErr w:type="spellStart"/>
      <w:r>
        <w:t>any</w:t>
      </w:r>
      <w:proofErr w:type="spellEnd"/>
      <w:r>
        <w:t xml:space="preserve"> visual</w:t>
      </w:r>
    </w:p>
    <w:p w14:paraId="7811EA12" w14:textId="77777777" w:rsidR="00AC132C" w:rsidRDefault="00AC132C" w:rsidP="00AC132C">
      <w:r>
        <w:t xml:space="preserve">                 gap </w:t>
      </w:r>
      <w:proofErr w:type="spellStart"/>
      <w:r>
        <w:t>between</w:t>
      </w:r>
      <w:proofErr w:type="spellEnd"/>
      <w:r>
        <w:t xml:space="preserve"> the end of </w:t>
      </w:r>
      <w:proofErr w:type="spellStart"/>
      <w:r>
        <w:t>Android's</w:t>
      </w:r>
      <w:proofErr w:type="spellEnd"/>
      <w:r>
        <w:t xml:space="preserve"> </w:t>
      </w:r>
      <w:proofErr w:type="spellStart"/>
      <w:r>
        <w:t>launch</w:t>
      </w:r>
      <w:proofErr w:type="spellEnd"/>
      <w:r>
        <w:t xml:space="preserve"> screen and the painting of</w:t>
      </w:r>
    </w:p>
    <w:p w14:paraId="624DAD19" w14:textId="77777777" w:rsidR="00AC132C" w:rsidRDefault="00AC132C" w:rsidP="00AC132C">
      <w:r>
        <w:t xml:space="preserve">                 </w:t>
      </w:r>
      <w:proofErr w:type="spellStart"/>
      <w:r>
        <w:t>Flutter's</w:t>
      </w:r>
      <w:proofErr w:type="spellEnd"/>
      <w:r>
        <w:t xml:space="preserve"> first frame. --&gt;</w:t>
      </w:r>
    </w:p>
    <w:p w14:paraId="58F67BF6" w14:textId="77777777" w:rsidR="00AC132C" w:rsidRDefault="00AC132C" w:rsidP="00AC132C">
      <w:r>
        <w:t xml:space="preserve">            &lt;meta-data</w:t>
      </w:r>
    </w:p>
    <w:p w14:paraId="02FE6B15" w14:textId="77777777" w:rsidR="00AC132C" w:rsidRDefault="00AC132C" w:rsidP="00AC132C">
      <w:r>
        <w:t xml:space="preserve">              </w:t>
      </w:r>
      <w:proofErr w:type="spellStart"/>
      <w:r>
        <w:t>android:name</w:t>
      </w:r>
      <w:proofErr w:type="spellEnd"/>
      <w:r>
        <w:t>="</w:t>
      </w:r>
      <w:proofErr w:type="spellStart"/>
      <w:proofErr w:type="gramStart"/>
      <w:r>
        <w:t>io.flutter</w:t>
      </w:r>
      <w:proofErr w:type="gramEnd"/>
      <w:r>
        <w:t>.embedding.android.SplashScreenDrawable</w:t>
      </w:r>
      <w:proofErr w:type="spellEnd"/>
      <w:r>
        <w:t>"</w:t>
      </w:r>
    </w:p>
    <w:p w14:paraId="755EA884" w14:textId="77777777" w:rsidR="00AC132C" w:rsidRDefault="00AC132C" w:rsidP="00AC132C">
      <w:r>
        <w:t xml:space="preserve">              </w:t>
      </w:r>
      <w:proofErr w:type="spellStart"/>
      <w:r>
        <w:t>android:resource</w:t>
      </w:r>
      <w:proofErr w:type="spellEnd"/>
      <w:r>
        <w:t>="@</w:t>
      </w:r>
      <w:proofErr w:type="spellStart"/>
      <w:r>
        <w:t>drawable</w:t>
      </w:r>
      <w:proofErr w:type="spellEnd"/>
      <w:r>
        <w:t>/</w:t>
      </w:r>
      <w:proofErr w:type="spellStart"/>
      <w:r>
        <w:t>launch_background</w:t>
      </w:r>
      <w:proofErr w:type="spellEnd"/>
      <w:r>
        <w:t>"</w:t>
      </w:r>
    </w:p>
    <w:p w14:paraId="4B73D062" w14:textId="77777777" w:rsidR="00AC132C" w:rsidRDefault="00AC132C" w:rsidP="00AC132C">
      <w:r>
        <w:t xml:space="preserve">              /&gt;</w:t>
      </w:r>
    </w:p>
    <w:p w14:paraId="350E16E5" w14:textId="77777777" w:rsidR="00AC132C" w:rsidRDefault="00AC132C" w:rsidP="00AC132C">
      <w:r>
        <w:t xml:space="preserve">            &lt;</w:t>
      </w:r>
      <w:proofErr w:type="spellStart"/>
      <w:r>
        <w:t>intent</w:t>
      </w:r>
      <w:proofErr w:type="spellEnd"/>
      <w:r>
        <w:t>-filter&gt;</w:t>
      </w:r>
    </w:p>
    <w:p w14:paraId="78911A1E" w14:textId="77777777" w:rsidR="00AC132C" w:rsidRDefault="00AC132C" w:rsidP="00AC132C">
      <w:r>
        <w:t xml:space="preserve">                &lt;action </w:t>
      </w:r>
      <w:proofErr w:type="spellStart"/>
      <w:r>
        <w:t>android:name</w:t>
      </w:r>
      <w:proofErr w:type="spellEnd"/>
      <w:r>
        <w:t>="</w:t>
      </w:r>
      <w:proofErr w:type="spellStart"/>
      <w:proofErr w:type="gramStart"/>
      <w:r>
        <w:t>android.intent</w:t>
      </w:r>
      <w:proofErr w:type="gramEnd"/>
      <w:r>
        <w:t>.action.MAIN</w:t>
      </w:r>
      <w:proofErr w:type="spellEnd"/>
      <w:r>
        <w:t>"/&gt;</w:t>
      </w:r>
    </w:p>
    <w:p w14:paraId="71A3E350" w14:textId="77777777" w:rsidR="00AC132C" w:rsidRDefault="00AC132C" w:rsidP="00AC132C">
      <w:r>
        <w:t xml:space="preserve">                &lt;</w:t>
      </w:r>
      <w:proofErr w:type="spellStart"/>
      <w:r>
        <w:t>category</w:t>
      </w:r>
      <w:proofErr w:type="spellEnd"/>
      <w:r>
        <w:t xml:space="preserve"> </w:t>
      </w:r>
      <w:proofErr w:type="spellStart"/>
      <w:r>
        <w:t>android:name</w:t>
      </w:r>
      <w:proofErr w:type="spellEnd"/>
      <w:r>
        <w:t>="</w:t>
      </w:r>
      <w:proofErr w:type="spellStart"/>
      <w:proofErr w:type="gramStart"/>
      <w:r>
        <w:t>android.intent</w:t>
      </w:r>
      <w:proofErr w:type="gramEnd"/>
      <w:r>
        <w:t>.category.LAUNCHER</w:t>
      </w:r>
      <w:proofErr w:type="spellEnd"/>
      <w:r>
        <w:t>"/&gt;</w:t>
      </w:r>
    </w:p>
    <w:p w14:paraId="37545BFD" w14:textId="77777777" w:rsidR="00AC132C" w:rsidRDefault="00AC132C" w:rsidP="00AC132C">
      <w:r>
        <w:t xml:space="preserve">            &lt;/</w:t>
      </w:r>
      <w:proofErr w:type="spellStart"/>
      <w:r>
        <w:t>intent</w:t>
      </w:r>
      <w:proofErr w:type="spellEnd"/>
      <w:r>
        <w:t>-filter&gt;</w:t>
      </w:r>
    </w:p>
    <w:p w14:paraId="3A59D05A" w14:textId="77777777" w:rsidR="00AC132C" w:rsidRDefault="00AC132C" w:rsidP="00AC132C">
      <w:r>
        <w:t xml:space="preserve">            </w:t>
      </w:r>
      <w:proofErr w:type="gramStart"/>
      <w:r>
        <w:t>&lt;!--</w:t>
      </w:r>
      <w:proofErr w:type="gramEnd"/>
      <w:r>
        <w:t xml:space="preserve"> Deep linking --&gt;</w:t>
      </w:r>
    </w:p>
    <w:p w14:paraId="229AE590" w14:textId="77777777" w:rsidR="00AC132C" w:rsidRDefault="00AC132C" w:rsidP="00AC132C">
      <w:r>
        <w:t xml:space="preserve">            &lt;meta-data </w:t>
      </w:r>
      <w:proofErr w:type="spellStart"/>
      <w:r>
        <w:t>android:name</w:t>
      </w:r>
      <w:proofErr w:type="spellEnd"/>
      <w:r>
        <w:t>="</w:t>
      </w:r>
      <w:proofErr w:type="spellStart"/>
      <w:r>
        <w:t>flutter_deeplinking_enabled</w:t>
      </w:r>
      <w:proofErr w:type="spellEnd"/>
      <w:r>
        <w:t xml:space="preserve">" </w:t>
      </w:r>
      <w:proofErr w:type="spellStart"/>
      <w:r>
        <w:t>android:value</w:t>
      </w:r>
      <w:proofErr w:type="spellEnd"/>
      <w:r>
        <w:t>="</w:t>
      </w:r>
      <w:proofErr w:type="spellStart"/>
      <w:r>
        <w:t>true</w:t>
      </w:r>
      <w:proofErr w:type="spellEnd"/>
      <w:r>
        <w:t>" /&gt;</w:t>
      </w:r>
    </w:p>
    <w:p w14:paraId="2B658920" w14:textId="77777777" w:rsidR="00AC132C" w:rsidRDefault="00AC132C" w:rsidP="00AC132C">
      <w:r>
        <w:t xml:space="preserve">            &lt;</w:t>
      </w:r>
      <w:proofErr w:type="spellStart"/>
      <w:r>
        <w:t>intent</w:t>
      </w:r>
      <w:proofErr w:type="spellEnd"/>
      <w:r>
        <w:t xml:space="preserve">-filter </w:t>
      </w:r>
      <w:proofErr w:type="spellStart"/>
      <w:proofErr w:type="gramStart"/>
      <w:r>
        <w:t>android:autoVerify</w:t>
      </w:r>
      <w:proofErr w:type="spellEnd"/>
      <w:proofErr w:type="gramEnd"/>
      <w:r>
        <w:t>="</w:t>
      </w:r>
      <w:proofErr w:type="spellStart"/>
      <w:r>
        <w:t>true</w:t>
      </w:r>
      <w:proofErr w:type="spellEnd"/>
      <w:r>
        <w:t>"&gt;</w:t>
      </w:r>
    </w:p>
    <w:p w14:paraId="714A52DC" w14:textId="77777777" w:rsidR="00AC132C" w:rsidRDefault="00AC132C" w:rsidP="00AC132C">
      <w:r>
        <w:t xml:space="preserve">                &lt;action </w:t>
      </w:r>
      <w:proofErr w:type="spellStart"/>
      <w:r>
        <w:t>android:name</w:t>
      </w:r>
      <w:proofErr w:type="spellEnd"/>
      <w:r>
        <w:t>="</w:t>
      </w:r>
      <w:proofErr w:type="spellStart"/>
      <w:proofErr w:type="gramStart"/>
      <w:r>
        <w:t>android.intent</w:t>
      </w:r>
      <w:proofErr w:type="gramEnd"/>
      <w:r>
        <w:t>.action.VIEW</w:t>
      </w:r>
      <w:proofErr w:type="spellEnd"/>
      <w:r>
        <w:t>" /&gt;</w:t>
      </w:r>
    </w:p>
    <w:p w14:paraId="4B59B1A4" w14:textId="77777777" w:rsidR="00AC132C" w:rsidRDefault="00AC132C" w:rsidP="00AC132C">
      <w:r>
        <w:t xml:space="preserve">                &lt;</w:t>
      </w:r>
      <w:proofErr w:type="spellStart"/>
      <w:r>
        <w:t>category</w:t>
      </w:r>
      <w:proofErr w:type="spellEnd"/>
      <w:r>
        <w:t xml:space="preserve"> </w:t>
      </w:r>
      <w:proofErr w:type="spellStart"/>
      <w:r>
        <w:t>android:name</w:t>
      </w:r>
      <w:proofErr w:type="spellEnd"/>
      <w:r>
        <w:t>="</w:t>
      </w:r>
      <w:proofErr w:type="spellStart"/>
      <w:proofErr w:type="gramStart"/>
      <w:r>
        <w:t>android.intent</w:t>
      </w:r>
      <w:proofErr w:type="gramEnd"/>
      <w:r>
        <w:t>.category.DEFAULT</w:t>
      </w:r>
      <w:proofErr w:type="spellEnd"/>
      <w:r>
        <w:t>" /&gt;</w:t>
      </w:r>
    </w:p>
    <w:p w14:paraId="4B00B3D3" w14:textId="77777777" w:rsidR="00AC132C" w:rsidRDefault="00AC132C" w:rsidP="00AC132C">
      <w:r>
        <w:t xml:space="preserve">                &lt;</w:t>
      </w:r>
      <w:proofErr w:type="spellStart"/>
      <w:r>
        <w:t>category</w:t>
      </w:r>
      <w:proofErr w:type="spellEnd"/>
      <w:r>
        <w:t xml:space="preserve"> </w:t>
      </w:r>
      <w:proofErr w:type="spellStart"/>
      <w:r>
        <w:t>android:name</w:t>
      </w:r>
      <w:proofErr w:type="spellEnd"/>
      <w:r>
        <w:t>="</w:t>
      </w:r>
      <w:proofErr w:type="spellStart"/>
      <w:proofErr w:type="gramStart"/>
      <w:r>
        <w:t>android.intent</w:t>
      </w:r>
      <w:proofErr w:type="gramEnd"/>
      <w:r>
        <w:t>.category.BROWSABLE</w:t>
      </w:r>
      <w:proofErr w:type="spellEnd"/>
      <w:r>
        <w:t>" /&gt;</w:t>
      </w:r>
    </w:p>
    <w:p w14:paraId="74FF77EC" w14:textId="77777777" w:rsidR="00AC132C" w:rsidRDefault="00AC132C" w:rsidP="00AC132C">
      <w:r>
        <w:t xml:space="preserve">                &lt;data </w:t>
      </w:r>
      <w:proofErr w:type="spellStart"/>
      <w:proofErr w:type="gramStart"/>
      <w:r>
        <w:t>android:scheme</w:t>
      </w:r>
      <w:proofErr w:type="spellEnd"/>
      <w:proofErr w:type="gramEnd"/>
      <w:r>
        <w:t>="</w:t>
      </w:r>
      <w:proofErr w:type="spellStart"/>
      <w:r>
        <w:t>evaluateperformanceapp</w:t>
      </w:r>
      <w:proofErr w:type="spellEnd"/>
      <w:r>
        <w:t xml:space="preserve">" </w:t>
      </w:r>
      <w:proofErr w:type="spellStart"/>
      <w:r>
        <w:t>android:host</w:t>
      </w:r>
      <w:proofErr w:type="spellEnd"/>
      <w:r>
        <w:t>="evaluateperformanceapp.com" /&gt;</w:t>
      </w:r>
    </w:p>
    <w:p w14:paraId="07A88383" w14:textId="77777777" w:rsidR="00AC132C" w:rsidRDefault="00AC132C" w:rsidP="00AC132C">
      <w:r>
        <w:lastRenderedPageBreak/>
        <w:t xml:space="preserve">            &lt;/</w:t>
      </w:r>
      <w:proofErr w:type="spellStart"/>
      <w:r>
        <w:t>intent</w:t>
      </w:r>
      <w:proofErr w:type="spellEnd"/>
      <w:r>
        <w:t>-filter&gt;</w:t>
      </w:r>
    </w:p>
    <w:p w14:paraId="66C9E5EB" w14:textId="77777777" w:rsidR="00AC132C" w:rsidRDefault="00AC132C" w:rsidP="00AC132C"/>
    <w:p w14:paraId="6A866473" w14:textId="77777777" w:rsidR="00AC132C" w:rsidRDefault="00AC132C" w:rsidP="00AC132C">
      <w:r>
        <w:t xml:space="preserve">        &lt;/activity&gt;</w:t>
      </w:r>
    </w:p>
    <w:p w14:paraId="40C88830" w14:textId="77777777" w:rsidR="00AC132C" w:rsidRDefault="00AC132C" w:rsidP="00AC132C"/>
    <w:p w14:paraId="681D6F4E" w14:textId="77777777" w:rsidR="00AC132C" w:rsidRDefault="00AC132C" w:rsidP="00AC132C">
      <w:r>
        <w:t xml:space="preserve">        </w:t>
      </w:r>
      <w:proofErr w:type="gramStart"/>
      <w:r>
        <w:t>&lt;!--</w:t>
      </w:r>
      <w:proofErr w:type="gramEnd"/>
      <w:r>
        <w:t xml:space="preserve"> </w:t>
      </w:r>
      <w:proofErr w:type="spellStart"/>
      <w:r>
        <w:t>Don't</w:t>
      </w:r>
      <w:proofErr w:type="spellEnd"/>
      <w:r>
        <w:t xml:space="preserve"> delete the meta-data </w:t>
      </w:r>
      <w:proofErr w:type="spellStart"/>
      <w:r>
        <w:t>below</w:t>
      </w:r>
      <w:proofErr w:type="spellEnd"/>
      <w:r>
        <w:t>.</w:t>
      </w:r>
    </w:p>
    <w:p w14:paraId="4C43E352" w14:textId="77777777" w:rsidR="00AC132C" w:rsidRDefault="00AC132C" w:rsidP="00AC132C">
      <w:r>
        <w:t xml:space="preserve">             </w:t>
      </w:r>
      <w:proofErr w:type="spellStart"/>
      <w:r>
        <w:t>This</w:t>
      </w:r>
      <w:proofErr w:type="spellEnd"/>
      <w:r>
        <w:t xml:space="preserve"> </w:t>
      </w:r>
      <w:proofErr w:type="spellStart"/>
      <w:r>
        <w:t>is</w:t>
      </w:r>
      <w:proofErr w:type="spellEnd"/>
      <w:r>
        <w:t xml:space="preserve"> </w:t>
      </w:r>
      <w:proofErr w:type="spellStart"/>
      <w:r>
        <w:t>used</w:t>
      </w:r>
      <w:proofErr w:type="spellEnd"/>
      <w:r>
        <w:t xml:space="preserve"> by the Flutter tool to generate GeneratedPluginRegistrant.java --&gt;</w:t>
      </w:r>
    </w:p>
    <w:p w14:paraId="63748E6A" w14:textId="77777777" w:rsidR="00AC132C" w:rsidRDefault="00AC132C" w:rsidP="00AC132C">
      <w:r>
        <w:t xml:space="preserve">        &lt;meta-data</w:t>
      </w:r>
    </w:p>
    <w:p w14:paraId="0988593E" w14:textId="77777777" w:rsidR="00AC132C" w:rsidRDefault="00AC132C" w:rsidP="00AC132C">
      <w:r>
        <w:t xml:space="preserve">            </w:t>
      </w:r>
      <w:proofErr w:type="spellStart"/>
      <w:r>
        <w:t>android:name</w:t>
      </w:r>
      <w:proofErr w:type="spellEnd"/>
      <w:r>
        <w:t>="</w:t>
      </w:r>
      <w:proofErr w:type="spellStart"/>
      <w:r>
        <w:t>flutterEmbedding</w:t>
      </w:r>
      <w:proofErr w:type="spellEnd"/>
      <w:r>
        <w:t>"</w:t>
      </w:r>
    </w:p>
    <w:p w14:paraId="4ED4661B" w14:textId="77777777" w:rsidR="00AC132C" w:rsidRDefault="00AC132C" w:rsidP="00AC132C">
      <w:r>
        <w:t xml:space="preserve">            </w:t>
      </w:r>
      <w:proofErr w:type="spellStart"/>
      <w:r>
        <w:t>android:value</w:t>
      </w:r>
      <w:proofErr w:type="spellEnd"/>
      <w:r>
        <w:t>="2" /&gt;</w:t>
      </w:r>
    </w:p>
    <w:p w14:paraId="455DF7B2" w14:textId="77777777" w:rsidR="00AC132C" w:rsidRDefault="00AC132C" w:rsidP="00AC132C"/>
    <w:p w14:paraId="40F431FE" w14:textId="77777777" w:rsidR="00AC132C" w:rsidRDefault="00AC132C" w:rsidP="00AC132C">
      <w:r>
        <w:t xml:space="preserve">    &lt;/</w:t>
      </w:r>
      <w:proofErr w:type="spellStart"/>
      <w:r>
        <w:t>application</w:t>
      </w:r>
      <w:proofErr w:type="spellEnd"/>
      <w:r>
        <w:t>&gt;</w:t>
      </w:r>
    </w:p>
    <w:p w14:paraId="732EBE4E" w14:textId="77777777" w:rsidR="00AC132C" w:rsidRDefault="00AC132C" w:rsidP="00AC132C">
      <w:r>
        <w:t>&lt;/</w:t>
      </w:r>
      <w:proofErr w:type="spellStart"/>
      <w:r>
        <w:t>manifest</w:t>
      </w:r>
      <w:proofErr w:type="spellEnd"/>
      <w:r>
        <w:t>&gt;</w:t>
      </w:r>
    </w:p>
    <w:p w14:paraId="634798CA" w14:textId="77777777" w:rsidR="00AC132C" w:rsidRDefault="00AC132C" w:rsidP="00AC132C">
      <w:r>
        <w:t>```</w:t>
      </w:r>
    </w:p>
    <w:p w14:paraId="4CBD714C" w14:textId="77777777" w:rsidR="00AC132C" w:rsidRDefault="00AC132C" w:rsidP="00AC132C"/>
    <w:p w14:paraId="1AB04A60" w14:textId="77777777" w:rsidR="00AC132C" w:rsidRDefault="00AC132C" w:rsidP="00AC132C">
      <w:r>
        <w:t>### Descrizione</w:t>
      </w:r>
    </w:p>
    <w:p w14:paraId="78220F93" w14:textId="77777777" w:rsidR="00AC132C" w:rsidRDefault="00AC132C" w:rsidP="00AC132C"/>
    <w:p w14:paraId="4DBC7E47" w14:textId="77777777" w:rsidR="00AC132C" w:rsidRDefault="00AC132C" w:rsidP="00AC132C">
      <w:r>
        <w:t>- **Permessi**</w:t>
      </w:r>
    </w:p>
    <w:p w14:paraId="534537A5" w14:textId="77777777" w:rsidR="00AC132C" w:rsidRDefault="00AC132C" w:rsidP="00AC132C">
      <w:r>
        <w:t xml:space="preserve">  - `&lt;</w:t>
      </w:r>
      <w:proofErr w:type="spellStart"/>
      <w:r>
        <w:t>uses-permission</w:t>
      </w:r>
      <w:proofErr w:type="spellEnd"/>
      <w:r>
        <w:t xml:space="preserve"> </w:t>
      </w:r>
      <w:proofErr w:type="spellStart"/>
      <w:r>
        <w:t>android:name</w:t>
      </w:r>
      <w:proofErr w:type="spellEnd"/>
      <w:r>
        <w:t>="</w:t>
      </w:r>
      <w:proofErr w:type="spellStart"/>
      <w:proofErr w:type="gramStart"/>
      <w:r>
        <w:t>android.permission</w:t>
      </w:r>
      <w:proofErr w:type="gramEnd"/>
      <w:r>
        <w:t>.INTERNET</w:t>
      </w:r>
      <w:proofErr w:type="spellEnd"/>
      <w:r>
        <w:t>"/&gt;`: Permette all'app di accedere a Internet.</w:t>
      </w:r>
    </w:p>
    <w:p w14:paraId="21748438" w14:textId="77777777" w:rsidR="00AC132C" w:rsidRDefault="00AC132C" w:rsidP="00AC132C"/>
    <w:p w14:paraId="0E011291" w14:textId="77777777" w:rsidR="00AC132C" w:rsidRDefault="00AC132C" w:rsidP="00AC132C">
      <w:r>
        <w:t>- **Applicazione**</w:t>
      </w:r>
    </w:p>
    <w:p w14:paraId="5A31FD52" w14:textId="77777777" w:rsidR="00AC132C" w:rsidRDefault="00AC132C" w:rsidP="00AC132C">
      <w:r>
        <w:t xml:space="preserve">  - **`</w:t>
      </w:r>
      <w:proofErr w:type="spellStart"/>
      <w:proofErr w:type="gramStart"/>
      <w:r>
        <w:t>android:label</w:t>
      </w:r>
      <w:proofErr w:type="spellEnd"/>
      <w:proofErr w:type="gramEnd"/>
      <w:r>
        <w:t>`**: Imposta l'etichetta dell'app come "</w:t>
      </w:r>
      <w:proofErr w:type="spellStart"/>
      <w:r>
        <w:t>evaluatePerformanceApp</w:t>
      </w:r>
      <w:proofErr w:type="spellEnd"/>
      <w:r>
        <w:t>".</w:t>
      </w:r>
    </w:p>
    <w:p w14:paraId="4AD018EA" w14:textId="77777777" w:rsidR="00AC132C" w:rsidRDefault="00AC132C" w:rsidP="00AC132C">
      <w:r>
        <w:t xml:space="preserve">  - **`</w:t>
      </w:r>
      <w:proofErr w:type="spellStart"/>
      <w:proofErr w:type="gramStart"/>
      <w:r>
        <w:t>android:icon</w:t>
      </w:r>
      <w:proofErr w:type="spellEnd"/>
      <w:proofErr w:type="gramEnd"/>
      <w:r>
        <w:t>`**: Imposta l'icona dell'app.</w:t>
      </w:r>
    </w:p>
    <w:p w14:paraId="2C58B8F4" w14:textId="77777777" w:rsidR="00AC132C" w:rsidRDefault="00AC132C" w:rsidP="00AC132C">
      <w:r>
        <w:t xml:space="preserve">  - **`</w:t>
      </w:r>
      <w:proofErr w:type="spellStart"/>
      <w:proofErr w:type="gramStart"/>
      <w:r>
        <w:t>android:requestLegacyExternalStorage</w:t>
      </w:r>
      <w:proofErr w:type="spellEnd"/>
      <w:proofErr w:type="gramEnd"/>
      <w:r>
        <w:t>`**: Richiede l'uso dell'archiviazione legacy.</w:t>
      </w:r>
    </w:p>
    <w:p w14:paraId="62BC2A5A" w14:textId="77777777" w:rsidR="00AC132C" w:rsidRDefault="00AC132C" w:rsidP="00AC132C"/>
    <w:p w14:paraId="67B1A3FF" w14:textId="77777777" w:rsidR="00AC132C" w:rsidRDefault="00AC132C" w:rsidP="00AC132C">
      <w:r>
        <w:t>- **Attività Principale (`</w:t>
      </w:r>
      <w:proofErr w:type="spellStart"/>
      <w:r>
        <w:t>MainActivity</w:t>
      </w:r>
      <w:proofErr w:type="spellEnd"/>
      <w:proofErr w:type="gramStart"/>
      <w:r>
        <w:t>`)*</w:t>
      </w:r>
      <w:proofErr w:type="gramEnd"/>
      <w:r>
        <w:t>*</w:t>
      </w:r>
    </w:p>
    <w:p w14:paraId="24ED5DA8" w14:textId="77777777" w:rsidR="00AC132C" w:rsidRDefault="00AC132C" w:rsidP="00AC132C">
      <w:r>
        <w:t xml:space="preserve">  - **`</w:t>
      </w:r>
      <w:proofErr w:type="spellStart"/>
      <w:r>
        <w:t>android:name</w:t>
      </w:r>
      <w:proofErr w:type="spellEnd"/>
      <w:r>
        <w:t>`**: Specifica il nome della classe attività principale.</w:t>
      </w:r>
    </w:p>
    <w:p w14:paraId="412EBEB6" w14:textId="77777777" w:rsidR="00AC132C" w:rsidRDefault="00AC132C" w:rsidP="00AC132C">
      <w:r>
        <w:t xml:space="preserve">  - **`</w:t>
      </w:r>
      <w:proofErr w:type="spellStart"/>
      <w:proofErr w:type="gramStart"/>
      <w:r>
        <w:t>android:exported</w:t>
      </w:r>
      <w:proofErr w:type="spellEnd"/>
      <w:proofErr w:type="gramEnd"/>
      <w:r>
        <w:t>`**: Permette l'esportazione dell'attività.</w:t>
      </w:r>
    </w:p>
    <w:p w14:paraId="39572D4D" w14:textId="77777777" w:rsidR="00AC132C" w:rsidRDefault="00AC132C" w:rsidP="00AC132C">
      <w:r>
        <w:t xml:space="preserve">  - **`</w:t>
      </w:r>
      <w:proofErr w:type="spellStart"/>
      <w:proofErr w:type="gramStart"/>
      <w:r>
        <w:t>android:launchMode</w:t>
      </w:r>
      <w:proofErr w:type="spellEnd"/>
      <w:proofErr w:type="gramEnd"/>
      <w:r>
        <w:t>`**: Imposta la modalità di lancio `</w:t>
      </w:r>
      <w:proofErr w:type="spellStart"/>
      <w:r>
        <w:t>singleTop</w:t>
      </w:r>
      <w:proofErr w:type="spellEnd"/>
      <w:r>
        <w:t>`.</w:t>
      </w:r>
    </w:p>
    <w:p w14:paraId="6071AD00" w14:textId="77777777" w:rsidR="00AC132C" w:rsidRDefault="00AC132C" w:rsidP="00AC132C">
      <w:r>
        <w:t xml:space="preserve">  - **`</w:t>
      </w:r>
      <w:proofErr w:type="spellStart"/>
      <w:proofErr w:type="gramStart"/>
      <w:r>
        <w:t>android:theme</w:t>
      </w:r>
      <w:proofErr w:type="spellEnd"/>
      <w:proofErr w:type="gramEnd"/>
      <w:r>
        <w:t>`**: Imposta il tema di lancio.</w:t>
      </w:r>
    </w:p>
    <w:p w14:paraId="0406C487" w14:textId="77777777" w:rsidR="00AC132C" w:rsidRDefault="00AC132C" w:rsidP="00AC132C">
      <w:r>
        <w:t xml:space="preserve">  - **`</w:t>
      </w:r>
      <w:proofErr w:type="spellStart"/>
      <w:proofErr w:type="gramStart"/>
      <w:r>
        <w:t>android:configChanges</w:t>
      </w:r>
      <w:proofErr w:type="spellEnd"/>
      <w:proofErr w:type="gramEnd"/>
      <w:r>
        <w:t>`**: Specifica le modifiche di configurazione gestite dall'attività.</w:t>
      </w:r>
    </w:p>
    <w:p w14:paraId="12AE1542" w14:textId="77777777" w:rsidR="00AC132C" w:rsidRDefault="00AC132C" w:rsidP="00AC132C">
      <w:r>
        <w:t xml:space="preserve">  - **`</w:t>
      </w:r>
      <w:proofErr w:type="spellStart"/>
      <w:proofErr w:type="gramStart"/>
      <w:r>
        <w:t>android:hardwareAccelerated</w:t>
      </w:r>
      <w:proofErr w:type="spellEnd"/>
      <w:proofErr w:type="gramEnd"/>
      <w:r>
        <w:t>`**: Abilita l'accelerazione hardware.</w:t>
      </w:r>
    </w:p>
    <w:p w14:paraId="3B7250E1" w14:textId="77777777" w:rsidR="00AC132C" w:rsidRDefault="00AC132C" w:rsidP="00AC132C">
      <w:r>
        <w:t xml:space="preserve">  - **`</w:t>
      </w:r>
      <w:proofErr w:type="spellStart"/>
      <w:proofErr w:type="gramStart"/>
      <w:r>
        <w:t>android:windowSoftInputMode</w:t>
      </w:r>
      <w:proofErr w:type="spellEnd"/>
      <w:proofErr w:type="gramEnd"/>
      <w:r>
        <w:t>`**: Imposta la modalità del soft input.</w:t>
      </w:r>
    </w:p>
    <w:p w14:paraId="2B95A1A7" w14:textId="77777777" w:rsidR="00AC132C" w:rsidRDefault="00AC132C" w:rsidP="00AC132C"/>
    <w:p w14:paraId="26675C4F" w14:textId="77777777" w:rsidR="00AC132C" w:rsidRDefault="00AC132C" w:rsidP="00AC132C">
      <w:r>
        <w:t>- **Meta-dati**</w:t>
      </w:r>
    </w:p>
    <w:p w14:paraId="664D17F7" w14:textId="77777777" w:rsidR="00AC132C" w:rsidRDefault="00AC132C" w:rsidP="00AC132C">
      <w:r>
        <w:t xml:space="preserve">  - **`</w:t>
      </w:r>
      <w:proofErr w:type="spellStart"/>
      <w:proofErr w:type="gramStart"/>
      <w:r>
        <w:t>io.flutter</w:t>
      </w:r>
      <w:proofErr w:type="gramEnd"/>
      <w:r>
        <w:t>.embedding.android.NormalTheme</w:t>
      </w:r>
      <w:proofErr w:type="spellEnd"/>
      <w:r>
        <w:t>`**: Specifica il tema normale.</w:t>
      </w:r>
    </w:p>
    <w:p w14:paraId="369D53B2" w14:textId="77777777" w:rsidR="00AC132C" w:rsidRDefault="00AC132C" w:rsidP="00AC132C">
      <w:r>
        <w:t xml:space="preserve">  - **`</w:t>
      </w:r>
      <w:proofErr w:type="spellStart"/>
      <w:proofErr w:type="gramStart"/>
      <w:r>
        <w:t>io.flutter</w:t>
      </w:r>
      <w:proofErr w:type="gramEnd"/>
      <w:r>
        <w:t>.embedding.android.SplashScreenDrawable</w:t>
      </w:r>
      <w:proofErr w:type="spellEnd"/>
      <w:r>
        <w:t xml:space="preserve">`**: Specifica il </w:t>
      </w:r>
      <w:proofErr w:type="spellStart"/>
      <w:r>
        <w:t>drawable</w:t>
      </w:r>
      <w:proofErr w:type="spellEnd"/>
      <w:r>
        <w:t xml:space="preserve"> della schermata di avvio.</w:t>
      </w:r>
    </w:p>
    <w:p w14:paraId="4CA09BE5" w14:textId="77777777" w:rsidR="00AC132C" w:rsidRDefault="00AC132C" w:rsidP="00AC132C"/>
    <w:p w14:paraId="48897DED" w14:textId="77777777" w:rsidR="00AC132C" w:rsidRDefault="00AC132C" w:rsidP="00AC132C">
      <w:r>
        <w:t>- **</w:t>
      </w:r>
      <w:proofErr w:type="spellStart"/>
      <w:r>
        <w:t>Intent</w:t>
      </w:r>
      <w:proofErr w:type="spellEnd"/>
      <w:r>
        <w:t xml:space="preserve"> Filters**</w:t>
      </w:r>
    </w:p>
    <w:p w14:paraId="5DB0CFDA" w14:textId="77777777" w:rsidR="00AC132C" w:rsidRDefault="00AC132C" w:rsidP="00AC132C">
      <w:r>
        <w:t xml:space="preserve">  - **`</w:t>
      </w:r>
      <w:proofErr w:type="spellStart"/>
      <w:proofErr w:type="gramStart"/>
      <w:r>
        <w:t>android.intent</w:t>
      </w:r>
      <w:proofErr w:type="gramEnd"/>
      <w:r>
        <w:t>.action.MAIN</w:t>
      </w:r>
      <w:proofErr w:type="spellEnd"/>
      <w:r>
        <w:t>`** e **`</w:t>
      </w:r>
      <w:proofErr w:type="spellStart"/>
      <w:r>
        <w:t>android.intent.category.LAUNCHER</w:t>
      </w:r>
      <w:proofErr w:type="spellEnd"/>
      <w:r>
        <w:t>`**: Definiscono l'intento principale e la categoria di avvio.</w:t>
      </w:r>
    </w:p>
    <w:p w14:paraId="6322C778" w14:textId="77777777" w:rsidR="00AC132C" w:rsidRDefault="00AC132C" w:rsidP="00AC132C">
      <w:r>
        <w:t xml:space="preserve">  - **Deep Linking**: Abilita il deep linking per l'app.</w:t>
      </w:r>
    </w:p>
    <w:p w14:paraId="484B284D" w14:textId="77777777" w:rsidR="00AC132C" w:rsidRDefault="00AC132C" w:rsidP="00AC132C"/>
    <w:p w14:paraId="2092195D" w14:textId="6097DEB7" w:rsidR="00AC132C" w:rsidRDefault="00AC132C" w:rsidP="00AC132C">
      <w:r>
        <w:t xml:space="preserve">Puoi visualizzare ulteriormente il file direttamente su GitHub utilizzando [questo </w:t>
      </w:r>
      <w:proofErr w:type="gramStart"/>
      <w:r>
        <w:t>link](</w:t>
      </w:r>
      <w:proofErr w:type="gramEnd"/>
      <w:r w:rsidR="00B3445C">
        <w:fldChar w:fldCharType="begin"/>
      </w:r>
      <w:r w:rsidR="00B3445C">
        <w:instrText>HYPERLINK "</w:instrText>
      </w:r>
      <w:r w:rsidR="00B3445C">
        <w:instrText>https://github.com/arizzo86/evaluate_performance_app/blob/main/android/app/src/main/AndroidManifest.xml</w:instrText>
      </w:r>
      <w:r w:rsidR="00B3445C">
        <w:instrText>"</w:instrText>
      </w:r>
      <w:r w:rsidR="00B3445C">
        <w:fldChar w:fldCharType="separate"/>
      </w:r>
      <w:r w:rsidR="00B3445C" w:rsidRPr="00C40DB6">
        <w:rPr>
          <w:rStyle w:val="Collegamentoipertestuale"/>
        </w:rPr>
        <w:t>https://github.com/arizzo86/evaluate_performance_app/blob/main/android/app/src/main/AndroidManifest.xml</w:t>
      </w:r>
      <w:r w:rsidR="00B3445C">
        <w:fldChar w:fldCharType="end"/>
      </w:r>
      <w:r>
        <w:t>).</w:t>
      </w:r>
    </w:p>
    <w:p w14:paraId="79566E9A" w14:textId="77777777" w:rsidR="00B3445C" w:rsidRDefault="00B3445C" w:rsidP="00AC132C"/>
    <w:p w14:paraId="2285EB4E" w14:textId="77777777" w:rsidR="00B3445C" w:rsidRDefault="00B3445C" w:rsidP="00AC132C"/>
    <w:p w14:paraId="63F36DFA" w14:textId="77777777" w:rsidR="00B3445C" w:rsidRDefault="00B3445C" w:rsidP="00AC132C"/>
    <w:p w14:paraId="1E53A6B9" w14:textId="186D666B" w:rsidR="00B3445C" w:rsidRDefault="00B3445C" w:rsidP="00AC132C">
      <w:proofErr w:type="spellStart"/>
      <w:r w:rsidRPr="00B3445C">
        <w:t>android</w:t>
      </w:r>
      <w:proofErr w:type="spellEnd"/>
      <w:r w:rsidRPr="00B3445C">
        <w:t>/app/</w:t>
      </w:r>
      <w:proofErr w:type="spellStart"/>
      <w:r w:rsidRPr="00B3445C">
        <w:t>build.gradle</w:t>
      </w:r>
      <w:proofErr w:type="spellEnd"/>
    </w:p>
    <w:p w14:paraId="4806C314" w14:textId="77777777" w:rsidR="00B3445C" w:rsidRDefault="00B3445C" w:rsidP="00AC132C"/>
    <w:p w14:paraId="2B8801DC" w14:textId="77777777" w:rsidR="00417C1D" w:rsidRDefault="00417C1D" w:rsidP="00417C1D">
      <w:r>
        <w:t>Ecco il contenuto del file `</w:t>
      </w:r>
      <w:proofErr w:type="spellStart"/>
      <w:proofErr w:type="gramStart"/>
      <w:r>
        <w:t>build.gradle</w:t>
      </w:r>
      <w:proofErr w:type="spellEnd"/>
      <w:proofErr w:type="gramEnd"/>
      <w:r>
        <w:t>` per il modulo `</w:t>
      </w:r>
      <w:proofErr w:type="spellStart"/>
      <w:r>
        <w:t>android</w:t>
      </w:r>
      <w:proofErr w:type="spellEnd"/>
      <w:r>
        <w:t>/app` del progetto [evaluate_performance_app](https://github.com/arizzo86/evaluate_performance_app/blob/main/android/app/build.gradle):</w:t>
      </w:r>
    </w:p>
    <w:p w14:paraId="1BBC2745" w14:textId="77777777" w:rsidR="00417C1D" w:rsidRDefault="00417C1D" w:rsidP="00417C1D"/>
    <w:p w14:paraId="1C3B4D72" w14:textId="77777777" w:rsidR="00417C1D" w:rsidRDefault="00417C1D" w:rsidP="00417C1D">
      <w:r>
        <w:t>### Contenuto del File</w:t>
      </w:r>
    </w:p>
    <w:p w14:paraId="2A16DDEA" w14:textId="77777777" w:rsidR="00417C1D" w:rsidRDefault="00417C1D" w:rsidP="00417C1D"/>
    <w:p w14:paraId="4A4C2922" w14:textId="77777777" w:rsidR="00417C1D" w:rsidRDefault="00417C1D" w:rsidP="00417C1D">
      <w:r>
        <w:t>```</w:t>
      </w:r>
      <w:proofErr w:type="spellStart"/>
      <w:r>
        <w:t>gradle</w:t>
      </w:r>
      <w:proofErr w:type="spellEnd"/>
    </w:p>
    <w:p w14:paraId="66D2CFFF" w14:textId="77777777" w:rsidR="00417C1D" w:rsidRDefault="00417C1D" w:rsidP="00417C1D">
      <w:r>
        <w:t>plugins {</w:t>
      </w:r>
    </w:p>
    <w:p w14:paraId="408250E3" w14:textId="77777777" w:rsidR="00417C1D" w:rsidRDefault="00417C1D" w:rsidP="00417C1D">
      <w:r>
        <w:t xml:space="preserve">    id "</w:t>
      </w:r>
      <w:proofErr w:type="spellStart"/>
      <w:proofErr w:type="gramStart"/>
      <w:r>
        <w:t>com.android</w:t>
      </w:r>
      <w:proofErr w:type="gramEnd"/>
      <w:r>
        <w:t>.application</w:t>
      </w:r>
      <w:proofErr w:type="spellEnd"/>
      <w:r>
        <w:t>"</w:t>
      </w:r>
    </w:p>
    <w:p w14:paraId="6265F9D7" w14:textId="77777777" w:rsidR="00417C1D" w:rsidRDefault="00417C1D" w:rsidP="00417C1D">
      <w:r>
        <w:t xml:space="preserve">    id "</w:t>
      </w:r>
      <w:proofErr w:type="spellStart"/>
      <w:r>
        <w:t>kotlin-android</w:t>
      </w:r>
      <w:proofErr w:type="spellEnd"/>
      <w:r>
        <w:t>"</w:t>
      </w:r>
    </w:p>
    <w:p w14:paraId="7D2EA417" w14:textId="77777777" w:rsidR="00417C1D" w:rsidRDefault="00417C1D" w:rsidP="00417C1D">
      <w:r>
        <w:t xml:space="preserve">    id "</w:t>
      </w:r>
      <w:proofErr w:type="spellStart"/>
      <w:proofErr w:type="gramStart"/>
      <w:r>
        <w:t>dev.flutter</w:t>
      </w:r>
      <w:proofErr w:type="gramEnd"/>
      <w:r>
        <w:t>.flutter</w:t>
      </w:r>
      <w:proofErr w:type="spellEnd"/>
      <w:r>
        <w:t>-</w:t>
      </w:r>
      <w:proofErr w:type="spellStart"/>
      <w:r>
        <w:t>gradle</w:t>
      </w:r>
      <w:proofErr w:type="spellEnd"/>
      <w:r>
        <w:t>-plugin"</w:t>
      </w:r>
    </w:p>
    <w:p w14:paraId="0159F148" w14:textId="77777777" w:rsidR="00417C1D" w:rsidRDefault="00417C1D" w:rsidP="00417C1D">
      <w:r>
        <w:t>}</w:t>
      </w:r>
    </w:p>
    <w:p w14:paraId="728A126C" w14:textId="77777777" w:rsidR="00417C1D" w:rsidRDefault="00417C1D" w:rsidP="00417C1D"/>
    <w:p w14:paraId="35F1AD13" w14:textId="77777777" w:rsidR="00417C1D" w:rsidRDefault="00417C1D" w:rsidP="00417C1D">
      <w:proofErr w:type="spellStart"/>
      <w:r>
        <w:t>def</w:t>
      </w:r>
      <w:proofErr w:type="spellEnd"/>
      <w:r>
        <w:t xml:space="preserve"> </w:t>
      </w:r>
      <w:proofErr w:type="spellStart"/>
      <w:r>
        <w:t>localProperties</w:t>
      </w:r>
      <w:proofErr w:type="spellEnd"/>
      <w:r>
        <w:t xml:space="preserve"> = new </w:t>
      </w:r>
      <w:proofErr w:type="spellStart"/>
      <w:proofErr w:type="gramStart"/>
      <w:r>
        <w:t>Properties</w:t>
      </w:r>
      <w:proofErr w:type="spellEnd"/>
      <w:r>
        <w:t>(</w:t>
      </w:r>
      <w:proofErr w:type="gramEnd"/>
      <w:r>
        <w:t>)</w:t>
      </w:r>
    </w:p>
    <w:p w14:paraId="1389903D" w14:textId="77777777" w:rsidR="00417C1D" w:rsidRDefault="00417C1D" w:rsidP="00417C1D">
      <w:proofErr w:type="spellStart"/>
      <w:r>
        <w:t>def</w:t>
      </w:r>
      <w:proofErr w:type="spellEnd"/>
      <w:r>
        <w:t xml:space="preserve"> </w:t>
      </w:r>
      <w:proofErr w:type="spellStart"/>
      <w:r>
        <w:t>localPropertiesFile</w:t>
      </w:r>
      <w:proofErr w:type="spellEnd"/>
      <w:r>
        <w:t xml:space="preserve"> = </w:t>
      </w:r>
      <w:proofErr w:type="spellStart"/>
      <w:r>
        <w:t>rootProject.file</w:t>
      </w:r>
      <w:proofErr w:type="spellEnd"/>
      <w:r>
        <w:t>('</w:t>
      </w:r>
      <w:proofErr w:type="spellStart"/>
      <w:proofErr w:type="gramStart"/>
      <w:r>
        <w:t>local.properties</w:t>
      </w:r>
      <w:proofErr w:type="spellEnd"/>
      <w:proofErr w:type="gramEnd"/>
      <w:r>
        <w:t>')</w:t>
      </w:r>
    </w:p>
    <w:p w14:paraId="1F6F41F0" w14:textId="77777777" w:rsidR="00417C1D" w:rsidRDefault="00417C1D" w:rsidP="00417C1D">
      <w:proofErr w:type="spellStart"/>
      <w:r>
        <w:t>if</w:t>
      </w:r>
      <w:proofErr w:type="spellEnd"/>
      <w:r>
        <w:t xml:space="preserve"> (</w:t>
      </w:r>
      <w:proofErr w:type="spellStart"/>
      <w:r>
        <w:t>localPropertiesFile.exists</w:t>
      </w:r>
      <w:proofErr w:type="spellEnd"/>
      <w:r>
        <w:t>()) {</w:t>
      </w:r>
    </w:p>
    <w:p w14:paraId="0A415C7F" w14:textId="77777777" w:rsidR="00417C1D" w:rsidRDefault="00417C1D" w:rsidP="00417C1D">
      <w:r>
        <w:t xml:space="preserve">    </w:t>
      </w:r>
      <w:proofErr w:type="spellStart"/>
      <w:r>
        <w:t>localPropertiesFile.withReader</w:t>
      </w:r>
      <w:proofErr w:type="spellEnd"/>
      <w:r>
        <w:t xml:space="preserve">('UTF-8') </w:t>
      </w:r>
      <w:proofErr w:type="gramStart"/>
      <w:r>
        <w:t>{ reader</w:t>
      </w:r>
      <w:proofErr w:type="gramEnd"/>
      <w:r>
        <w:t xml:space="preserve"> -&gt;</w:t>
      </w:r>
    </w:p>
    <w:p w14:paraId="0886327B" w14:textId="77777777" w:rsidR="00417C1D" w:rsidRDefault="00417C1D" w:rsidP="00417C1D">
      <w:r>
        <w:t xml:space="preserve">        </w:t>
      </w:r>
      <w:proofErr w:type="spellStart"/>
      <w:r>
        <w:t>localProperties.load</w:t>
      </w:r>
      <w:proofErr w:type="spellEnd"/>
      <w:r>
        <w:t>(reader)</w:t>
      </w:r>
    </w:p>
    <w:p w14:paraId="1F4B50F5" w14:textId="77777777" w:rsidR="00417C1D" w:rsidRDefault="00417C1D" w:rsidP="00417C1D">
      <w:r>
        <w:t xml:space="preserve">    }</w:t>
      </w:r>
    </w:p>
    <w:p w14:paraId="276D8A4B" w14:textId="77777777" w:rsidR="00417C1D" w:rsidRDefault="00417C1D" w:rsidP="00417C1D">
      <w:r>
        <w:t>}</w:t>
      </w:r>
    </w:p>
    <w:p w14:paraId="305F1712" w14:textId="77777777" w:rsidR="00417C1D" w:rsidRDefault="00417C1D" w:rsidP="00417C1D"/>
    <w:p w14:paraId="4B04CD61" w14:textId="77777777" w:rsidR="00417C1D" w:rsidRDefault="00417C1D" w:rsidP="00417C1D">
      <w:proofErr w:type="spellStart"/>
      <w:r>
        <w:t>def</w:t>
      </w:r>
      <w:proofErr w:type="spellEnd"/>
      <w:r>
        <w:t xml:space="preserve"> </w:t>
      </w:r>
      <w:proofErr w:type="spellStart"/>
      <w:r>
        <w:t>flutterVersionCode</w:t>
      </w:r>
      <w:proofErr w:type="spellEnd"/>
      <w:r>
        <w:t xml:space="preserve"> = </w:t>
      </w:r>
      <w:proofErr w:type="spellStart"/>
      <w:r>
        <w:t>localProperties.getProperty</w:t>
      </w:r>
      <w:proofErr w:type="spellEnd"/>
      <w:r>
        <w:t>('</w:t>
      </w:r>
      <w:proofErr w:type="spellStart"/>
      <w:proofErr w:type="gramStart"/>
      <w:r>
        <w:t>flutter.versionCode</w:t>
      </w:r>
      <w:proofErr w:type="spellEnd"/>
      <w:proofErr w:type="gramEnd"/>
      <w:r>
        <w:t>')</w:t>
      </w:r>
    </w:p>
    <w:p w14:paraId="1247D2CA" w14:textId="77777777" w:rsidR="00417C1D" w:rsidRDefault="00417C1D" w:rsidP="00417C1D">
      <w:proofErr w:type="spellStart"/>
      <w:r>
        <w:t>if</w:t>
      </w:r>
      <w:proofErr w:type="spellEnd"/>
      <w:r>
        <w:t xml:space="preserve"> (</w:t>
      </w:r>
      <w:proofErr w:type="spellStart"/>
      <w:r>
        <w:t>flutterVersionCode</w:t>
      </w:r>
      <w:proofErr w:type="spellEnd"/>
      <w:r>
        <w:t xml:space="preserve"> == </w:t>
      </w:r>
      <w:proofErr w:type="spellStart"/>
      <w:r>
        <w:t>null</w:t>
      </w:r>
      <w:proofErr w:type="spellEnd"/>
      <w:r>
        <w:t>) {</w:t>
      </w:r>
    </w:p>
    <w:p w14:paraId="686E4CF9" w14:textId="77777777" w:rsidR="00417C1D" w:rsidRDefault="00417C1D" w:rsidP="00417C1D">
      <w:r>
        <w:t xml:space="preserve">    </w:t>
      </w:r>
      <w:proofErr w:type="spellStart"/>
      <w:r>
        <w:t>flutterVersionCode</w:t>
      </w:r>
      <w:proofErr w:type="spellEnd"/>
      <w:r>
        <w:t xml:space="preserve"> = '1'</w:t>
      </w:r>
    </w:p>
    <w:p w14:paraId="6A8BD222" w14:textId="77777777" w:rsidR="00417C1D" w:rsidRDefault="00417C1D" w:rsidP="00417C1D">
      <w:r>
        <w:t>}</w:t>
      </w:r>
    </w:p>
    <w:p w14:paraId="11094EDA" w14:textId="77777777" w:rsidR="00417C1D" w:rsidRDefault="00417C1D" w:rsidP="00417C1D"/>
    <w:p w14:paraId="2D22B546" w14:textId="77777777" w:rsidR="00417C1D" w:rsidRDefault="00417C1D" w:rsidP="00417C1D">
      <w:proofErr w:type="spellStart"/>
      <w:r>
        <w:t>def</w:t>
      </w:r>
      <w:proofErr w:type="spellEnd"/>
      <w:r>
        <w:t xml:space="preserve"> </w:t>
      </w:r>
      <w:proofErr w:type="spellStart"/>
      <w:r>
        <w:t>flutterVersionName</w:t>
      </w:r>
      <w:proofErr w:type="spellEnd"/>
      <w:r>
        <w:t xml:space="preserve"> = </w:t>
      </w:r>
      <w:proofErr w:type="spellStart"/>
      <w:r>
        <w:t>localProperties.getProperty</w:t>
      </w:r>
      <w:proofErr w:type="spellEnd"/>
      <w:r>
        <w:t>('</w:t>
      </w:r>
      <w:proofErr w:type="spellStart"/>
      <w:proofErr w:type="gramStart"/>
      <w:r>
        <w:t>flutter.versionName</w:t>
      </w:r>
      <w:proofErr w:type="spellEnd"/>
      <w:proofErr w:type="gramEnd"/>
      <w:r>
        <w:t>')</w:t>
      </w:r>
    </w:p>
    <w:p w14:paraId="2790FB20" w14:textId="77777777" w:rsidR="00417C1D" w:rsidRDefault="00417C1D" w:rsidP="00417C1D">
      <w:proofErr w:type="spellStart"/>
      <w:r>
        <w:t>if</w:t>
      </w:r>
      <w:proofErr w:type="spellEnd"/>
      <w:r>
        <w:t xml:space="preserve"> (</w:t>
      </w:r>
      <w:proofErr w:type="spellStart"/>
      <w:r>
        <w:t>flutterVersionName</w:t>
      </w:r>
      <w:proofErr w:type="spellEnd"/>
      <w:r>
        <w:t xml:space="preserve"> == </w:t>
      </w:r>
      <w:proofErr w:type="spellStart"/>
      <w:r>
        <w:t>null</w:t>
      </w:r>
      <w:proofErr w:type="spellEnd"/>
      <w:r>
        <w:t>) {</w:t>
      </w:r>
    </w:p>
    <w:p w14:paraId="7FFEB30B" w14:textId="77777777" w:rsidR="00417C1D" w:rsidRDefault="00417C1D" w:rsidP="00417C1D">
      <w:r>
        <w:t xml:space="preserve">    </w:t>
      </w:r>
      <w:proofErr w:type="spellStart"/>
      <w:r>
        <w:t>flutterVersionName</w:t>
      </w:r>
      <w:proofErr w:type="spellEnd"/>
      <w:r>
        <w:t xml:space="preserve"> = '1.0'</w:t>
      </w:r>
    </w:p>
    <w:p w14:paraId="6927A494" w14:textId="77777777" w:rsidR="00417C1D" w:rsidRDefault="00417C1D" w:rsidP="00417C1D">
      <w:r>
        <w:t>}</w:t>
      </w:r>
    </w:p>
    <w:p w14:paraId="30E1BE13" w14:textId="77777777" w:rsidR="00417C1D" w:rsidRDefault="00417C1D" w:rsidP="00417C1D"/>
    <w:p w14:paraId="5F459F7D" w14:textId="77777777" w:rsidR="00417C1D" w:rsidRDefault="00417C1D" w:rsidP="00417C1D">
      <w:proofErr w:type="spellStart"/>
      <w:r>
        <w:t>def</w:t>
      </w:r>
      <w:proofErr w:type="spellEnd"/>
      <w:r>
        <w:t xml:space="preserve"> </w:t>
      </w:r>
      <w:proofErr w:type="spellStart"/>
      <w:r>
        <w:t>keystoreProperties</w:t>
      </w:r>
      <w:proofErr w:type="spellEnd"/>
      <w:r>
        <w:t xml:space="preserve"> = new </w:t>
      </w:r>
      <w:proofErr w:type="spellStart"/>
      <w:proofErr w:type="gramStart"/>
      <w:r>
        <w:t>Properties</w:t>
      </w:r>
      <w:proofErr w:type="spellEnd"/>
      <w:r>
        <w:t>(</w:t>
      </w:r>
      <w:proofErr w:type="gramEnd"/>
      <w:r>
        <w:t>)</w:t>
      </w:r>
    </w:p>
    <w:p w14:paraId="0D046E48" w14:textId="77777777" w:rsidR="00417C1D" w:rsidRDefault="00417C1D" w:rsidP="00417C1D">
      <w:proofErr w:type="spellStart"/>
      <w:r>
        <w:t>def</w:t>
      </w:r>
      <w:proofErr w:type="spellEnd"/>
      <w:r>
        <w:t xml:space="preserve"> </w:t>
      </w:r>
      <w:proofErr w:type="spellStart"/>
      <w:r>
        <w:t>keystorePropertiesFile</w:t>
      </w:r>
      <w:proofErr w:type="spellEnd"/>
      <w:r>
        <w:t xml:space="preserve"> = </w:t>
      </w:r>
      <w:proofErr w:type="spellStart"/>
      <w:r>
        <w:t>rootProject.file</w:t>
      </w:r>
      <w:proofErr w:type="spellEnd"/>
      <w:r>
        <w:t>('</w:t>
      </w:r>
      <w:proofErr w:type="spellStart"/>
      <w:proofErr w:type="gramStart"/>
      <w:r>
        <w:t>key.properties</w:t>
      </w:r>
      <w:proofErr w:type="spellEnd"/>
      <w:proofErr w:type="gramEnd"/>
      <w:r>
        <w:t>')</w:t>
      </w:r>
    </w:p>
    <w:p w14:paraId="7E077AE6" w14:textId="77777777" w:rsidR="00417C1D" w:rsidRDefault="00417C1D" w:rsidP="00417C1D">
      <w:proofErr w:type="spellStart"/>
      <w:r>
        <w:t>if</w:t>
      </w:r>
      <w:proofErr w:type="spellEnd"/>
      <w:r>
        <w:t xml:space="preserve"> (</w:t>
      </w:r>
      <w:proofErr w:type="spellStart"/>
      <w:r>
        <w:t>keystorePropertiesFile.exists</w:t>
      </w:r>
      <w:proofErr w:type="spellEnd"/>
      <w:r>
        <w:t>()) {</w:t>
      </w:r>
    </w:p>
    <w:p w14:paraId="0002B2FC" w14:textId="77777777" w:rsidR="00417C1D" w:rsidRDefault="00417C1D" w:rsidP="00417C1D">
      <w:r>
        <w:t xml:space="preserve">    </w:t>
      </w:r>
      <w:proofErr w:type="spellStart"/>
      <w:r>
        <w:t>keystoreProperties.load</w:t>
      </w:r>
      <w:proofErr w:type="spellEnd"/>
      <w:r>
        <w:t xml:space="preserve">(new </w:t>
      </w:r>
      <w:proofErr w:type="spellStart"/>
      <w:r>
        <w:t>FileInputStream</w:t>
      </w:r>
      <w:proofErr w:type="spellEnd"/>
      <w:r>
        <w:t>(</w:t>
      </w:r>
      <w:proofErr w:type="spellStart"/>
      <w:r>
        <w:t>keystorePropertiesFile</w:t>
      </w:r>
      <w:proofErr w:type="spellEnd"/>
      <w:r>
        <w:t>))</w:t>
      </w:r>
    </w:p>
    <w:p w14:paraId="0299108B" w14:textId="77777777" w:rsidR="00417C1D" w:rsidRDefault="00417C1D" w:rsidP="00417C1D">
      <w:r>
        <w:t>}</w:t>
      </w:r>
    </w:p>
    <w:p w14:paraId="451C514E" w14:textId="77777777" w:rsidR="00417C1D" w:rsidRDefault="00417C1D" w:rsidP="00417C1D"/>
    <w:p w14:paraId="6A67F679" w14:textId="77777777" w:rsidR="00417C1D" w:rsidRDefault="00417C1D" w:rsidP="00417C1D">
      <w:proofErr w:type="spellStart"/>
      <w:r>
        <w:t>android</w:t>
      </w:r>
      <w:proofErr w:type="spellEnd"/>
      <w:r>
        <w:t xml:space="preserve"> {</w:t>
      </w:r>
    </w:p>
    <w:p w14:paraId="31676F3A" w14:textId="77777777" w:rsidR="00417C1D" w:rsidRDefault="00417C1D" w:rsidP="00417C1D">
      <w:r>
        <w:t xml:space="preserve">    </w:t>
      </w:r>
      <w:proofErr w:type="spellStart"/>
      <w:r>
        <w:t>compileSdkVersion</w:t>
      </w:r>
      <w:proofErr w:type="spellEnd"/>
      <w:r>
        <w:t xml:space="preserve"> 34</w:t>
      </w:r>
    </w:p>
    <w:p w14:paraId="6822D3CB" w14:textId="77777777" w:rsidR="00417C1D" w:rsidRDefault="00417C1D" w:rsidP="00417C1D"/>
    <w:p w14:paraId="1B23F6C7" w14:textId="77777777" w:rsidR="00417C1D" w:rsidRDefault="00417C1D" w:rsidP="00417C1D">
      <w:r>
        <w:t xml:space="preserve">    </w:t>
      </w:r>
      <w:proofErr w:type="spellStart"/>
      <w:r>
        <w:t>sourceSets</w:t>
      </w:r>
      <w:proofErr w:type="spellEnd"/>
      <w:r>
        <w:t xml:space="preserve"> {</w:t>
      </w:r>
    </w:p>
    <w:p w14:paraId="4DBEF693" w14:textId="77777777" w:rsidR="00417C1D" w:rsidRDefault="00417C1D" w:rsidP="00417C1D">
      <w:r>
        <w:t xml:space="preserve">        </w:t>
      </w:r>
      <w:proofErr w:type="spellStart"/>
      <w:proofErr w:type="gramStart"/>
      <w:r>
        <w:t>main.java.srcDirs</w:t>
      </w:r>
      <w:proofErr w:type="spellEnd"/>
      <w:proofErr w:type="gramEnd"/>
      <w:r>
        <w:t xml:space="preserve"> += '</w:t>
      </w:r>
      <w:proofErr w:type="spellStart"/>
      <w:r>
        <w:t>src</w:t>
      </w:r>
      <w:proofErr w:type="spellEnd"/>
      <w:r>
        <w:t>/</w:t>
      </w:r>
      <w:proofErr w:type="spellStart"/>
      <w:r>
        <w:t>main</w:t>
      </w:r>
      <w:proofErr w:type="spellEnd"/>
      <w:r>
        <w:t>/</w:t>
      </w:r>
      <w:proofErr w:type="spellStart"/>
      <w:r>
        <w:t>kotlin</w:t>
      </w:r>
      <w:proofErr w:type="spellEnd"/>
      <w:r>
        <w:t>'</w:t>
      </w:r>
    </w:p>
    <w:p w14:paraId="32064DC7" w14:textId="77777777" w:rsidR="00417C1D" w:rsidRDefault="00417C1D" w:rsidP="00417C1D">
      <w:r>
        <w:t xml:space="preserve">    }</w:t>
      </w:r>
    </w:p>
    <w:p w14:paraId="36E2A61B" w14:textId="77777777" w:rsidR="00417C1D" w:rsidRDefault="00417C1D" w:rsidP="00417C1D"/>
    <w:p w14:paraId="300B3958" w14:textId="77777777" w:rsidR="00417C1D" w:rsidRDefault="00417C1D" w:rsidP="00417C1D">
      <w:r>
        <w:t xml:space="preserve">    </w:t>
      </w:r>
      <w:proofErr w:type="spellStart"/>
      <w:r>
        <w:t>lintOptions</w:t>
      </w:r>
      <w:proofErr w:type="spellEnd"/>
      <w:r>
        <w:t xml:space="preserve"> {</w:t>
      </w:r>
    </w:p>
    <w:p w14:paraId="39A3AF26" w14:textId="77777777" w:rsidR="00417C1D" w:rsidRDefault="00417C1D" w:rsidP="00417C1D">
      <w:r>
        <w:t xml:space="preserve">        </w:t>
      </w:r>
      <w:proofErr w:type="spellStart"/>
      <w:r>
        <w:t>disable</w:t>
      </w:r>
      <w:proofErr w:type="spellEnd"/>
      <w:r>
        <w:t xml:space="preserve"> '</w:t>
      </w:r>
      <w:proofErr w:type="spellStart"/>
      <w:r>
        <w:t>InvalidPackage</w:t>
      </w:r>
      <w:proofErr w:type="spellEnd"/>
      <w:r>
        <w:t>'</w:t>
      </w:r>
    </w:p>
    <w:p w14:paraId="578317E6" w14:textId="77777777" w:rsidR="00417C1D" w:rsidRDefault="00417C1D" w:rsidP="00417C1D">
      <w:r>
        <w:t xml:space="preserve">        </w:t>
      </w:r>
      <w:proofErr w:type="spellStart"/>
      <w:r>
        <w:t>checkReleaseBuilds</w:t>
      </w:r>
      <w:proofErr w:type="spellEnd"/>
      <w:r>
        <w:t xml:space="preserve"> false</w:t>
      </w:r>
    </w:p>
    <w:p w14:paraId="5B38BD40" w14:textId="77777777" w:rsidR="00417C1D" w:rsidRDefault="00417C1D" w:rsidP="00417C1D">
      <w:r>
        <w:t xml:space="preserve">    }</w:t>
      </w:r>
    </w:p>
    <w:p w14:paraId="2AC13344" w14:textId="77777777" w:rsidR="00417C1D" w:rsidRDefault="00417C1D" w:rsidP="00417C1D"/>
    <w:p w14:paraId="50D88A93" w14:textId="77777777" w:rsidR="00417C1D" w:rsidRDefault="00417C1D" w:rsidP="00417C1D">
      <w:r>
        <w:t xml:space="preserve">    </w:t>
      </w:r>
      <w:proofErr w:type="spellStart"/>
      <w:r>
        <w:t>defaultConfig</w:t>
      </w:r>
      <w:proofErr w:type="spellEnd"/>
      <w:r>
        <w:t xml:space="preserve"> {</w:t>
      </w:r>
    </w:p>
    <w:p w14:paraId="1E48FF33" w14:textId="77777777" w:rsidR="00417C1D" w:rsidRDefault="00417C1D" w:rsidP="00417C1D">
      <w:r>
        <w:lastRenderedPageBreak/>
        <w:t xml:space="preserve">        // TODO: </w:t>
      </w:r>
      <w:proofErr w:type="spellStart"/>
      <w:r>
        <w:t>Specify</w:t>
      </w:r>
      <w:proofErr w:type="spellEnd"/>
      <w:r>
        <w:t xml:space="preserve"> </w:t>
      </w:r>
      <w:proofErr w:type="spellStart"/>
      <w:r>
        <w:t>your</w:t>
      </w:r>
      <w:proofErr w:type="spellEnd"/>
      <w:r>
        <w:t xml:space="preserve"> </w:t>
      </w:r>
      <w:proofErr w:type="spellStart"/>
      <w:r>
        <w:t>own</w:t>
      </w:r>
      <w:proofErr w:type="spellEnd"/>
      <w:r>
        <w:t xml:space="preserve"> </w:t>
      </w:r>
      <w:proofErr w:type="spellStart"/>
      <w:r>
        <w:t>unique</w:t>
      </w:r>
      <w:proofErr w:type="spellEnd"/>
      <w:r>
        <w:t xml:space="preserve"> Application ID (https://developer.android.com/studio/build/application-id.html).</w:t>
      </w:r>
    </w:p>
    <w:p w14:paraId="7172FA2D" w14:textId="77777777" w:rsidR="00417C1D" w:rsidRDefault="00417C1D" w:rsidP="00417C1D">
      <w:r>
        <w:t xml:space="preserve">        </w:t>
      </w:r>
      <w:proofErr w:type="spellStart"/>
      <w:r>
        <w:t>applicationId</w:t>
      </w:r>
      <w:proofErr w:type="spellEnd"/>
      <w:r>
        <w:t xml:space="preserve"> "</w:t>
      </w:r>
      <w:proofErr w:type="spellStart"/>
      <w:proofErr w:type="gramStart"/>
      <w:r>
        <w:t>com.griglie</w:t>
      </w:r>
      <w:proofErr w:type="gramEnd"/>
      <w:r>
        <w:t>.evaluateperformanceapp</w:t>
      </w:r>
      <w:proofErr w:type="spellEnd"/>
      <w:r>
        <w:t>"</w:t>
      </w:r>
    </w:p>
    <w:p w14:paraId="62F48875" w14:textId="77777777" w:rsidR="00417C1D" w:rsidRDefault="00417C1D" w:rsidP="00417C1D">
      <w:r>
        <w:t xml:space="preserve">        </w:t>
      </w:r>
      <w:proofErr w:type="spellStart"/>
      <w:r>
        <w:t>minSdkVersion</w:t>
      </w:r>
      <w:proofErr w:type="spellEnd"/>
      <w:r>
        <w:t xml:space="preserve"> 21</w:t>
      </w:r>
    </w:p>
    <w:p w14:paraId="5A23D0EF" w14:textId="77777777" w:rsidR="00417C1D" w:rsidRDefault="00417C1D" w:rsidP="00417C1D">
      <w:r>
        <w:t xml:space="preserve">        </w:t>
      </w:r>
      <w:proofErr w:type="spellStart"/>
      <w:r>
        <w:t>targetSdkVersion</w:t>
      </w:r>
      <w:proofErr w:type="spellEnd"/>
      <w:r>
        <w:t xml:space="preserve"> 34</w:t>
      </w:r>
    </w:p>
    <w:p w14:paraId="2B135843" w14:textId="77777777" w:rsidR="00417C1D" w:rsidRDefault="00417C1D" w:rsidP="00417C1D">
      <w:r>
        <w:t xml:space="preserve">        </w:t>
      </w:r>
      <w:proofErr w:type="spellStart"/>
      <w:r>
        <w:t>versionCode</w:t>
      </w:r>
      <w:proofErr w:type="spellEnd"/>
      <w:r>
        <w:t xml:space="preserve"> </w:t>
      </w:r>
      <w:proofErr w:type="spellStart"/>
      <w:r>
        <w:t>flutterVersionCode.toInteger</w:t>
      </w:r>
      <w:proofErr w:type="spellEnd"/>
      <w:r>
        <w:t>()</w:t>
      </w:r>
    </w:p>
    <w:p w14:paraId="202DCA59" w14:textId="77777777" w:rsidR="00417C1D" w:rsidRDefault="00417C1D" w:rsidP="00417C1D">
      <w:r>
        <w:t xml:space="preserve">        </w:t>
      </w:r>
      <w:proofErr w:type="spellStart"/>
      <w:r>
        <w:t>versionName</w:t>
      </w:r>
      <w:proofErr w:type="spellEnd"/>
      <w:r>
        <w:t xml:space="preserve"> </w:t>
      </w:r>
      <w:proofErr w:type="spellStart"/>
      <w:r>
        <w:t>flutterVersionName</w:t>
      </w:r>
      <w:proofErr w:type="spellEnd"/>
    </w:p>
    <w:p w14:paraId="17B8812A" w14:textId="77777777" w:rsidR="00417C1D" w:rsidRDefault="00417C1D" w:rsidP="00417C1D">
      <w:r>
        <w:t xml:space="preserve">    }</w:t>
      </w:r>
    </w:p>
    <w:p w14:paraId="1C3FF104" w14:textId="77777777" w:rsidR="00417C1D" w:rsidRDefault="00417C1D" w:rsidP="00417C1D"/>
    <w:p w14:paraId="5C0DE83D" w14:textId="77777777" w:rsidR="00417C1D" w:rsidRDefault="00417C1D" w:rsidP="00417C1D">
      <w:r>
        <w:t xml:space="preserve">    </w:t>
      </w:r>
      <w:proofErr w:type="spellStart"/>
      <w:r>
        <w:t>signingConfigs</w:t>
      </w:r>
      <w:proofErr w:type="spellEnd"/>
      <w:r>
        <w:t xml:space="preserve"> {</w:t>
      </w:r>
    </w:p>
    <w:p w14:paraId="1C93586F" w14:textId="77777777" w:rsidR="00417C1D" w:rsidRDefault="00417C1D" w:rsidP="00417C1D">
      <w:r>
        <w:t xml:space="preserve">        release {</w:t>
      </w:r>
    </w:p>
    <w:p w14:paraId="5BB45FDB" w14:textId="77777777" w:rsidR="00417C1D" w:rsidRDefault="00417C1D" w:rsidP="00417C1D">
      <w:r>
        <w:t xml:space="preserve">            </w:t>
      </w:r>
      <w:proofErr w:type="spellStart"/>
      <w:r>
        <w:t>keyAlias</w:t>
      </w:r>
      <w:proofErr w:type="spellEnd"/>
      <w:r>
        <w:t xml:space="preserve"> </w:t>
      </w:r>
      <w:proofErr w:type="spellStart"/>
      <w:r>
        <w:t>keystoreProperties</w:t>
      </w:r>
      <w:proofErr w:type="spellEnd"/>
      <w:r>
        <w:t>['</w:t>
      </w:r>
      <w:proofErr w:type="spellStart"/>
      <w:r>
        <w:t>keyAlias</w:t>
      </w:r>
      <w:proofErr w:type="spellEnd"/>
      <w:r>
        <w:t>']</w:t>
      </w:r>
    </w:p>
    <w:p w14:paraId="31CE43FA" w14:textId="77777777" w:rsidR="00417C1D" w:rsidRDefault="00417C1D" w:rsidP="00417C1D">
      <w:r>
        <w:t xml:space="preserve">            </w:t>
      </w:r>
      <w:proofErr w:type="spellStart"/>
      <w:r>
        <w:t>keyPassword</w:t>
      </w:r>
      <w:proofErr w:type="spellEnd"/>
      <w:r>
        <w:t xml:space="preserve"> </w:t>
      </w:r>
      <w:proofErr w:type="spellStart"/>
      <w:r>
        <w:t>keystoreProperties</w:t>
      </w:r>
      <w:proofErr w:type="spellEnd"/>
      <w:r>
        <w:t>['</w:t>
      </w:r>
      <w:proofErr w:type="spellStart"/>
      <w:r>
        <w:t>keyPassword</w:t>
      </w:r>
      <w:proofErr w:type="spellEnd"/>
      <w:r>
        <w:t>']</w:t>
      </w:r>
    </w:p>
    <w:p w14:paraId="5112AB7B" w14:textId="77777777" w:rsidR="00417C1D" w:rsidRDefault="00417C1D" w:rsidP="00417C1D">
      <w:r>
        <w:t xml:space="preserve">            </w:t>
      </w:r>
      <w:proofErr w:type="spellStart"/>
      <w:r>
        <w:t>storeFile</w:t>
      </w:r>
      <w:proofErr w:type="spellEnd"/>
      <w:r>
        <w:t xml:space="preserve"> </w:t>
      </w:r>
      <w:proofErr w:type="spellStart"/>
      <w:r>
        <w:t>keystoreProperties</w:t>
      </w:r>
      <w:proofErr w:type="spellEnd"/>
      <w:r>
        <w:t>['</w:t>
      </w:r>
      <w:proofErr w:type="spellStart"/>
      <w:r>
        <w:t>storeFile</w:t>
      </w:r>
      <w:proofErr w:type="spellEnd"/>
      <w:r>
        <w:t>'</w:t>
      </w:r>
      <w:proofErr w:type="gramStart"/>
      <w:r>
        <w:t>] ?</w:t>
      </w:r>
      <w:proofErr w:type="gramEnd"/>
      <w:r>
        <w:t xml:space="preserve"> file(</w:t>
      </w:r>
      <w:proofErr w:type="spellStart"/>
      <w:r>
        <w:t>keystoreProperties</w:t>
      </w:r>
      <w:proofErr w:type="spellEnd"/>
      <w:r>
        <w:t>['</w:t>
      </w:r>
      <w:proofErr w:type="spellStart"/>
      <w:r>
        <w:t>storeFile</w:t>
      </w:r>
      <w:proofErr w:type="spellEnd"/>
      <w:r>
        <w:t xml:space="preserve">']) : </w:t>
      </w:r>
      <w:proofErr w:type="spellStart"/>
      <w:r>
        <w:t>null</w:t>
      </w:r>
      <w:proofErr w:type="spellEnd"/>
    </w:p>
    <w:p w14:paraId="54496978" w14:textId="77777777" w:rsidR="00417C1D" w:rsidRDefault="00417C1D" w:rsidP="00417C1D">
      <w:r>
        <w:t xml:space="preserve">            </w:t>
      </w:r>
      <w:proofErr w:type="spellStart"/>
      <w:r>
        <w:t>storePassword</w:t>
      </w:r>
      <w:proofErr w:type="spellEnd"/>
      <w:r>
        <w:t xml:space="preserve"> </w:t>
      </w:r>
      <w:proofErr w:type="spellStart"/>
      <w:r>
        <w:t>keystoreProperties</w:t>
      </w:r>
      <w:proofErr w:type="spellEnd"/>
      <w:r>
        <w:t>['</w:t>
      </w:r>
      <w:proofErr w:type="spellStart"/>
      <w:r>
        <w:t>storePassword</w:t>
      </w:r>
      <w:proofErr w:type="spellEnd"/>
      <w:r>
        <w:t>']</w:t>
      </w:r>
    </w:p>
    <w:p w14:paraId="1F600DFE" w14:textId="77777777" w:rsidR="00417C1D" w:rsidRDefault="00417C1D" w:rsidP="00417C1D">
      <w:r>
        <w:t xml:space="preserve">        }</w:t>
      </w:r>
    </w:p>
    <w:p w14:paraId="4305843E" w14:textId="77777777" w:rsidR="00417C1D" w:rsidRDefault="00417C1D" w:rsidP="00417C1D">
      <w:r>
        <w:t xml:space="preserve">    }</w:t>
      </w:r>
    </w:p>
    <w:p w14:paraId="45AF167D" w14:textId="77777777" w:rsidR="00417C1D" w:rsidRDefault="00417C1D" w:rsidP="00417C1D"/>
    <w:p w14:paraId="68FE9CB0" w14:textId="77777777" w:rsidR="00417C1D" w:rsidRDefault="00417C1D" w:rsidP="00417C1D">
      <w:r>
        <w:t xml:space="preserve">    </w:t>
      </w:r>
      <w:proofErr w:type="spellStart"/>
      <w:r>
        <w:t>buildTypes</w:t>
      </w:r>
      <w:proofErr w:type="spellEnd"/>
      <w:r>
        <w:t xml:space="preserve"> {</w:t>
      </w:r>
    </w:p>
    <w:p w14:paraId="0ACDFFA1" w14:textId="77777777" w:rsidR="00417C1D" w:rsidRDefault="00417C1D" w:rsidP="00417C1D">
      <w:r>
        <w:t xml:space="preserve">        release {</w:t>
      </w:r>
    </w:p>
    <w:p w14:paraId="1BD4885A" w14:textId="77777777" w:rsidR="00417C1D" w:rsidRDefault="00417C1D" w:rsidP="00417C1D">
      <w:r>
        <w:t xml:space="preserve">            // TODO: </w:t>
      </w:r>
      <w:proofErr w:type="spellStart"/>
      <w:r>
        <w:t>Add</w:t>
      </w:r>
      <w:proofErr w:type="spellEnd"/>
      <w:r>
        <w:t xml:space="preserve"> </w:t>
      </w:r>
      <w:proofErr w:type="spellStart"/>
      <w:r>
        <w:t>your</w:t>
      </w:r>
      <w:proofErr w:type="spellEnd"/>
      <w:r>
        <w:t xml:space="preserve"> </w:t>
      </w:r>
      <w:proofErr w:type="spellStart"/>
      <w:r>
        <w:t>own</w:t>
      </w:r>
      <w:proofErr w:type="spellEnd"/>
      <w:r>
        <w:t xml:space="preserve"> </w:t>
      </w:r>
      <w:proofErr w:type="spellStart"/>
      <w:r>
        <w:t>signing</w:t>
      </w:r>
      <w:proofErr w:type="spellEnd"/>
      <w:r>
        <w:t xml:space="preserve"> </w:t>
      </w:r>
      <w:proofErr w:type="spellStart"/>
      <w:r>
        <w:t>config</w:t>
      </w:r>
      <w:proofErr w:type="spellEnd"/>
      <w:r>
        <w:t xml:space="preserve"> for the release build.</w:t>
      </w:r>
    </w:p>
    <w:p w14:paraId="437F9566" w14:textId="77777777" w:rsidR="00417C1D" w:rsidRDefault="00417C1D" w:rsidP="00417C1D">
      <w:r>
        <w:t xml:space="preserve">            // </w:t>
      </w:r>
      <w:proofErr w:type="spellStart"/>
      <w:r>
        <w:t>Signing</w:t>
      </w:r>
      <w:proofErr w:type="spellEnd"/>
      <w:r>
        <w:t xml:space="preserve"> with the debug keys for </w:t>
      </w:r>
      <w:proofErr w:type="spellStart"/>
      <w:r>
        <w:t>now</w:t>
      </w:r>
      <w:proofErr w:type="spellEnd"/>
      <w:r>
        <w:t xml:space="preserve">, so `flutter </w:t>
      </w:r>
      <w:proofErr w:type="spellStart"/>
      <w:r>
        <w:t>run</w:t>
      </w:r>
      <w:proofErr w:type="spellEnd"/>
      <w:r>
        <w:t xml:space="preserve"> --release` works.</w:t>
      </w:r>
    </w:p>
    <w:p w14:paraId="10934672" w14:textId="77777777" w:rsidR="00417C1D" w:rsidRDefault="00417C1D" w:rsidP="00417C1D">
      <w:r>
        <w:t xml:space="preserve">            </w:t>
      </w:r>
      <w:proofErr w:type="spellStart"/>
      <w:r>
        <w:t>signingConfig</w:t>
      </w:r>
      <w:proofErr w:type="spellEnd"/>
      <w:r>
        <w:t xml:space="preserve"> </w:t>
      </w:r>
      <w:proofErr w:type="spellStart"/>
      <w:r>
        <w:t>signingConfigs.debug</w:t>
      </w:r>
      <w:proofErr w:type="spellEnd"/>
    </w:p>
    <w:p w14:paraId="7D023576" w14:textId="77777777" w:rsidR="00417C1D" w:rsidRDefault="00417C1D" w:rsidP="00417C1D">
      <w:r>
        <w:t xml:space="preserve">        }</w:t>
      </w:r>
    </w:p>
    <w:p w14:paraId="58C9FCF5" w14:textId="77777777" w:rsidR="00417C1D" w:rsidRDefault="00417C1D" w:rsidP="00417C1D">
      <w:r>
        <w:t xml:space="preserve">    }</w:t>
      </w:r>
    </w:p>
    <w:p w14:paraId="57FA1E0A" w14:textId="77777777" w:rsidR="00417C1D" w:rsidRDefault="00417C1D" w:rsidP="00417C1D">
      <w:r>
        <w:t>}</w:t>
      </w:r>
    </w:p>
    <w:p w14:paraId="315F5A13" w14:textId="77777777" w:rsidR="00417C1D" w:rsidRDefault="00417C1D" w:rsidP="00417C1D"/>
    <w:p w14:paraId="320F48B8" w14:textId="77777777" w:rsidR="00417C1D" w:rsidRDefault="00417C1D" w:rsidP="00417C1D">
      <w:r>
        <w:t>flutter {</w:t>
      </w:r>
    </w:p>
    <w:p w14:paraId="0F658F11" w14:textId="77777777" w:rsidR="00417C1D" w:rsidRDefault="00417C1D" w:rsidP="00417C1D">
      <w:r>
        <w:t xml:space="preserve">    source </w:t>
      </w:r>
      <w:proofErr w:type="gramStart"/>
      <w:r>
        <w:t>'..</w:t>
      </w:r>
      <w:proofErr w:type="gramEnd"/>
      <w:r>
        <w:t>/..'</w:t>
      </w:r>
    </w:p>
    <w:p w14:paraId="462E38F2" w14:textId="77777777" w:rsidR="00417C1D" w:rsidRDefault="00417C1D" w:rsidP="00417C1D">
      <w:r>
        <w:t>}</w:t>
      </w:r>
    </w:p>
    <w:p w14:paraId="764B7779" w14:textId="77777777" w:rsidR="00417C1D" w:rsidRDefault="00417C1D" w:rsidP="00417C1D"/>
    <w:p w14:paraId="48335BCF" w14:textId="77777777" w:rsidR="00417C1D" w:rsidRDefault="00417C1D" w:rsidP="00417C1D">
      <w:proofErr w:type="spellStart"/>
      <w:r>
        <w:t>dependencies</w:t>
      </w:r>
      <w:proofErr w:type="spellEnd"/>
      <w:r>
        <w:t xml:space="preserve"> {</w:t>
      </w:r>
    </w:p>
    <w:p w14:paraId="755601F7" w14:textId="77777777" w:rsidR="00417C1D" w:rsidRDefault="00417C1D" w:rsidP="00417C1D">
      <w:r>
        <w:t xml:space="preserve">    </w:t>
      </w:r>
      <w:proofErr w:type="spellStart"/>
      <w:r>
        <w:t>implementation</w:t>
      </w:r>
      <w:proofErr w:type="spellEnd"/>
      <w:r>
        <w:t xml:space="preserve"> "</w:t>
      </w:r>
      <w:proofErr w:type="gramStart"/>
      <w:r>
        <w:t>org.jetbrains</w:t>
      </w:r>
      <w:proofErr w:type="gramEnd"/>
      <w:r>
        <w:t>.kotlin:kotlin-stdlib-jdk7:1.8.10"</w:t>
      </w:r>
    </w:p>
    <w:p w14:paraId="7F9664E7" w14:textId="77777777" w:rsidR="00417C1D" w:rsidRDefault="00417C1D" w:rsidP="00417C1D">
      <w:r>
        <w:t>}</w:t>
      </w:r>
    </w:p>
    <w:p w14:paraId="47A9DBA4" w14:textId="77777777" w:rsidR="00417C1D" w:rsidRDefault="00417C1D" w:rsidP="00417C1D">
      <w:r>
        <w:t>```</w:t>
      </w:r>
    </w:p>
    <w:p w14:paraId="5A5C07CE" w14:textId="77777777" w:rsidR="00417C1D" w:rsidRDefault="00417C1D" w:rsidP="00417C1D"/>
    <w:p w14:paraId="17A452E3" w14:textId="77777777" w:rsidR="00417C1D" w:rsidRDefault="00417C1D" w:rsidP="00417C1D">
      <w:r>
        <w:t>### Descrizione</w:t>
      </w:r>
    </w:p>
    <w:p w14:paraId="160C9B45" w14:textId="77777777" w:rsidR="00417C1D" w:rsidRDefault="00417C1D" w:rsidP="00417C1D"/>
    <w:p w14:paraId="7CAD6082" w14:textId="77777777" w:rsidR="00417C1D" w:rsidRDefault="00417C1D" w:rsidP="00417C1D">
      <w:r>
        <w:t>#### Plugins</w:t>
      </w:r>
    </w:p>
    <w:p w14:paraId="225C4F25" w14:textId="77777777" w:rsidR="00417C1D" w:rsidRDefault="00417C1D" w:rsidP="00417C1D">
      <w:r>
        <w:t>- **`</w:t>
      </w:r>
      <w:proofErr w:type="spellStart"/>
      <w:proofErr w:type="gramStart"/>
      <w:r>
        <w:t>com.android</w:t>
      </w:r>
      <w:proofErr w:type="gramEnd"/>
      <w:r>
        <w:t>.application</w:t>
      </w:r>
      <w:proofErr w:type="spellEnd"/>
      <w:r>
        <w:t>`**: Plugin necessario per le applicazioni Android.</w:t>
      </w:r>
    </w:p>
    <w:p w14:paraId="4A54F1EB" w14:textId="77777777" w:rsidR="00417C1D" w:rsidRDefault="00417C1D" w:rsidP="00417C1D">
      <w:r>
        <w:t>- **`</w:t>
      </w:r>
      <w:proofErr w:type="spellStart"/>
      <w:r>
        <w:t>kotlin-android</w:t>
      </w:r>
      <w:proofErr w:type="spellEnd"/>
      <w:r>
        <w:t xml:space="preserve">`**: Plugin per supportare </w:t>
      </w:r>
      <w:proofErr w:type="spellStart"/>
      <w:r>
        <w:t>Kotlin</w:t>
      </w:r>
      <w:proofErr w:type="spellEnd"/>
      <w:r>
        <w:t xml:space="preserve"> in Android.</w:t>
      </w:r>
    </w:p>
    <w:p w14:paraId="37D1960B" w14:textId="77777777" w:rsidR="00417C1D" w:rsidRDefault="00417C1D" w:rsidP="00417C1D">
      <w:r>
        <w:t>- **`</w:t>
      </w:r>
      <w:proofErr w:type="spellStart"/>
      <w:proofErr w:type="gramStart"/>
      <w:r>
        <w:t>dev.flutter</w:t>
      </w:r>
      <w:proofErr w:type="gramEnd"/>
      <w:r>
        <w:t>.flutter</w:t>
      </w:r>
      <w:proofErr w:type="spellEnd"/>
      <w:r>
        <w:t>-</w:t>
      </w:r>
      <w:proofErr w:type="spellStart"/>
      <w:r>
        <w:t>gradle</w:t>
      </w:r>
      <w:proofErr w:type="spellEnd"/>
      <w:r>
        <w:t>-plugin`**: Plugin per supportare Flutter in Android.</w:t>
      </w:r>
    </w:p>
    <w:p w14:paraId="7E75FD62" w14:textId="77777777" w:rsidR="00417C1D" w:rsidRDefault="00417C1D" w:rsidP="00417C1D"/>
    <w:p w14:paraId="0F868D31" w14:textId="77777777" w:rsidR="00417C1D" w:rsidRDefault="00417C1D" w:rsidP="00417C1D">
      <w:r>
        <w:t xml:space="preserve">#### </w:t>
      </w:r>
      <w:proofErr w:type="spellStart"/>
      <w:r>
        <w:t>Properties</w:t>
      </w:r>
      <w:proofErr w:type="spellEnd"/>
    </w:p>
    <w:p w14:paraId="37E35C8E" w14:textId="77777777" w:rsidR="00417C1D" w:rsidRDefault="00417C1D" w:rsidP="00417C1D">
      <w:r>
        <w:t>- **`</w:t>
      </w:r>
      <w:proofErr w:type="spellStart"/>
      <w:r>
        <w:t>localProperties</w:t>
      </w:r>
      <w:proofErr w:type="spellEnd"/>
      <w:r>
        <w:t>`**: Carica proprietà locali dal file `</w:t>
      </w:r>
      <w:proofErr w:type="spellStart"/>
      <w:proofErr w:type="gramStart"/>
      <w:r>
        <w:t>local.properties</w:t>
      </w:r>
      <w:proofErr w:type="spellEnd"/>
      <w:proofErr w:type="gramEnd"/>
      <w:r>
        <w:t>`.</w:t>
      </w:r>
    </w:p>
    <w:p w14:paraId="28627F91" w14:textId="77777777" w:rsidR="00417C1D" w:rsidRDefault="00417C1D" w:rsidP="00417C1D">
      <w:r>
        <w:t>- **`</w:t>
      </w:r>
      <w:proofErr w:type="spellStart"/>
      <w:r>
        <w:t>flutterVersionCode</w:t>
      </w:r>
      <w:proofErr w:type="spellEnd"/>
      <w:r>
        <w:t>` e `</w:t>
      </w:r>
      <w:proofErr w:type="spellStart"/>
      <w:r>
        <w:t>flutterVersionName</w:t>
      </w:r>
      <w:proofErr w:type="spellEnd"/>
      <w:r>
        <w:t>`**: Definiscono la versione dell'app Flutter.</w:t>
      </w:r>
    </w:p>
    <w:p w14:paraId="65C49831" w14:textId="77777777" w:rsidR="00417C1D" w:rsidRDefault="00417C1D" w:rsidP="00417C1D">
      <w:r>
        <w:t>- **`</w:t>
      </w:r>
      <w:proofErr w:type="spellStart"/>
      <w:r>
        <w:t>keystoreProperties</w:t>
      </w:r>
      <w:proofErr w:type="spellEnd"/>
      <w:r>
        <w:t xml:space="preserve">`**: Carica proprietà del </w:t>
      </w:r>
      <w:proofErr w:type="spellStart"/>
      <w:r>
        <w:t>keystore</w:t>
      </w:r>
      <w:proofErr w:type="spellEnd"/>
      <w:r>
        <w:t xml:space="preserve"> dal file `</w:t>
      </w:r>
      <w:proofErr w:type="spellStart"/>
      <w:proofErr w:type="gramStart"/>
      <w:r>
        <w:t>key.properties</w:t>
      </w:r>
      <w:proofErr w:type="spellEnd"/>
      <w:proofErr w:type="gramEnd"/>
      <w:r>
        <w:t>`.</w:t>
      </w:r>
    </w:p>
    <w:p w14:paraId="420F8AAF" w14:textId="77777777" w:rsidR="00417C1D" w:rsidRDefault="00417C1D" w:rsidP="00417C1D"/>
    <w:p w14:paraId="69483137" w14:textId="77777777" w:rsidR="00417C1D" w:rsidRDefault="00417C1D" w:rsidP="00417C1D">
      <w:r>
        <w:t>#### Configurazioni Android</w:t>
      </w:r>
    </w:p>
    <w:p w14:paraId="1194FC6D" w14:textId="77777777" w:rsidR="00417C1D" w:rsidRDefault="00417C1D" w:rsidP="00417C1D">
      <w:r>
        <w:t>- **`</w:t>
      </w:r>
      <w:proofErr w:type="spellStart"/>
      <w:r>
        <w:t>compileSdkVersion</w:t>
      </w:r>
      <w:proofErr w:type="spellEnd"/>
      <w:r>
        <w:t>`**: Versione SDK di compilazione impostata a 34.</w:t>
      </w:r>
    </w:p>
    <w:p w14:paraId="1BA4953A" w14:textId="77777777" w:rsidR="00417C1D" w:rsidRDefault="00417C1D" w:rsidP="00417C1D">
      <w:r>
        <w:t>- **`</w:t>
      </w:r>
      <w:proofErr w:type="spellStart"/>
      <w:r>
        <w:t>sourceSets</w:t>
      </w:r>
      <w:proofErr w:type="spellEnd"/>
      <w:r>
        <w:t xml:space="preserve">`**: Include directory </w:t>
      </w:r>
      <w:proofErr w:type="spellStart"/>
      <w:r>
        <w:t>Kotlin</w:t>
      </w:r>
      <w:proofErr w:type="spellEnd"/>
      <w:r>
        <w:t>.</w:t>
      </w:r>
    </w:p>
    <w:p w14:paraId="13FD8B52" w14:textId="77777777" w:rsidR="00417C1D" w:rsidRDefault="00417C1D" w:rsidP="00417C1D">
      <w:r>
        <w:lastRenderedPageBreak/>
        <w:t>- **`</w:t>
      </w:r>
      <w:proofErr w:type="spellStart"/>
      <w:r>
        <w:t>lintOptions</w:t>
      </w:r>
      <w:proofErr w:type="spellEnd"/>
      <w:r>
        <w:t>`**: Disabilita il controllo `</w:t>
      </w:r>
      <w:proofErr w:type="spellStart"/>
      <w:r>
        <w:t>InvalidPackage</w:t>
      </w:r>
      <w:proofErr w:type="spellEnd"/>
      <w:r>
        <w:t>` e disabilita i controlli per le build di rilascio.</w:t>
      </w:r>
    </w:p>
    <w:p w14:paraId="00D67394" w14:textId="77777777" w:rsidR="00417C1D" w:rsidRDefault="00417C1D" w:rsidP="00417C1D">
      <w:r>
        <w:t>- **`</w:t>
      </w:r>
      <w:proofErr w:type="spellStart"/>
      <w:r>
        <w:t>defaultConfig</w:t>
      </w:r>
      <w:proofErr w:type="spellEnd"/>
      <w:r>
        <w:t>`**:</w:t>
      </w:r>
    </w:p>
    <w:p w14:paraId="3E1C9D61" w14:textId="77777777" w:rsidR="00417C1D" w:rsidRDefault="00417C1D" w:rsidP="00417C1D">
      <w:r>
        <w:t xml:space="preserve">  - **`</w:t>
      </w:r>
      <w:proofErr w:type="spellStart"/>
      <w:r>
        <w:t>applicationId</w:t>
      </w:r>
      <w:proofErr w:type="spellEnd"/>
      <w:r>
        <w:t>`**: ID unico dell'applicazione.</w:t>
      </w:r>
    </w:p>
    <w:p w14:paraId="6ACE56F2" w14:textId="77777777" w:rsidR="00417C1D" w:rsidRDefault="00417C1D" w:rsidP="00417C1D">
      <w:r>
        <w:t xml:space="preserve">  - **`</w:t>
      </w:r>
      <w:proofErr w:type="spellStart"/>
      <w:r>
        <w:t>minSdkVersion</w:t>
      </w:r>
      <w:proofErr w:type="spellEnd"/>
      <w:r>
        <w:t>`**: Versione minima SDK impostata a 21.</w:t>
      </w:r>
    </w:p>
    <w:p w14:paraId="08EA7CE0" w14:textId="77777777" w:rsidR="00417C1D" w:rsidRDefault="00417C1D" w:rsidP="00417C1D">
      <w:r>
        <w:t xml:space="preserve">  - **`</w:t>
      </w:r>
      <w:proofErr w:type="spellStart"/>
      <w:r>
        <w:t>targetSdkVersion</w:t>
      </w:r>
      <w:proofErr w:type="spellEnd"/>
      <w:r>
        <w:t>`**: Versione target SDK impostata a 34.</w:t>
      </w:r>
    </w:p>
    <w:p w14:paraId="26C553B3" w14:textId="77777777" w:rsidR="00417C1D" w:rsidRDefault="00417C1D" w:rsidP="00417C1D">
      <w:r>
        <w:t xml:space="preserve">  - **`</w:t>
      </w:r>
      <w:proofErr w:type="spellStart"/>
      <w:r>
        <w:t>versionCode</w:t>
      </w:r>
      <w:proofErr w:type="spellEnd"/>
      <w:r>
        <w:t>` e `</w:t>
      </w:r>
      <w:proofErr w:type="spellStart"/>
      <w:r>
        <w:t>versionName</w:t>
      </w:r>
      <w:proofErr w:type="spellEnd"/>
      <w:r>
        <w:t>`**: Versioni dell'applicazione.</w:t>
      </w:r>
    </w:p>
    <w:p w14:paraId="7B28C7F3" w14:textId="77777777" w:rsidR="00417C1D" w:rsidRDefault="00417C1D" w:rsidP="00417C1D"/>
    <w:p w14:paraId="668BB1E2" w14:textId="77777777" w:rsidR="00417C1D" w:rsidRDefault="00417C1D" w:rsidP="00417C1D">
      <w:r>
        <w:t>#### Configurazione di Firma</w:t>
      </w:r>
    </w:p>
    <w:p w14:paraId="183407A4" w14:textId="77777777" w:rsidR="00417C1D" w:rsidRDefault="00417C1D" w:rsidP="00417C1D">
      <w:r>
        <w:t>- **`</w:t>
      </w:r>
      <w:proofErr w:type="spellStart"/>
      <w:r>
        <w:t>signingConfigs</w:t>
      </w:r>
      <w:proofErr w:type="spellEnd"/>
      <w:r>
        <w:t xml:space="preserve">`**: Configura la firma per la build di rilascio utilizzando le proprietà del </w:t>
      </w:r>
      <w:proofErr w:type="spellStart"/>
      <w:r>
        <w:t>keystore</w:t>
      </w:r>
      <w:proofErr w:type="spellEnd"/>
      <w:r>
        <w:t>.</w:t>
      </w:r>
    </w:p>
    <w:p w14:paraId="1F15DE92" w14:textId="77777777" w:rsidR="00417C1D" w:rsidRDefault="00417C1D" w:rsidP="00417C1D"/>
    <w:p w14:paraId="25083F2A" w14:textId="77777777" w:rsidR="00417C1D" w:rsidRDefault="00417C1D" w:rsidP="00417C1D">
      <w:r>
        <w:t>#### Tipi di Build</w:t>
      </w:r>
    </w:p>
    <w:p w14:paraId="486BE39B" w14:textId="77777777" w:rsidR="00417C1D" w:rsidRDefault="00417C1D" w:rsidP="00417C1D">
      <w:r>
        <w:t>- **`release`**: Configura la build di rilascio utilizzando la firma di debug per ora.</w:t>
      </w:r>
    </w:p>
    <w:p w14:paraId="6E0797BC" w14:textId="77777777" w:rsidR="00417C1D" w:rsidRDefault="00417C1D" w:rsidP="00417C1D"/>
    <w:p w14:paraId="3454ECC0" w14:textId="77777777" w:rsidR="00417C1D" w:rsidRDefault="00417C1D" w:rsidP="00417C1D">
      <w:r>
        <w:t>#### Configurazione Flutter</w:t>
      </w:r>
    </w:p>
    <w:p w14:paraId="390B597E" w14:textId="77777777" w:rsidR="00417C1D" w:rsidRDefault="00417C1D" w:rsidP="00417C1D">
      <w:r>
        <w:t>- **`flutter`**: Specifica la directory sorgente di Flutter.</w:t>
      </w:r>
    </w:p>
    <w:p w14:paraId="03750527" w14:textId="77777777" w:rsidR="00417C1D" w:rsidRDefault="00417C1D" w:rsidP="00417C1D"/>
    <w:p w14:paraId="3B535C7F" w14:textId="77777777" w:rsidR="00417C1D" w:rsidRDefault="00417C1D" w:rsidP="00417C1D">
      <w:r>
        <w:t>#### Dipendenze</w:t>
      </w:r>
    </w:p>
    <w:p w14:paraId="081037E0" w14:textId="77777777" w:rsidR="00417C1D" w:rsidRDefault="00417C1D" w:rsidP="00417C1D">
      <w:r>
        <w:t>- **`</w:t>
      </w:r>
      <w:proofErr w:type="spellStart"/>
      <w:r>
        <w:t>implementation</w:t>
      </w:r>
      <w:proofErr w:type="spellEnd"/>
      <w:r>
        <w:t xml:space="preserve"> "</w:t>
      </w:r>
      <w:proofErr w:type="gramStart"/>
      <w:r>
        <w:t>org.jetbrains</w:t>
      </w:r>
      <w:proofErr w:type="gramEnd"/>
      <w:r>
        <w:t xml:space="preserve">.kotlin:kotlin-stdlib-jdk7:1.8.10"`**: Aggiunge la dipendenza della libreria standard di </w:t>
      </w:r>
      <w:proofErr w:type="spellStart"/>
      <w:r>
        <w:t>Kotlin</w:t>
      </w:r>
      <w:proofErr w:type="spellEnd"/>
      <w:r>
        <w:t>.</w:t>
      </w:r>
    </w:p>
    <w:p w14:paraId="713C47A4" w14:textId="77777777" w:rsidR="00417C1D" w:rsidRDefault="00417C1D" w:rsidP="00417C1D"/>
    <w:p w14:paraId="6BC00980" w14:textId="2E69FF48" w:rsidR="00B3445C" w:rsidRDefault="00417C1D" w:rsidP="00417C1D">
      <w:r>
        <w:t xml:space="preserve">Puoi visualizzare ulteriormente il file direttamente su GitHub utilizzando [questo </w:t>
      </w:r>
      <w:proofErr w:type="gramStart"/>
      <w:r>
        <w:t>link](</w:t>
      </w:r>
      <w:proofErr w:type="gramEnd"/>
      <w:r>
        <w:fldChar w:fldCharType="begin"/>
      </w:r>
      <w:r>
        <w:instrText>HYPERLINK "</w:instrText>
      </w:r>
      <w:r>
        <w:instrText>https://github.com/arizzo86/evaluate_performance_app/blob/main/android/app/build.gradle</w:instrText>
      </w:r>
      <w:r>
        <w:instrText>"</w:instrText>
      </w:r>
      <w:r>
        <w:fldChar w:fldCharType="separate"/>
      </w:r>
      <w:r w:rsidRPr="00C40DB6">
        <w:rPr>
          <w:rStyle w:val="Collegamentoipertestuale"/>
        </w:rPr>
        <w:t>https://github.com/arizzo86/evaluate_performance_app/blob/main/android/app/build.gradle</w:t>
      </w:r>
      <w:r>
        <w:fldChar w:fldCharType="end"/>
      </w:r>
      <w:r>
        <w:t>).</w:t>
      </w:r>
    </w:p>
    <w:p w14:paraId="287A544D" w14:textId="77777777" w:rsidR="00417C1D" w:rsidRDefault="00417C1D" w:rsidP="00417C1D"/>
    <w:p w14:paraId="01355197" w14:textId="77777777" w:rsidR="00417C1D" w:rsidRDefault="00417C1D" w:rsidP="00417C1D"/>
    <w:p w14:paraId="7646F212" w14:textId="729143A4" w:rsidR="00417C1D" w:rsidRDefault="00417C1D" w:rsidP="00417C1D">
      <w:proofErr w:type="spellStart"/>
      <w:r w:rsidRPr="00417C1D">
        <w:t>android</w:t>
      </w:r>
      <w:proofErr w:type="spellEnd"/>
      <w:r w:rsidRPr="00417C1D">
        <w:t>/</w:t>
      </w:r>
      <w:proofErr w:type="spellStart"/>
      <w:r w:rsidRPr="00417C1D">
        <w:t>gradle</w:t>
      </w:r>
      <w:proofErr w:type="spellEnd"/>
      <w:r w:rsidRPr="00417C1D">
        <w:t>/</w:t>
      </w:r>
      <w:proofErr w:type="spellStart"/>
      <w:r w:rsidRPr="00417C1D">
        <w:t>wrapper</w:t>
      </w:r>
      <w:proofErr w:type="spellEnd"/>
      <w:r w:rsidRPr="00417C1D">
        <w:t>/</w:t>
      </w:r>
      <w:proofErr w:type="spellStart"/>
      <w:r w:rsidRPr="00417C1D">
        <w:t>gradle-wrapper.properties</w:t>
      </w:r>
      <w:proofErr w:type="spellEnd"/>
    </w:p>
    <w:p w14:paraId="43862740" w14:textId="77777777" w:rsidR="00417C1D" w:rsidRDefault="00417C1D" w:rsidP="00417C1D">
      <w:r>
        <w:t>Ecco il contenuto del file `</w:t>
      </w:r>
      <w:proofErr w:type="spellStart"/>
      <w:r>
        <w:t>gradle-</w:t>
      </w:r>
      <w:proofErr w:type="gramStart"/>
      <w:r>
        <w:t>wrapper.properties</w:t>
      </w:r>
      <w:proofErr w:type="spellEnd"/>
      <w:proofErr w:type="gramEnd"/>
      <w:r>
        <w:t>` per il modulo `</w:t>
      </w:r>
      <w:proofErr w:type="spellStart"/>
      <w:r>
        <w:t>android</w:t>
      </w:r>
      <w:proofErr w:type="spellEnd"/>
      <w:r>
        <w:t>/</w:t>
      </w:r>
      <w:proofErr w:type="spellStart"/>
      <w:r>
        <w:t>gradle</w:t>
      </w:r>
      <w:proofErr w:type="spellEnd"/>
      <w:r>
        <w:t>/</w:t>
      </w:r>
      <w:proofErr w:type="spellStart"/>
      <w:r>
        <w:t>wrapper</w:t>
      </w:r>
      <w:proofErr w:type="spellEnd"/>
      <w:r>
        <w:t>` del progetto [evaluate_performance_app](https://github.com/arizzo86/evaluate_performance_app/blob/main/android/gradle/wrapper/gradle-wrapper.properties):</w:t>
      </w:r>
    </w:p>
    <w:p w14:paraId="0C9CA994" w14:textId="77777777" w:rsidR="00417C1D" w:rsidRDefault="00417C1D" w:rsidP="00417C1D"/>
    <w:p w14:paraId="712258BF" w14:textId="77777777" w:rsidR="00417C1D" w:rsidRDefault="00417C1D" w:rsidP="00417C1D">
      <w:r>
        <w:t>### Contenuto del File</w:t>
      </w:r>
    </w:p>
    <w:p w14:paraId="4DB38A40" w14:textId="77777777" w:rsidR="00417C1D" w:rsidRDefault="00417C1D" w:rsidP="00417C1D"/>
    <w:p w14:paraId="7BCBA49E" w14:textId="77777777" w:rsidR="00417C1D" w:rsidRDefault="00417C1D" w:rsidP="00417C1D">
      <w:r>
        <w:t>```</w:t>
      </w:r>
      <w:proofErr w:type="spellStart"/>
      <w:r>
        <w:t>properties</w:t>
      </w:r>
      <w:proofErr w:type="spellEnd"/>
    </w:p>
    <w:p w14:paraId="4E774CC4" w14:textId="77777777" w:rsidR="00417C1D" w:rsidRDefault="00417C1D" w:rsidP="00417C1D">
      <w:r>
        <w:t xml:space="preserve">#Fri </w:t>
      </w:r>
      <w:proofErr w:type="spellStart"/>
      <w:r>
        <w:t>Jun</w:t>
      </w:r>
      <w:proofErr w:type="spellEnd"/>
      <w:r>
        <w:t xml:space="preserve"> 23 08:50:38 CEST 2017</w:t>
      </w:r>
    </w:p>
    <w:p w14:paraId="51C8CF59" w14:textId="77777777" w:rsidR="00417C1D" w:rsidRDefault="00417C1D" w:rsidP="00417C1D">
      <w:proofErr w:type="spellStart"/>
      <w:r>
        <w:t>distributionBase</w:t>
      </w:r>
      <w:proofErr w:type="spellEnd"/>
      <w:r>
        <w:t>=GRADLE_USER_HOME</w:t>
      </w:r>
    </w:p>
    <w:p w14:paraId="1FC76280" w14:textId="77777777" w:rsidR="00417C1D" w:rsidRDefault="00417C1D" w:rsidP="00417C1D">
      <w:proofErr w:type="spellStart"/>
      <w:r>
        <w:t>distributionPath</w:t>
      </w:r>
      <w:proofErr w:type="spellEnd"/>
      <w:r>
        <w:t>=</w:t>
      </w:r>
      <w:proofErr w:type="spellStart"/>
      <w:r>
        <w:t>wrapper</w:t>
      </w:r>
      <w:proofErr w:type="spellEnd"/>
      <w:r>
        <w:t>/</w:t>
      </w:r>
      <w:proofErr w:type="spellStart"/>
      <w:r>
        <w:t>dists</w:t>
      </w:r>
      <w:proofErr w:type="spellEnd"/>
    </w:p>
    <w:p w14:paraId="3F1A81D2" w14:textId="77777777" w:rsidR="00417C1D" w:rsidRDefault="00417C1D" w:rsidP="00417C1D">
      <w:proofErr w:type="spellStart"/>
      <w:r>
        <w:t>zipStoreBase</w:t>
      </w:r>
      <w:proofErr w:type="spellEnd"/>
      <w:r>
        <w:t>=GRADLE_USER_HOME</w:t>
      </w:r>
    </w:p>
    <w:p w14:paraId="76F32D67" w14:textId="77777777" w:rsidR="00417C1D" w:rsidRDefault="00417C1D" w:rsidP="00417C1D">
      <w:proofErr w:type="spellStart"/>
      <w:r>
        <w:t>zipStorePath</w:t>
      </w:r>
      <w:proofErr w:type="spellEnd"/>
      <w:r>
        <w:t>=</w:t>
      </w:r>
      <w:proofErr w:type="spellStart"/>
      <w:r>
        <w:t>wrapper</w:t>
      </w:r>
      <w:proofErr w:type="spellEnd"/>
      <w:r>
        <w:t>/</w:t>
      </w:r>
      <w:proofErr w:type="spellStart"/>
      <w:r>
        <w:t>dists</w:t>
      </w:r>
      <w:proofErr w:type="spellEnd"/>
    </w:p>
    <w:p w14:paraId="6A21B9A2" w14:textId="77777777" w:rsidR="00417C1D" w:rsidRDefault="00417C1D" w:rsidP="00417C1D">
      <w:r>
        <w:t>distributionUrl=https\://services.gradle.org/distributions/gradle-7.5-all.zip</w:t>
      </w:r>
    </w:p>
    <w:p w14:paraId="2ADB6760" w14:textId="77777777" w:rsidR="00417C1D" w:rsidRDefault="00417C1D" w:rsidP="00417C1D">
      <w:r>
        <w:t>```</w:t>
      </w:r>
    </w:p>
    <w:p w14:paraId="3E199A74" w14:textId="77777777" w:rsidR="00417C1D" w:rsidRDefault="00417C1D" w:rsidP="00417C1D"/>
    <w:p w14:paraId="7747200A" w14:textId="77777777" w:rsidR="00417C1D" w:rsidRDefault="00417C1D" w:rsidP="00417C1D">
      <w:r>
        <w:t>### Descrizione</w:t>
      </w:r>
    </w:p>
    <w:p w14:paraId="7EA51FE8" w14:textId="77777777" w:rsidR="00417C1D" w:rsidRDefault="00417C1D" w:rsidP="00417C1D"/>
    <w:p w14:paraId="1FC60649" w14:textId="77777777" w:rsidR="00417C1D" w:rsidRDefault="00417C1D" w:rsidP="00417C1D">
      <w:r>
        <w:t>- **`</w:t>
      </w:r>
      <w:proofErr w:type="spellStart"/>
      <w:r>
        <w:t>distributionBase</w:t>
      </w:r>
      <w:proofErr w:type="spellEnd"/>
      <w:r>
        <w:t xml:space="preserve">`**: Specifica la base sulla quale è memorizzata la distribuzione di </w:t>
      </w:r>
      <w:proofErr w:type="spellStart"/>
      <w:r>
        <w:t>Gradle</w:t>
      </w:r>
      <w:proofErr w:type="spellEnd"/>
      <w:r>
        <w:t>. In questo caso, è impostata su `GRADLE_USER_HOME`.</w:t>
      </w:r>
    </w:p>
    <w:p w14:paraId="0AEBF3DE" w14:textId="77777777" w:rsidR="00417C1D" w:rsidRDefault="00417C1D" w:rsidP="00417C1D">
      <w:r>
        <w:t>- **`</w:t>
      </w:r>
      <w:proofErr w:type="spellStart"/>
      <w:r>
        <w:t>distributionPath</w:t>
      </w:r>
      <w:proofErr w:type="spellEnd"/>
      <w:r>
        <w:t xml:space="preserve">`**: Specifica il percorso della distribuzione di </w:t>
      </w:r>
      <w:proofErr w:type="spellStart"/>
      <w:r>
        <w:t>Gradle</w:t>
      </w:r>
      <w:proofErr w:type="spellEnd"/>
      <w:r>
        <w:t xml:space="preserve"> all'interno della base specificata.</w:t>
      </w:r>
    </w:p>
    <w:p w14:paraId="18F73ADB" w14:textId="77777777" w:rsidR="00417C1D" w:rsidRDefault="00417C1D" w:rsidP="00417C1D">
      <w:r>
        <w:t>- **`</w:t>
      </w:r>
      <w:proofErr w:type="spellStart"/>
      <w:r>
        <w:t>zipStoreBase</w:t>
      </w:r>
      <w:proofErr w:type="spellEnd"/>
      <w:r>
        <w:t xml:space="preserve">`**: Indica la base dove sono memorizzati i file zip della distribuzione di </w:t>
      </w:r>
      <w:proofErr w:type="spellStart"/>
      <w:r>
        <w:t>Gradle</w:t>
      </w:r>
      <w:proofErr w:type="spellEnd"/>
      <w:r>
        <w:t>. Anche questo è impostato su `GRADLE_USER_HOME`.</w:t>
      </w:r>
    </w:p>
    <w:p w14:paraId="5F99A7AB" w14:textId="77777777" w:rsidR="00417C1D" w:rsidRDefault="00417C1D" w:rsidP="00417C1D">
      <w:r>
        <w:lastRenderedPageBreak/>
        <w:t>- **`</w:t>
      </w:r>
      <w:proofErr w:type="spellStart"/>
      <w:r>
        <w:t>zipStorePath</w:t>
      </w:r>
      <w:proofErr w:type="spellEnd"/>
      <w:r>
        <w:t xml:space="preserve">`**: Specifica il percorso dei file zip della distribuzione all'interno della </w:t>
      </w:r>
      <w:proofErr w:type="spellStart"/>
      <w:r>
        <w:t>zipStoreBase</w:t>
      </w:r>
      <w:proofErr w:type="spellEnd"/>
      <w:r>
        <w:t>.</w:t>
      </w:r>
    </w:p>
    <w:p w14:paraId="24C2293C" w14:textId="77777777" w:rsidR="00417C1D" w:rsidRDefault="00417C1D" w:rsidP="00417C1D">
      <w:r>
        <w:t>- **`</w:t>
      </w:r>
      <w:proofErr w:type="spellStart"/>
      <w:r>
        <w:t>distributionUrl</w:t>
      </w:r>
      <w:proofErr w:type="spellEnd"/>
      <w:r>
        <w:t xml:space="preserve">`**: URL da cui scaricare la distribuzione di </w:t>
      </w:r>
      <w:proofErr w:type="spellStart"/>
      <w:r>
        <w:t>Gradle</w:t>
      </w:r>
      <w:proofErr w:type="spellEnd"/>
      <w:r>
        <w:t xml:space="preserve">. In questo caso, punta alla versione 7.5 di </w:t>
      </w:r>
      <w:proofErr w:type="spellStart"/>
      <w:r>
        <w:t>Gradle</w:t>
      </w:r>
      <w:proofErr w:type="spellEnd"/>
      <w:r>
        <w:t>.</w:t>
      </w:r>
    </w:p>
    <w:p w14:paraId="47B49BAB" w14:textId="77777777" w:rsidR="00417C1D" w:rsidRDefault="00417C1D" w:rsidP="00417C1D"/>
    <w:p w14:paraId="37B833FA" w14:textId="3B9EEAF3" w:rsidR="00417C1D" w:rsidRDefault="00417C1D" w:rsidP="00417C1D">
      <w:r>
        <w:t>Puoi visualizzare ulteriormente il file direttamente su GitHub utilizzando [questo link](</w:t>
      </w:r>
      <w:hyperlink r:id="rId35" w:history="1">
        <w:r w:rsidR="00981E8D" w:rsidRPr="00C40DB6">
          <w:rPr>
            <w:rStyle w:val="Collegamentoipertestuale"/>
          </w:rPr>
          <w:t>https://github.com/arizzo86/evaluate_performance_app/blob/main/android/gradle/wrapper/gradle-wrapper.properties</w:t>
        </w:r>
      </w:hyperlink>
      <w:r>
        <w:t>).</w:t>
      </w:r>
    </w:p>
    <w:p w14:paraId="1CD7F2D2" w14:textId="77777777" w:rsidR="00981E8D" w:rsidRDefault="00981E8D" w:rsidP="00417C1D"/>
    <w:p w14:paraId="0509ECB5" w14:textId="77777777" w:rsidR="00981E8D" w:rsidRDefault="00981E8D" w:rsidP="00417C1D"/>
    <w:p w14:paraId="3B30F244" w14:textId="5B9CCCD7" w:rsidR="00981E8D" w:rsidRDefault="00981E8D" w:rsidP="00417C1D">
      <w:proofErr w:type="spellStart"/>
      <w:r w:rsidRPr="00981E8D">
        <w:t>android</w:t>
      </w:r>
      <w:proofErr w:type="spellEnd"/>
      <w:r w:rsidRPr="00981E8D">
        <w:t>/</w:t>
      </w:r>
      <w:proofErr w:type="spellStart"/>
      <w:r w:rsidRPr="00981E8D">
        <w:t>build.gradle</w:t>
      </w:r>
      <w:proofErr w:type="spellEnd"/>
    </w:p>
    <w:p w14:paraId="14A276FB" w14:textId="77777777" w:rsidR="00981E8D" w:rsidRDefault="00981E8D" w:rsidP="00417C1D"/>
    <w:p w14:paraId="0D1D1950" w14:textId="77777777" w:rsidR="00981E8D" w:rsidRDefault="00981E8D" w:rsidP="00981E8D">
      <w:r>
        <w:t>Ecco il contenuto del file `</w:t>
      </w:r>
      <w:proofErr w:type="spellStart"/>
      <w:proofErr w:type="gramStart"/>
      <w:r>
        <w:t>build.gradle</w:t>
      </w:r>
      <w:proofErr w:type="spellEnd"/>
      <w:proofErr w:type="gramEnd"/>
      <w:r>
        <w:t>` per il modulo `</w:t>
      </w:r>
      <w:proofErr w:type="spellStart"/>
      <w:r>
        <w:t>android</w:t>
      </w:r>
      <w:proofErr w:type="spellEnd"/>
      <w:r>
        <w:t>` del progetto [evaluate_performance_app](https://github.com/arizzo86/evaluate_performance_app/blob/main/android/build.gradle):</w:t>
      </w:r>
    </w:p>
    <w:p w14:paraId="3060D6B3" w14:textId="77777777" w:rsidR="00981E8D" w:rsidRDefault="00981E8D" w:rsidP="00981E8D"/>
    <w:p w14:paraId="0E195331" w14:textId="77777777" w:rsidR="00981E8D" w:rsidRDefault="00981E8D" w:rsidP="00981E8D">
      <w:r>
        <w:t>### Contenuto del File</w:t>
      </w:r>
    </w:p>
    <w:p w14:paraId="7C99412F" w14:textId="77777777" w:rsidR="00981E8D" w:rsidRDefault="00981E8D" w:rsidP="00981E8D"/>
    <w:p w14:paraId="1E66A5BB" w14:textId="77777777" w:rsidR="00981E8D" w:rsidRDefault="00981E8D" w:rsidP="00981E8D">
      <w:r>
        <w:t>```</w:t>
      </w:r>
      <w:proofErr w:type="spellStart"/>
      <w:r>
        <w:t>gradle</w:t>
      </w:r>
      <w:proofErr w:type="spellEnd"/>
    </w:p>
    <w:p w14:paraId="62F0C1EF" w14:textId="77777777" w:rsidR="00981E8D" w:rsidRDefault="00981E8D" w:rsidP="00981E8D">
      <w:proofErr w:type="spellStart"/>
      <w:r>
        <w:t>allprojects</w:t>
      </w:r>
      <w:proofErr w:type="spellEnd"/>
      <w:r>
        <w:t xml:space="preserve"> {</w:t>
      </w:r>
    </w:p>
    <w:p w14:paraId="494CE735" w14:textId="77777777" w:rsidR="00981E8D" w:rsidRDefault="00981E8D" w:rsidP="00981E8D">
      <w:r>
        <w:t xml:space="preserve">    repositories {</w:t>
      </w:r>
    </w:p>
    <w:p w14:paraId="264EBFFC" w14:textId="77777777" w:rsidR="00981E8D" w:rsidRDefault="00981E8D" w:rsidP="00981E8D">
      <w:r>
        <w:t xml:space="preserve">        </w:t>
      </w:r>
      <w:proofErr w:type="spellStart"/>
      <w:proofErr w:type="gramStart"/>
      <w:r>
        <w:t>google</w:t>
      </w:r>
      <w:proofErr w:type="spellEnd"/>
      <w:r>
        <w:t>(</w:t>
      </w:r>
      <w:proofErr w:type="gramEnd"/>
      <w:r>
        <w:t>)</w:t>
      </w:r>
    </w:p>
    <w:p w14:paraId="3627F752" w14:textId="77777777" w:rsidR="00981E8D" w:rsidRDefault="00981E8D" w:rsidP="00981E8D">
      <w:r>
        <w:t xml:space="preserve">        </w:t>
      </w:r>
      <w:proofErr w:type="spellStart"/>
      <w:proofErr w:type="gramStart"/>
      <w:r>
        <w:t>mavenCentral</w:t>
      </w:r>
      <w:proofErr w:type="spellEnd"/>
      <w:r>
        <w:t>(</w:t>
      </w:r>
      <w:proofErr w:type="gramEnd"/>
      <w:r>
        <w:t>)</w:t>
      </w:r>
    </w:p>
    <w:p w14:paraId="3647D749" w14:textId="77777777" w:rsidR="00981E8D" w:rsidRDefault="00981E8D" w:rsidP="00981E8D">
      <w:r>
        <w:t xml:space="preserve">    }</w:t>
      </w:r>
    </w:p>
    <w:p w14:paraId="7D1AE4D5" w14:textId="77777777" w:rsidR="00981E8D" w:rsidRDefault="00981E8D" w:rsidP="00981E8D">
      <w:r>
        <w:t>}</w:t>
      </w:r>
    </w:p>
    <w:p w14:paraId="0BC9AD01" w14:textId="77777777" w:rsidR="00981E8D" w:rsidRDefault="00981E8D" w:rsidP="00981E8D"/>
    <w:p w14:paraId="52FEA8F3" w14:textId="77777777" w:rsidR="00981E8D" w:rsidRDefault="00981E8D" w:rsidP="00981E8D">
      <w:proofErr w:type="spellStart"/>
      <w:r>
        <w:t>rootProject.buildDir</w:t>
      </w:r>
      <w:proofErr w:type="spellEnd"/>
      <w:r>
        <w:t xml:space="preserve"> = </w:t>
      </w:r>
      <w:proofErr w:type="gramStart"/>
      <w:r>
        <w:t>'..</w:t>
      </w:r>
      <w:proofErr w:type="gramEnd"/>
      <w:r>
        <w:t>/build'</w:t>
      </w:r>
    </w:p>
    <w:p w14:paraId="0EA444DA" w14:textId="77777777" w:rsidR="00981E8D" w:rsidRDefault="00981E8D" w:rsidP="00981E8D">
      <w:proofErr w:type="spellStart"/>
      <w:r>
        <w:t>subprojects</w:t>
      </w:r>
      <w:proofErr w:type="spellEnd"/>
      <w:r>
        <w:t xml:space="preserve"> {</w:t>
      </w:r>
    </w:p>
    <w:p w14:paraId="4EF2191D" w14:textId="77777777" w:rsidR="00981E8D" w:rsidRDefault="00981E8D" w:rsidP="00981E8D">
      <w:r>
        <w:t xml:space="preserve">    </w:t>
      </w:r>
      <w:proofErr w:type="spellStart"/>
      <w:proofErr w:type="gramStart"/>
      <w:r>
        <w:t>project.buildDir</w:t>
      </w:r>
      <w:proofErr w:type="spellEnd"/>
      <w:proofErr w:type="gramEnd"/>
      <w:r>
        <w:t xml:space="preserve"> = "${</w:t>
      </w:r>
      <w:proofErr w:type="spellStart"/>
      <w:r>
        <w:t>rootProject.buildDir</w:t>
      </w:r>
      <w:proofErr w:type="spellEnd"/>
      <w:r>
        <w:t>}/${project.name}"</w:t>
      </w:r>
    </w:p>
    <w:p w14:paraId="38BA5709" w14:textId="77777777" w:rsidR="00981E8D" w:rsidRDefault="00981E8D" w:rsidP="00981E8D">
      <w:r>
        <w:t>}</w:t>
      </w:r>
    </w:p>
    <w:p w14:paraId="5FA9C484" w14:textId="77777777" w:rsidR="00981E8D" w:rsidRDefault="00981E8D" w:rsidP="00981E8D">
      <w:proofErr w:type="spellStart"/>
      <w:r>
        <w:t>subprojects</w:t>
      </w:r>
      <w:proofErr w:type="spellEnd"/>
      <w:r>
        <w:t xml:space="preserve"> {</w:t>
      </w:r>
    </w:p>
    <w:p w14:paraId="0EE4EA67" w14:textId="77777777" w:rsidR="00981E8D" w:rsidRDefault="00981E8D" w:rsidP="00981E8D">
      <w:r>
        <w:t xml:space="preserve">    </w:t>
      </w:r>
      <w:proofErr w:type="spellStart"/>
      <w:proofErr w:type="gramStart"/>
      <w:r>
        <w:t>project.evaluationDependsOn</w:t>
      </w:r>
      <w:proofErr w:type="spellEnd"/>
      <w:proofErr w:type="gramEnd"/>
      <w:r>
        <w:t>(':app')</w:t>
      </w:r>
    </w:p>
    <w:p w14:paraId="7F011ADA" w14:textId="77777777" w:rsidR="00981E8D" w:rsidRDefault="00981E8D" w:rsidP="00981E8D">
      <w:r>
        <w:t>}</w:t>
      </w:r>
    </w:p>
    <w:p w14:paraId="68700831" w14:textId="77777777" w:rsidR="00981E8D" w:rsidRDefault="00981E8D" w:rsidP="00981E8D"/>
    <w:p w14:paraId="2CF72854" w14:textId="77777777" w:rsidR="00981E8D" w:rsidRDefault="00981E8D" w:rsidP="00981E8D">
      <w:r>
        <w:t xml:space="preserve">task </w:t>
      </w:r>
      <w:proofErr w:type="spellStart"/>
      <w:proofErr w:type="gramStart"/>
      <w:r>
        <w:t>clean</w:t>
      </w:r>
      <w:proofErr w:type="spellEnd"/>
      <w:r>
        <w:t>(</w:t>
      </w:r>
      <w:proofErr w:type="spellStart"/>
      <w:proofErr w:type="gramEnd"/>
      <w:r>
        <w:t>type</w:t>
      </w:r>
      <w:proofErr w:type="spellEnd"/>
      <w:r>
        <w:t>: Delete) {</w:t>
      </w:r>
    </w:p>
    <w:p w14:paraId="20D2E0E8" w14:textId="77777777" w:rsidR="00981E8D" w:rsidRDefault="00981E8D" w:rsidP="00981E8D">
      <w:r>
        <w:t xml:space="preserve">    delete </w:t>
      </w:r>
      <w:proofErr w:type="spellStart"/>
      <w:r>
        <w:t>rootProject.buildDir</w:t>
      </w:r>
      <w:proofErr w:type="spellEnd"/>
    </w:p>
    <w:p w14:paraId="550AD535" w14:textId="77777777" w:rsidR="00981E8D" w:rsidRDefault="00981E8D" w:rsidP="00981E8D">
      <w:r>
        <w:t>}</w:t>
      </w:r>
    </w:p>
    <w:p w14:paraId="1BA2438C" w14:textId="77777777" w:rsidR="00981E8D" w:rsidRDefault="00981E8D" w:rsidP="00981E8D">
      <w:r>
        <w:t>```</w:t>
      </w:r>
    </w:p>
    <w:p w14:paraId="3B061DEA" w14:textId="77777777" w:rsidR="00981E8D" w:rsidRDefault="00981E8D" w:rsidP="00981E8D"/>
    <w:p w14:paraId="74B65B7E" w14:textId="77777777" w:rsidR="00981E8D" w:rsidRDefault="00981E8D" w:rsidP="00981E8D">
      <w:r>
        <w:t>### Descrizione</w:t>
      </w:r>
    </w:p>
    <w:p w14:paraId="12E0E78A" w14:textId="77777777" w:rsidR="00981E8D" w:rsidRDefault="00981E8D" w:rsidP="00981E8D"/>
    <w:p w14:paraId="591F48DC" w14:textId="77777777" w:rsidR="00981E8D" w:rsidRDefault="00981E8D" w:rsidP="00981E8D">
      <w:r>
        <w:t>- **`</w:t>
      </w:r>
      <w:proofErr w:type="spellStart"/>
      <w:r>
        <w:t>allprojects</w:t>
      </w:r>
      <w:proofErr w:type="spellEnd"/>
      <w:r>
        <w:t xml:space="preserve">`**: Configura i repository per tutte le </w:t>
      </w:r>
      <w:proofErr w:type="spellStart"/>
      <w:r>
        <w:t>sottoprogetti</w:t>
      </w:r>
      <w:proofErr w:type="spellEnd"/>
      <w:r>
        <w:t>. In questo caso, utilizza `</w:t>
      </w:r>
      <w:proofErr w:type="spellStart"/>
      <w:proofErr w:type="gramStart"/>
      <w:r>
        <w:t>google</w:t>
      </w:r>
      <w:proofErr w:type="spellEnd"/>
      <w:r>
        <w:t>(</w:t>
      </w:r>
      <w:proofErr w:type="gramEnd"/>
      <w:r>
        <w:t>)` e `</w:t>
      </w:r>
      <w:proofErr w:type="spellStart"/>
      <w:r>
        <w:t>mavenCentral</w:t>
      </w:r>
      <w:proofErr w:type="spellEnd"/>
      <w:r>
        <w:t>()` per gestire le dipendenze.</w:t>
      </w:r>
    </w:p>
    <w:p w14:paraId="203B14D0" w14:textId="77777777" w:rsidR="00981E8D" w:rsidRDefault="00981E8D" w:rsidP="00981E8D">
      <w:r>
        <w:t>- **`</w:t>
      </w:r>
      <w:proofErr w:type="spellStart"/>
      <w:r>
        <w:t>rootProject.buildDir</w:t>
      </w:r>
      <w:proofErr w:type="spellEnd"/>
      <w:r>
        <w:t xml:space="preserve">`**: Imposta la directory di build del progetto root a </w:t>
      </w:r>
      <w:proofErr w:type="gramStart"/>
      <w:r>
        <w:t>`..</w:t>
      </w:r>
      <w:proofErr w:type="gramEnd"/>
      <w:r>
        <w:t>/build`.</w:t>
      </w:r>
    </w:p>
    <w:p w14:paraId="159A30D4" w14:textId="77777777" w:rsidR="00981E8D" w:rsidRDefault="00981E8D" w:rsidP="00981E8D">
      <w:r>
        <w:t>- **`</w:t>
      </w:r>
      <w:proofErr w:type="spellStart"/>
      <w:r>
        <w:t>subprojects</w:t>
      </w:r>
      <w:proofErr w:type="spellEnd"/>
      <w:r>
        <w:t>`**:</w:t>
      </w:r>
    </w:p>
    <w:p w14:paraId="574FF082" w14:textId="77777777" w:rsidR="00981E8D" w:rsidRDefault="00981E8D" w:rsidP="00981E8D">
      <w:r>
        <w:t xml:space="preserve">  - **`</w:t>
      </w:r>
      <w:proofErr w:type="spellStart"/>
      <w:proofErr w:type="gramStart"/>
      <w:r>
        <w:t>project.buildDir</w:t>
      </w:r>
      <w:proofErr w:type="spellEnd"/>
      <w:proofErr w:type="gramEnd"/>
      <w:r>
        <w:t xml:space="preserve">`**: Configura la directory di build per ciascun </w:t>
      </w:r>
      <w:proofErr w:type="spellStart"/>
      <w:r>
        <w:t>sottoprogetto</w:t>
      </w:r>
      <w:proofErr w:type="spellEnd"/>
      <w:r>
        <w:t xml:space="preserve">, concatenando la directory di build del progetto root con il nome del </w:t>
      </w:r>
      <w:proofErr w:type="spellStart"/>
      <w:r>
        <w:t>sottoprogetto</w:t>
      </w:r>
      <w:proofErr w:type="spellEnd"/>
      <w:r>
        <w:t>.</w:t>
      </w:r>
    </w:p>
    <w:p w14:paraId="30CA8D9C" w14:textId="77777777" w:rsidR="00981E8D" w:rsidRDefault="00981E8D" w:rsidP="00981E8D">
      <w:r>
        <w:t xml:space="preserve">  - **`</w:t>
      </w:r>
      <w:proofErr w:type="spellStart"/>
      <w:proofErr w:type="gramStart"/>
      <w:r>
        <w:t>project.evaluationDependsOn</w:t>
      </w:r>
      <w:proofErr w:type="spellEnd"/>
      <w:proofErr w:type="gramEnd"/>
      <w:r>
        <w:t xml:space="preserve">(':app')`**: Assicura che il progetto `:app` venga valutato prima degli altri </w:t>
      </w:r>
      <w:proofErr w:type="spellStart"/>
      <w:r>
        <w:t>sottoprogetti</w:t>
      </w:r>
      <w:proofErr w:type="spellEnd"/>
      <w:r>
        <w:t>.</w:t>
      </w:r>
    </w:p>
    <w:p w14:paraId="65A7601A" w14:textId="77777777" w:rsidR="00981E8D" w:rsidRDefault="00981E8D" w:rsidP="00981E8D">
      <w:r>
        <w:t xml:space="preserve">- **`task </w:t>
      </w:r>
      <w:proofErr w:type="spellStart"/>
      <w:proofErr w:type="gramStart"/>
      <w:r>
        <w:t>clean</w:t>
      </w:r>
      <w:proofErr w:type="spellEnd"/>
      <w:r>
        <w:t>(</w:t>
      </w:r>
      <w:proofErr w:type="spellStart"/>
      <w:proofErr w:type="gramEnd"/>
      <w:r>
        <w:t>type</w:t>
      </w:r>
      <w:proofErr w:type="spellEnd"/>
      <w:r>
        <w:t>: Delete)`**: Definisce un task `</w:t>
      </w:r>
      <w:proofErr w:type="spellStart"/>
      <w:r>
        <w:t>clean</w:t>
      </w:r>
      <w:proofErr w:type="spellEnd"/>
      <w:r>
        <w:t>` per eliminare la directory di build del progetto root.</w:t>
      </w:r>
    </w:p>
    <w:p w14:paraId="611EBBC1" w14:textId="77777777" w:rsidR="00981E8D" w:rsidRDefault="00981E8D" w:rsidP="00981E8D"/>
    <w:p w14:paraId="4033E74C" w14:textId="7C864BEE" w:rsidR="00981E8D" w:rsidRDefault="00981E8D" w:rsidP="00981E8D">
      <w:r>
        <w:t xml:space="preserve">Puoi visualizzare ulteriormente il file direttamente su GitHub utilizzando [questo </w:t>
      </w:r>
      <w:proofErr w:type="gramStart"/>
      <w:r>
        <w:t>link](</w:t>
      </w:r>
      <w:proofErr w:type="gramEnd"/>
      <w:r w:rsidR="001F04D1">
        <w:fldChar w:fldCharType="begin"/>
      </w:r>
      <w:r w:rsidR="001F04D1">
        <w:instrText>HYPERLINK "</w:instrText>
      </w:r>
      <w:r w:rsidR="001F04D1">
        <w:instrText>https://github.com/arizzo86/evaluate_performance_app/blob/main/android/build.gradle</w:instrText>
      </w:r>
      <w:r w:rsidR="001F04D1">
        <w:instrText>"</w:instrText>
      </w:r>
      <w:r w:rsidR="001F04D1">
        <w:fldChar w:fldCharType="separate"/>
      </w:r>
      <w:r w:rsidR="001F04D1" w:rsidRPr="00C40DB6">
        <w:rPr>
          <w:rStyle w:val="Collegamentoipertestuale"/>
        </w:rPr>
        <w:t>https://github.com/arizzo86/evaluate_performance_app/blob/main/android/build.gradle</w:t>
      </w:r>
      <w:r w:rsidR="001F04D1">
        <w:fldChar w:fldCharType="end"/>
      </w:r>
      <w:r>
        <w:t>).</w:t>
      </w:r>
    </w:p>
    <w:p w14:paraId="4842537C" w14:textId="77777777" w:rsidR="001F04D1" w:rsidRDefault="001F04D1" w:rsidP="00981E8D"/>
    <w:p w14:paraId="3AF3A411" w14:textId="77777777" w:rsidR="001F04D1" w:rsidRDefault="001F04D1" w:rsidP="00981E8D"/>
    <w:p w14:paraId="3A57E919" w14:textId="77777777" w:rsidR="001F04D1" w:rsidRDefault="001F04D1" w:rsidP="00981E8D"/>
    <w:p w14:paraId="5FBDABC5" w14:textId="330086F1" w:rsidR="001F04D1" w:rsidRDefault="001F04D1" w:rsidP="00981E8D">
      <w:proofErr w:type="spellStart"/>
      <w:r w:rsidRPr="001F04D1">
        <w:t>android</w:t>
      </w:r>
      <w:proofErr w:type="spellEnd"/>
      <w:r w:rsidRPr="001F04D1">
        <w:t>/</w:t>
      </w:r>
      <w:proofErr w:type="spellStart"/>
      <w:r w:rsidRPr="001F04D1">
        <w:t>gradle.properties</w:t>
      </w:r>
      <w:proofErr w:type="spellEnd"/>
    </w:p>
    <w:p w14:paraId="27FDE97A" w14:textId="77777777" w:rsidR="001F04D1" w:rsidRDefault="001F04D1" w:rsidP="00981E8D"/>
    <w:p w14:paraId="14EACB7B" w14:textId="77777777" w:rsidR="001F04D1" w:rsidRDefault="001F04D1" w:rsidP="001F04D1">
      <w:r>
        <w:t>Ecco il contenuto del file `</w:t>
      </w:r>
      <w:proofErr w:type="spellStart"/>
      <w:proofErr w:type="gramStart"/>
      <w:r>
        <w:t>gradle.properties</w:t>
      </w:r>
      <w:proofErr w:type="spellEnd"/>
      <w:proofErr w:type="gramEnd"/>
      <w:r>
        <w:t>` per il modulo `</w:t>
      </w:r>
      <w:proofErr w:type="spellStart"/>
      <w:r>
        <w:t>android</w:t>
      </w:r>
      <w:proofErr w:type="spellEnd"/>
      <w:r>
        <w:t>` del progetto [evaluate_performance_app](https://github.com/arizzo86/evaluate_performance_app/blob/main/android/gradle.properties):</w:t>
      </w:r>
    </w:p>
    <w:p w14:paraId="0E8CF6F8" w14:textId="77777777" w:rsidR="001F04D1" w:rsidRDefault="001F04D1" w:rsidP="001F04D1"/>
    <w:p w14:paraId="50EB2DEF" w14:textId="77777777" w:rsidR="001F04D1" w:rsidRDefault="001F04D1" w:rsidP="001F04D1">
      <w:r>
        <w:t>### Contenuto del File</w:t>
      </w:r>
    </w:p>
    <w:p w14:paraId="694DF93F" w14:textId="77777777" w:rsidR="001F04D1" w:rsidRDefault="001F04D1" w:rsidP="001F04D1"/>
    <w:p w14:paraId="6F5FD467" w14:textId="77777777" w:rsidR="001F04D1" w:rsidRDefault="001F04D1" w:rsidP="001F04D1">
      <w:r>
        <w:t>```ini</w:t>
      </w:r>
    </w:p>
    <w:p w14:paraId="4A64708C" w14:textId="77777777" w:rsidR="001F04D1" w:rsidRDefault="001F04D1" w:rsidP="001F04D1">
      <w:proofErr w:type="spellStart"/>
      <w:proofErr w:type="gramStart"/>
      <w:r>
        <w:t>org.gradle</w:t>
      </w:r>
      <w:proofErr w:type="gramEnd"/>
      <w:r>
        <w:t>.jvmargs</w:t>
      </w:r>
      <w:proofErr w:type="spellEnd"/>
      <w:r>
        <w:t>=-Xmx4608m</w:t>
      </w:r>
    </w:p>
    <w:p w14:paraId="0A3E91E4" w14:textId="77777777" w:rsidR="001F04D1" w:rsidRDefault="001F04D1" w:rsidP="001F04D1">
      <w:proofErr w:type="spellStart"/>
      <w:proofErr w:type="gramStart"/>
      <w:r>
        <w:t>android.useAndroidX</w:t>
      </w:r>
      <w:proofErr w:type="spellEnd"/>
      <w:proofErr w:type="gramEnd"/>
      <w:r>
        <w:t>=</w:t>
      </w:r>
      <w:proofErr w:type="spellStart"/>
      <w:r>
        <w:t>true</w:t>
      </w:r>
      <w:proofErr w:type="spellEnd"/>
    </w:p>
    <w:p w14:paraId="1D6F81F1" w14:textId="77777777" w:rsidR="001F04D1" w:rsidRDefault="001F04D1" w:rsidP="001F04D1">
      <w:proofErr w:type="spellStart"/>
      <w:proofErr w:type="gramStart"/>
      <w:r>
        <w:t>android.enableJetifier</w:t>
      </w:r>
      <w:proofErr w:type="spellEnd"/>
      <w:proofErr w:type="gramEnd"/>
      <w:r>
        <w:t>=</w:t>
      </w:r>
      <w:proofErr w:type="spellStart"/>
      <w:r>
        <w:t>true</w:t>
      </w:r>
      <w:proofErr w:type="spellEnd"/>
    </w:p>
    <w:p w14:paraId="59D8B12C" w14:textId="77777777" w:rsidR="001F04D1" w:rsidRDefault="001F04D1" w:rsidP="001F04D1">
      <w:proofErr w:type="gramStart"/>
      <w:r>
        <w:t>android.enableR</w:t>
      </w:r>
      <w:proofErr w:type="gramEnd"/>
      <w:r>
        <w:t>8=</w:t>
      </w:r>
      <w:proofErr w:type="spellStart"/>
      <w:r>
        <w:t>true</w:t>
      </w:r>
      <w:proofErr w:type="spellEnd"/>
    </w:p>
    <w:p w14:paraId="6911CEC8" w14:textId="77777777" w:rsidR="001F04D1" w:rsidRDefault="001F04D1" w:rsidP="001F04D1">
      <w:r>
        <w:t>```</w:t>
      </w:r>
    </w:p>
    <w:p w14:paraId="6B36BAC7" w14:textId="77777777" w:rsidR="001F04D1" w:rsidRDefault="001F04D1" w:rsidP="001F04D1"/>
    <w:p w14:paraId="2DA84241" w14:textId="77777777" w:rsidR="001F04D1" w:rsidRDefault="001F04D1" w:rsidP="001F04D1">
      <w:r>
        <w:t>### Descrizione</w:t>
      </w:r>
    </w:p>
    <w:p w14:paraId="2B028910" w14:textId="77777777" w:rsidR="001F04D1" w:rsidRDefault="001F04D1" w:rsidP="001F04D1"/>
    <w:p w14:paraId="1B50EF4D" w14:textId="77777777" w:rsidR="001F04D1" w:rsidRDefault="001F04D1" w:rsidP="001F04D1">
      <w:r>
        <w:t>- **`</w:t>
      </w:r>
      <w:proofErr w:type="spellStart"/>
      <w:proofErr w:type="gramStart"/>
      <w:r>
        <w:t>org.gradle</w:t>
      </w:r>
      <w:proofErr w:type="gramEnd"/>
      <w:r>
        <w:t>.jvmargs</w:t>
      </w:r>
      <w:proofErr w:type="spellEnd"/>
      <w:r>
        <w:t>=-Xmx4608m`**: Configura la JVM per utilizzare un massimo di 4608 MB di memoria.</w:t>
      </w:r>
    </w:p>
    <w:p w14:paraId="0AF91134" w14:textId="77777777" w:rsidR="001F04D1" w:rsidRDefault="001F04D1" w:rsidP="001F04D1">
      <w:r>
        <w:t>- **`</w:t>
      </w:r>
      <w:proofErr w:type="spellStart"/>
      <w:proofErr w:type="gramStart"/>
      <w:r>
        <w:t>android.useAndroidX</w:t>
      </w:r>
      <w:proofErr w:type="spellEnd"/>
      <w:proofErr w:type="gramEnd"/>
      <w:r>
        <w:t>=</w:t>
      </w:r>
      <w:proofErr w:type="spellStart"/>
      <w:r>
        <w:t>true</w:t>
      </w:r>
      <w:proofErr w:type="spellEnd"/>
      <w:r>
        <w:t xml:space="preserve">`**: Abilita l'uso di </w:t>
      </w:r>
      <w:proofErr w:type="spellStart"/>
      <w:r>
        <w:t>AndroidX</w:t>
      </w:r>
      <w:proofErr w:type="spellEnd"/>
      <w:r>
        <w:t>.</w:t>
      </w:r>
    </w:p>
    <w:p w14:paraId="10159C29" w14:textId="77777777" w:rsidR="001F04D1" w:rsidRDefault="001F04D1" w:rsidP="001F04D1">
      <w:r>
        <w:t>- **`</w:t>
      </w:r>
      <w:proofErr w:type="spellStart"/>
      <w:proofErr w:type="gramStart"/>
      <w:r>
        <w:t>android.enableJetifier</w:t>
      </w:r>
      <w:proofErr w:type="spellEnd"/>
      <w:proofErr w:type="gramEnd"/>
      <w:r>
        <w:t>=</w:t>
      </w:r>
      <w:proofErr w:type="spellStart"/>
      <w:r>
        <w:t>true</w:t>
      </w:r>
      <w:proofErr w:type="spellEnd"/>
      <w:r>
        <w:t xml:space="preserve">`**: Abilita il </w:t>
      </w:r>
      <w:proofErr w:type="spellStart"/>
      <w:r>
        <w:t>Jetifier</w:t>
      </w:r>
      <w:proofErr w:type="spellEnd"/>
      <w:r>
        <w:t xml:space="preserve"> per la compatibilità con le vecchie librerie.</w:t>
      </w:r>
    </w:p>
    <w:p w14:paraId="3A64A280" w14:textId="28148113" w:rsidR="001F04D1" w:rsidRDefault="001F04D1" w:rsidP="001F04D1">
      <w:r>
        <w:t>- **`</w:t>
      </w:r>
      <w:proofErr w:type="gramStart"/>
      <w:r>
        <w:t>android.enableR</w:t>
      </w:r>
      <w:proofErr w:type="gramEnd"/>
      <w:r>
        <w:t>8=</w:t>
      </w:r>
      <w:proofErr w:type="spellStart"/>
      <w:r>
        <w:t>true</w:t>
      </w:r>
      <w:proofErr w:type="spellEnd"/>
      <w:r>
        <w:t xml:space="preserve">`**: Abilita R8 per il </w:t>
      </w:r>
      <w:proofErr w:type="spellStart"/>
      <w:r>
        <w:t>minification</w:t>
      </w:r>
      <w:proofErr w:type="spellEnd"/>
      <w:r>
        <w:t xml:space="preserve"> e l'ottimizzazione del codice.</w:t>
      </w:r>
    </w:p>
    <w:p w14:paraId="351BF394" w14:textId="77777777" w:rsidR="009E407C" w:rsidRDefault="009E407C" w:rsidP="001F04D1"/>
    <w:p w14:paraId="64F8B270" w14:textId="77777777" w:rsidR="009E407C" w:rsidRDefault="009E407C" w:rsidP="001F04D1"/>
    <w:p w14:paraId="07E3DE54" w14:textId="2E0DD159" w:rsidR="009E407C" w:rsidRDefault="009E407C" w:rsidP="001F04D1">
      <w:proofErr w:type="spellStart"/>
      <w:r w:rsidRPr="009E407C">
        <w:t>android</w:t>
      </w:r>
      <w:proofErr w:type="spellEnd"/>
      <w:r w:rsidRPr="009E407C">
        <w:t>/</w:t>
      </w:r>
      <w:proofErr w:type="spellStart"/>
      <w:r w:rsidRPr="009E407C">
        <w:t>local.properties</w:t>
      </w:r>
      <w:proofErr w:type="spellEnd"/>
    </w:p>
    <w:p w14:paraId="5DEB37C0" w14:textId="77777777" w:rsidR="009E407C" w:rsidRDefault="009E407C" w:rsidP="001F04D1"/>
    <w:p w14:paraId="18AFA5EA" w14:textId="77777777" w:rsidR="009E407C" w:rsidRDefault="009E407C" w:rsidP="009E407C">
      <w:r>
        <w:t>Ecco il contenuto del file `</w:t>
      </w:r>
      <w:proofErr w:type="spellStart"/>
      <w:proofErr w:type="gramStart"/>
      <w:r>
        <w:t>local.properties</w:t>
      </w:r>
      <w:proofErr w:type="spellEnd"/>
      <w:proofErr w:type="gramEnd"/>
      <w:r>
        <w:t>` per il modulo `</w:t>
      </w:r>
      <w:proofErr w:type="spellStart"/>
      <w:r>
        <w:t>android</w:t>
      </w:r>
      <w:proofErr w:type="spellEnd"/>
      <w:r>
        <w:t>` del progetto [evaluate_performance_app](https://github.com/arizzo86/evaluate_performance_app/blob/main/android/local.properties):</w:t>
      </w:r>
    </w:p>
    <w:p w14:paraId="257CC538" w14:textId="77777777" w:rsidR="009E407C" w:rsidRDefault="009E407C" w:rsidP="009E407C"/>
    <w:p w14:paraId="3EA6CC90" w14:textId="77777777" w:rsidR="009E407C" w:rsidRDefault="009E407C" w:rsidP="009E407C">
      <w:r>
        <w:t>### Contenuto del File</w:t>
      </w:r>
    </w:p>
    <w:p w14:paraId="20027446" w14:textId="77777777" w:rsidR="009E407C" w:rsidRDefault="009E407C" w:rsidP="009E407C"/>
    <w:p w14:paraId="1933719B" w14:textId="77777777" w:rsidR="009E407C" w:rsidRDefault="009E407C" w:rsidP="009E407C">
      <w:r>
        <w:t>```ini</w:t>
      </w:r>
    </w:p>
    <w:p w14:paraId="659A086B" w14:textId="77777777" w:rsidR="009E407C" w:rsidRDefault="009E407C" w:rsidP="009E407C">
      <w:proofErr w:type="spellStart"/>
      <w:r>
        <w:t>sdk.dir</w:t>
      </w:r>
      <w:proofErr w:type="spellEnd"/>
      <w:r>
        <w:t>=/</w:t>
      </w:r>
      <w:proofErr w:type="spellStart"/>
      <w:r>
        <w:t>opt</w:t>
      </w:r>
      <w:proofErr w:type="spellEnd"/>
      <w:r>
        <w:t>/</w:t>
      </w:r>
      <w:proofErr w:type="spellStart"/>
      <w:r>
        <w:t>android-sdk</w:t>
      </w:r>
      <w:proofErr w:type="spellEnd"/>
    </w:p>
    <w:p w14:paraId="6141EB27" w14:textId="77777777" w:rsidR="009E407C" w:rsidRDefault="009E407C" w:rsidP="009E407C">
      <w:proofErr w:type="spellStart"/>
      <w:r>
        <w:t>flutter.sdk</w:t>
      </w:r>
      <w:proofErr w:type="spellEnd"/>
      <w:r>
        <w:t>=/</w:t>
      </w:r>
      <w:proofErr w:type="spellStart"/>
      <w:r>
        <w:t>sdks</w:t>
      </w:r>
      <w:proofErr w:type="spellEnd"/>
      <w:r>
        <w:t>/flutter</w:t>
      </w:r>
    </w:p>
    <w:p w14:paraId="38E721CB" w14:textId="77777777" w:rsidR="009E407C" w:rsidRDefault="009E407C" w:rsidP="009E407C">
      <w:r>
        <w:t>```</w:t>
      </w:r>
    </w:p>
    <w:p w14:paraId="16082E6F" w14:textId="77777777" w:rsidR="009E407C" w:rsidRDefault="009E407C" w:rsidP="009E407C"/>
    <w:p w14:paraId="52EA08F4" w14:textId="77777777" w:rsidR="009E407C" w:rsidRDefault="009E407C" w:rsidP="009E407C">
      <w:r>
        <w:t>### Descrizione</w:t>
      </w:r>
    </w:p>
    <w:p w14:paraId="77664E0E" w14:textId="77777777" w:rsidR="009E407C" w:rsidRDefault="009E407C" w:rsidP="009E407C"/>
    <w:p w14:paraId="2ACD71FD" w14:textId="77777777" w:rsidR="009E407C" w:rsidRDefault="009E407C" w:rsidP="009E407C">
      <w:r>
        <w:t>- **`</w:t>
      </w:r>
      <w:proofErr w:type="spellStart"/>
      <w:r>
        <w:t>sdk.dir</w:t>
      </w:r>
      <w:proofErr w:type="spellEnd"/>
      <w:r>
        <w:t>`**: Specifica la directory dell'SDK di Android. In questo caso, è impostata su `/</w:t>
      </w:r>
      <w:proofErr w:type="spellStart"/>
      <w:r>
        <w:t>opt</w:t>
      </w:r>
      <w:proofErr w:type="spellEnd"/>
      <w:r>
        <w:t>/</w:t>
      </w:r>
      <w:proofErr w:type="spellStart"/>
      <w:r>
        <w:t>android-sdk</w:t>
      </w:r>
      <w:proofErr w:type="spellEnd"/>
      <w:r>
        <w:t>`.</w:t>
      </w:r>
    </w:p>
    <w:p w14:paraId="269AB6FA" w14:textId="77777777" w:rsidR="009E407C" w:rsidRDefault="009E407C" w:rsidP="009E407C">
      <w:r>
        <w:t>- **`</w:t>
      </w:r>
      <w:proofErr w:type="spellStart"/>
      <w:r>
        <w:t>flutter.sdk</w:t>
      </w:r>
      <w:proofErr w:type="spellEnd"/>
      <w:r>
        <w:t>`**: Specifica la directory dell'SDK di Flutter. In questo caso, è impostata su `/</w:t>
      </w:r>
      <w:proofErr w:type="spellStart"/>
      <w:r>
        <w:t>sdks</w:t>
      </w:r>
      <w:proofErr w:type="spellEnd"/>
      <w:r>
        <w:t>/flutter`.</w:t>
      </w:r>
    </w:p>
    <w:p w14:paraId="186A53EA" w14:textId="77777777" w:rsidR="009E407C" w:rsidRDefault="009E407C" w:rsidP="009E407C"/>
    <w:p w14:paraId="1DD50116" w14:textId="7DB73956" w:rsidR="009E407C" w:rsidRDefault="009E407C" w:rsidP="009E407C">
      <w:r>
        <w:lastRenderedPageBreak/>
        <w:t xml:space="preserve">Puoi visualizzare ulteriormente il file direttamente su GitHub utilizzando [questo </w:t>
      </w:r>
      <w:proofErr w:type="gramStart"/>
      <w:r>
        <w:t>link](</w:t>
      </w:r>
      <w:proofErr w:type="gramEnd"/>
      <w:r>
        <w:fldChar w:fldCharType="begin"/>
      </w:r>
      <w:r>
        <w:instrText>HYPERLINK "</w:instrText>
      </w:r>
      <w:r>
        <w:instrText>https://github.com/arizzo86/evaluate_performance_app/blob/main/android/local.properties</w:instrText>
      </w:r>
      <w:r>
        <w:instrText>"</w:instrText>
      </w:r>
      <w:r>
        <w:fldChar w:fldCharType="separate"/>
      </w:r>
      <w:r w:rsidRPr="00C40DB6">
        <w:rPr>
          <w:rStyle w:val="Collegamentoipertestuale"/>
        </w:rPr>
        <w:t>https://github.com/arizzo86/evaluate_performance_app/blob/main/android/local.properties</w:t>
      </w:r>
      <w:r>
        <w:fldChar w:fldCharType="end"/>
      </w:r>
      <w:r>
        <w:t>).</w:t>
      </w:r>
    </w:p>
    <w:p w14:paraId="542A1DD3" w14:textId="77777777" w:rsidR="009E407C" w:rsidRDefault="009E407C" w:rsidP="009E407C"/>
    <w:p w14:paraId="7D36DBA8" w14:textId="77777777" w:rsidR="009E407C" w:rsidRDefault="009E407C" w:rsidP="009E407C"/>
    <w:p w14:paraId="5612CAC0" w14:textId="77777777" w:rsidR="009E407C" w:rsidRDefault="009E407C" w:rsidP="009E407C"/>
    <w:p w14:paraId="694E9AA2" w14:textId="60FE8D2A" w:rsidR="009E407C" w:rsidRDefault="009E407C" w:rsidP="009E407C">
      <w:proofErr w:type="spellStart"/>
      <w:r w:rsidRPr="009E407C">
        <w:t>android</w:t>
      </w:r>
      <w:proofErr w:type="spellEnd"/>
      <w:r w:rsidRPr="009E407C">
        <w:t>/</w:t>
      </w:r>
      <w:proofErr w:type="spellStart"/>
      <w:r w:rsidRPr="009E407C">
        <w:t>settings.gradle</w:t>
      </w:r>
      <w:proofErr w:type="spellEnd"/>
    </w:p>
    <w:p w14:paraId="3CD132CE" w14:textId="77777777" w:rsidR="00433E37" w:rsidRDefault="00433E37" w:rsidP="009E407C"/>
    <w:p w14:paraId="33E3D153" w14:textId="77777777" w:rsidR="00433E37" w:rsidRDefault="00433E37" w:rsidP="009E407C"/>
    <w:p w14:paraId="20B86FCD" w14:textId="77777777" w:rsidR="00433E37" w:rsidRDefault="00433E37" w:rsidP="00433E37">
      <w:r>
        <w:t>Ecco il contenuto del file `</w:t>
      </w:r>
      <w:proofErr w:type="spellStart"/>
      <w:proofErr w:type="gramStart"/>
      <w:r>
        <w:t>settings.gradle</w:t>
      </w:r>
      <w:proofErr w:type="spellEnd"/>
      <w:proofErr w:type="gramEnd"/>
      <w:r>
        <w:t>` per il modulo `</w:t>
      </w:r>
      <w:proofErr w:type="spellStart"/>
      <w:r>
        <w:t>android</w:t>
      </w:r>
      <w:proofErr w:type="spellEnd"/>
      <w:r>
        <w:t>` del progetto [evaluate_performance_app](https://github.com/arizzo86/evaluate_performance_app/blob/main/android/settings.gradle):</w:t>
      </w:r>
    </w:p>
    <w:p w14:paraId="5EA5C996" w14:textId="77777777" w:rsidR="00433E37" w:rsidRDefault="00433E37" w:rsidP="00433E37"/>
    <w:p w14:paraId="19336F96" w14:textId="77777777" w:rsidR="00433E37" w:rsidRDefault="00433E37" w:rsidP="00433E37">
      <w:r>
        <w:t>### Contenuto del File</w:t>
      </w:r>
    </w:p>
    <w:p w14:paraId="654C9D24" w14:textId="77777777" w:rsidR="00433E37" w:rsidRDefault="00433E37" w:rsidP="00433E37"/>
    <w:p w14:paraId="47354B24" w14:textId="77777777" w:rsidR="00433E37" w:rsidRDefault="00433E37" w:rsidP="00433E37">
      <w:r>
        <w:t>```</w:t>
      </w:r>
      <w:proofErr w:type="spellStart"/>
      <w:r>
        <w:t>gradle</w:t>
      </w:r>
      <w:proofErr w:type="spellEnd"/>
    </w:p>
    <w:p w14:paraId="62906E7B" w14:textId="77777777" w:rsidR="00433E37" w:rsidRDefault="00433E37" w:rsidP="00433E37">
      <w:proofErr w:type="spellStart"/>
      <w:r>
        <w:t>pluginManagement</w:t>
      </w:r>
      <w:proofErr w:type="spellEnd"/>
      <w:r>
        <w:t xml:space="preserve"> {</w:t>
      </w:r>
    </w:p>
    <w:p w14:paraId="59EB4CAF" w14:textId="77777777" w:rsidR="00433E37" w:rsidRDefault="00433E37" w:rsidP="00433E37">
      <w:r>
        <w:t xml:space="preserve">    </w:t>
      </w:r>
      <w:proofErr w:type="spellStart"/>
      <w:r>
        <w:t>def</w:t>
      </w:r>
      <w:proofErr w:type="spellEnd"/>
      <w:r>
        <w:t xml:space="preserve"> </w:t>
      </w:r>
      <w:proofErr w:type="spellStart"/>
      <w:r>
        <w:t>flutterSdkPath</w:t>
      </w:r>
      <w:proofErr w:type="spellEnd"/>
      <w:r>
        <w:t xml:space="preserve"> = {</w:t>
      </w:r>
    </w:p>
    <w:p w14:paraId="32E9B3E9" w14:textId="77777777" w:rsidR="00433E37" w:rsidRDefault="00433E37" w:rsidP="00433E37">
      <w:r>
        <w:t xml:space="preserve">        </w:t>
      </w:r>
      <w:proofErr w:type="spellStart"/>
      <w:r>
        <w:t>def</w:t>
      </w:r>
      <w:proofErr w:type="spellEnd"/>
      <w:r>
        <w:t xml:space="preserve"> </w:t>
      </w:r>
      <w:proofErr w:type="spellStart"/>
      <w:r>
        <w:t>properties</w:t>
      </w:r>
      <w:proofErr w:type="spellEnd"/>
      <w:r>
        <w:t xml:space="preserve"> = new </w:t>
      </w:r>
      <w:proofErr w:type="spellStart"/>
      <w:proofErr w:type="gramStart"/>
      <w:r>
        <w:t>Properties</w:t>
      </w:r>
      <w:proofErr w:type="spellEnd"/>
      <w:r>
        <w:t>(</w:t>
      </w:r>
      <w:proofErr w:type="gramEnd"/>
      <w:r>
        <w:t>)</w:t>
      </w:r>
    </w:p>
    <w:p w14:paraId="4AA7BF6B" w14:textId="77777777" w:rsidR="00433E37" w:rsidRDefault="00433E37" w:rsidP="00433E37">
      <w:r>
        <w:t xml:space="preserve">        file("</w:t>
      </w:r>
      <w:proofErr w:type="spellStart"/>
      <w:proofErr w:type="gramStart"/>
      <w:r>
        <w:t>local.properties</w:t>
      </w:r>
      <w:proofErr w:type="spellEnd"/>
      <w:proofErr w:type="gramEnd"/>
      <w:r>
        <w:t>").</w:t>
      </w:r>
      <w:proofErr w:type="spellStart"/>
      <w:r>
        <w:t>withInputStream</w:t>
      </w:r>
      <w:proofErr w:type="spellEnd"/>
      <w:r>
        <w:t xml:space="preserve"> { </w:t>
      </w:r>
      <w:proofErr w:type="spellStart"/>
      <w:r>
        <w:t>properties.load</w:t>
      </w:r>
      <w:proofErr w:type="spellEnd"/>
      <w:r>
        <w:t>(</w:t>
      </w:r>
      <w:proofErr w:type="spellStart"/>
      <w:r>
        <w:t>it</w:t>
      </w:r>
      <w:proofErr w:type="spellEnd"/>
      <w:r>
        <w:t>) }</w:t>
      </w:r>
    </w:p>
    <w:p w14:paraId="20675A8B" w14:textId="77777777" w:rsidR="00433E37" w:rsidRDefault="00433E37" w:rsidP="00433E37">
      <w:r>
        <w:t xml:space="preserve">        </w:t>
      </w:r>
      <w:proofErr w:type="spellStart"/>
      <w:r>
        <w:t>def</w:t>
      </w:r>
      <w:proofErr w:type="spellEnd"/>
      <w:r>
        <w:t xml:space="preserve"> </w:t>
      </w:r>
      <w:proofErr w:type="spellStart"/>
      <w:r>
        <w:t>flutterSdkPath</w:t>
      </w:r>
      <w:proofErr w:type="spellEnd"/>
      <w:r>
        <w:t xml:space="preserve"> = </w:t>
      </w:r>
      <w:proofErr w:type="spellStart"/>
      <w:proofErr w:type="gramStart"/>
      <w:r>
        <w:t>properties.getProperty</w:t>
      </w:r>
      <w:proofErr w:type="spellEnd"/>
      <w:proofErr w:type="gramEnd"/>
      <w:r>
        <w:t>("</w:t>
      </w:r>
      <w:proofErr w:type="spellStart"/>
      <w:r>
        <w:t>flutter.sdk</w:t>
      </w:r>
      <w:proofErr w:type="spellEnd"/>
      <w:r>
        <w:t>")</w:t>
      </w:r>
    </w:p>
    <w:p w14:paraId="380944D6" w14:textId="77777777" w:rsidR="00433E37" w:rsidRDefault="00433E37" w:rsidP="00433E37">
      <w:r>
        <w:t xml:space="preserve">        </w:t>
      </w:r>
      <w:proofErr w:type="spellStart"/>
      <w:r>
        <w:t>assert</w:t>
      </w:r>
      <w:proofErr w:type="spellEnd"/>
      <w:r>
        <w:t xml:space="preserve"> </w:t>
      </w:r>
      <w:proofErr w:type="spellStart"/>
      <w:proofErr w:type="gramStart"/>
      <w:r>
        <w:t>flutterSdkPath</w:t>
      </w:r>
      <w:proofErr w:type="spellEnd"/>
      <w:r>
        <w:t xml:space="preserve"> !</w:t>
      </w:r>
      <w:proofErr w:type="gramEnd"/>
      <w:r>
        <w:t xml:space="preserve">= </w:t>
      </w:r>
      <w:proofErr w:type="spellStart"/>
      <w:r>
        <w:t>null</w:t>
      </w:r>
      <w:proofErr w:type="spellEnd"/>
      <w:r>
        <w:t>, "</w:t>
      </w:r>
      <w:proofErr w:type="spellStart"/>
      <w:r>
        <w:t>flutter.sdk</w:t>
      </w:r>
      <w:proofErr w:type="spellEnd"/>
      <w:r>
        <w:t xml:space="preserve"> </w:t>
      </w:r>
      <w:proofErr w:type="spellStart"/>
      <w:r>
        <w:t>not</w:t>
      </w:r>
      <w:proofErr w:type="spellEnd"/>
      <w:r>
        <w:t xml:space="preserve"> set in </w:t>
      </w:r>
      <w:proofErr w:type="spellStart"/>
      <w:r>
        <w:t>local.properties</w:t>
      </w:r>
      <w:proofErr w:type="spellEnd"/>
      <w:r>
        <w:t>"</w:t>
      </w:r>
    </w:p>
    <w:p w14:paraId="56A2A460" w14:textId="77777777" w:rsidR="00433E37" w:rsidRDefault="00433E37" w:rsidP="00433E37">
      <w:r>
        <w:t xml:space="preserve">        </w:t>
      </w:r>
      <w:proofErr w:type="spellStart"/>
      <w:r>
        <w:t>return</w:t>
      </w:r>
      <w:proofErr w:type="spellEnd"/>
      <w:r>
        <w:t xml:space="preserve"> </w:t>
      </w:r>
      <w:proofErr w:type="spellStart"/>
      <w:r>
        <w:t>flutterSdkPath</w:t>
      </w:r>
      <w:proofErr w:type="spellEnd"/>
    </w:p>
    <w:p w14:paraId="3888E086" w14:textId="77777777" w:rsidR="00433E37" w:rsidRDefault="00433E37" w:rsidP="00433E37">
      <w:r>
        <w:t xml:space="preserve">    }()</w:t>
      </w:r>
    </w:p>
    <w:p w14:paraId="761A52DD" w14:textId="77777777" w:rsidR="00433E37" w:rsidRDefault="00433E37" w:rsidP="00433E37"/>
    <w:p w14:paraId="6AE9CE7C" w14:textId="77777777" w:rsidR="00433E37" w:rsidRDefault="00433E37" w:rsidP="00433E37">
      <w:r>
        <w:t xml:space="preserve">    </w:t>
      </w:r>
      <w:proofErr w:type="spellStart"/>
      <w:r>
        <w:t>includeBuild</w:t>
      </w:r>
      <w:proofErr w:type="spellEnd"/>
      <w:r>
        <w:t>("$</w:t>
      </w:r>
      <w:proofErr w:type="spellStart"/>
      <w:r>
        <w:t>flutterSdkPath</w:t>
      </w:r>
      <w:proofErr w:type="spellEnd"/>
      <w:r>
        <w:t>/packages/</w:t>
      </w:r>
      <w:proofErr w:type="spellStart"/>
      <w:r>
        <w:t>flutter_tools</w:t>
      </w:r>
      <w:proofErr w:type="spellEnd"/>
      <w:r>
        <w:t>/</w:t>
      </w:r>
      <w:proofErr w:type="spellStart"/>
      <w:r>
        <w:t>gradle</w:t>
      </w:r>
      <w:proofErr w:type="spellEnd"/>
      <w:r>
        <w:t>")</w:t>
      </w:r>
    </w:p>
    <w:p w14:paraId="26A361F6" w14:textId="77777777" w:rsidR="00433E37" w:rsidRDefault="00433E37" w:rsidP="00433E37"/>
    <w:p w14:paraId="64F1D808" w14:textId="77777777" w:rsidR="00433E37" w:rsidRDefault="00433E37" w:rsidP="00433E37">
      <w:r>
        <w:t xml:space="preserve">    repositories {</w:t>
      </w:r>
    </w:p>
    <w:p w14:paraId="2CF9978E" w14:textId="77777777" w:rsidR="00433E37" w:rsidRDefault="00433E37" w:rsidP="00433E37">
      <w:r>
        <w:t xml:space="preserve">        </w:t>
      </w:r>
      <w:proofErr w:type="spellStart"/>
      <w:proofErr w:type="gramStart"/>
      <w:r>
        <w:t>google</w:t>
      </w:r>
      <w:proofErr w:type="spellEnd"/>
      <w:r>
        <w:t>(</w:t>
      </w:r>
      <w:proofErr w:type="gramEnd"/>
      <w:r>
        <w:t>)</w:t>
      </w:r>
    </w:p>
    <w:p w14:paraId="7E37E498" w14:textId="77777777" w:rsidR="00433E37" w:rsidRDefault="00433E37" w:rsidP="00433E37">
      <w:r>
        <w:t xml:space="preserve">        </w:t>
      </w:r>
      <w:proofErr w:type="spellStart"/>
      <w:proofErr w:type="gramStart"/>
      <w:r>
        <w:t>mavenCentral</w:t>
      </w:r>
      <w:proofErr w:type="spellEnd"/>
      <w:r>
        <w:t>(</w:t>
      </w:r>
      <w:proofErr w:type="gramEnd"/>
      <w:r>
        <w:t>)</w:t>
      </w:r>
    </w:p>
    <w:p w14:paraId="41499C65" w14:textId="77777777" w:rsidR="00433E37" w:rsidRDefault="00433E37" w:rsidP="00433E37">
      <w:r>
        <w:t xml:space="preserve">        </w:t>
      </w:r>
      <w:proofErr w:type="spellStart"/>
      <w:proofErr w:type="gramStart"/>
      <w:r>
        <w:t>gradlePluginPortal</w:t>
      </w:r>
      <w:proofErr w:type="spellEnd"/>
      <w:r>
        <w:t>(</w:t>
      </w:r>
      <w:proofErr w:type="gramEnd"/>
      <w:r>
        <w:t>)</w:t>
      </w:r>
    </w:p>
    <w:p w14:paraId="4001AE3A" w14:textId="77777777" w:rsidR="00433E37" w:rsidRDefault="00433E37" w:rsidP="00433E37">
      <w:r>
        <w:t xml:space="preserve">    }</w:t>
      </w:r>
    </w:p>
    <w:p w14:paraId="1B85B140" w14:textId="77777777" w:rsidR="00433E37" w:rsidRDefault="00433E37" w:rsidP="00433E37">
      <w:r>
        <w:t>}</w:t>
      </w:r>
    </w:p>
    <w:p w14:paraId="72EDB758" w14:textId="77777777" w:rsidR="00433E37" w:rsidRDefault="00433E37" w:rsidP="00433E37"/>
    <w:p w14:paraId="249F95AB" w14:textId="77777777" w:rsidR="00433E37" w:rsidRDefault="00433E37" w:rsidP="00433E37">
      <w:r>
        <w:t>plugins {</w:t>
      </w:r>
    </w:p>
    <w:p w14:paraId="193D8DC7" w14:textId="77777777" w:rsidR="00433E37" w:rsidRDefault="00433E37" w:rsidP="00433E37">
      <w:r>
        <w:t xml:space="preserve">    id "</w:t>
      </w:r>
      <w:proofErr w:type="spellStart"/>
      <w:proofErr w:type="gramStart"/>
      <w:r>
        <w:t>dev.flutter</w:t>
      </w:r>
      <w:proofErr w:type="gramEnd"/>
      <w:r>
        <w:t>.flutter</w:t>
      </w:r>
      <w:proofErr w:type="spellEnd"/>
      <w:r>
        <w:t xml:space="preserve">-plugin-loader" </w:t>
      </w:r>
      <w:proofErr w:type="spellStart"/>
      <w:r>
        <w:t>version</w:t>
      </w:r>
      <w:proofErr w:type="spellEnd"/>
      <w:r>
        <w:t xml:space="preserve"> "1.0.0"</w:t>
      </w:r>
    </w:p>
    <w:p w14:paraId="6974B7CC" w14:textId="77777777" w:rsidR="00433E37" w:rsidRDefault="00433E37" w:rsidP="00433E37">
      <w:r>
        <w:t xml:space="preserve">    id "</w:t>
      </w:r>
      <w:proofErr w:type="spellStart"/>
      <w:proofErr w:type="gramStart"/>
      <w:r>
        <w:t>com.android</w:t>
      </w:r>
      <w:proofErr w:type="gramEnd"/>
      <w:r>
        <w:t>.application</w:t>
      </w:r>
      <w:proofErr w:type="spellEnd"/>
      <w:r>
        <w:t xml:space="preserve">" </w:t>
      </w:r>
      <w:proofErr w:type="spellStart"/>
      <w:r>
        <w:t>version</w:t>
      </w:r>
      <w:proofErr w:type="spellEnd"/>
      <w:r>
        <w:t xml:space="preserve"> "7.3.0" </w:t>
      </w:r>
      <w:proofErr w:type="spellStart"/>
      <w:r>
        <w:t>apply</w:t>
      </w:r>
      <w:proofErr w:type="spellEnd"/>
      <w:r>
        <w:t xml:space="preserve"> false</w:t>
      </w:r>
    </w:p>
    <w:p w14:paraId="3DBC0944" w14:textId="77777777" w:rsidR="00433E37" w:rsidRDefault="00433E37" w:rsidP="00433E37">
      <w:r>
        <w:t xml:space="preserve">    id "</w:t>
      </w:r>
      <w:proofErr w:type="spellStart"/>
      <w:proofErr w:type="gramStart"/>
      <w:r>
        <w:t>org.jetbrains</w:t>
      </w:r>
      <w:proofErr w:type="gramEnd"/>
      <w:r>
        <w:t>.kotlin.android</w:t>
      </w:r>
      <w:proofErr w:type="spellEnd"/>
      <w:r>
        <w:t xml:space="preserve">" </w:t>
      </w:r>
      <w:proofErr w:type="spellStart"/>
      <w:r>
        <w:t>version</w:t>
      </w:r>
      <w:proofErr w:type="spellEnd"/>
      <w:r>
        <w:t xml:space="preserve"> "1.8.10" </w:t>
      </w:r>
      <w:proofErr w:type="spellStart"/>
      <w:r>
        <w:t>apply</w:t>
      </w:r>
      <w:proofErr w:type="spellEnd"/>
      <w:r>
        <w:t xml:space="preserve"> false</w:t>
      </w:r>
    </w:p>
    <w:p w14:paraId="71BC4EB7" w14:textId="77777777" w:rsidR="00433E37" w:rsidRDefault="00433E37" w:rsidP="00433E37">
      <w:r>
        <w:t>}</w:t>
      </w:r>
    </w:p>
    <w:p w14:paraId="6024BA97" w14:textId="77777777" w:rsidR="00433E37" w:rsidRDefault="00433E37" w:rsidP="00433E37"/>
    <w:p w14:paraId="7C171349" w14:textId="77777777" w:rsidR="00433E37" w:rsidRDefault="00433E37" w:rsidP="00433E37">
      <w:r>
        <w:t>include ":app"</w:t>
      </w:r>
    </w:p>
    <w:p w14:paraId="1C4BCEF5" w14:textId="77777777" w:rsidR="00433E37" w:rsidRDefault="00433E37" w:rsidP="00433E37">
      <w:r>
        <w:t>```</w:t>
      </w:r>
    </w:p>
    <w:p w14:paraId="234F5529" w14:textId="77777777" w:rsidR="00433E37" w:rsidRDefault="00433E37" w:rsidP="00433E37"/>
    <w:p w14:paraId="3582DCAA" w14:textId="77777777" w:rsidR="00433E37" w:rsidRDefault="00433E37" w:rsidP="00433E37">
      <w:r>
        <w:t>### Descrizione</w:t>
      </w:r>
    </w:p>
    <w:p w14:paraId="78582645" w14:textId="77777777" w:rsidR="00433E37" w:rsidRDefault="00433E37" w:rsidP="00433E37"/>
    <w:p w14:paraId="68C10DF7" w14:textId="77777777" w:rsidR="00433E37" w:rsidRDefault="00433E37" w:rsidP="00433E37">
      <w:r>
        <w:t>- **`</w:t>
      </w:r>
      <w:proofErr w:type="spellStart"/>
      <w:r>
        <w:t>pluginManagement</w:t>
      </w:r>
      <w:proofErr w:type="spellEnd"/>
      <w:r>
        <w:t>`**: Configura la gestione dei plugin.</w:t>
      </w:r>
    </w:p>
    <w:p w14:paraId="5141A1F5" w14:textId="77777777" w:rsidR="00433E37" w:rsidRDefault="00433E37" w:rsidP="00433E37">
      <w:r>
        <w:t xml:space="preserve">  - **`</w:t>
      </w:r>
      <w:proofErr w:type="spellStart"/>
      <w:r>
        <w:t>flutterSdkPath</w:t>
      </w:r>
      <w:proofErr w:type="spellEnd"/>
      <w:r>
        <w:t>`**: Carica il percorso dell'SDK di Flutter dal file `</w:t>
      </w:r>
      <w:proofErr w:type="spellStart"/>
      <w:proofErr w:type="gramStart"/>
      <w:r>
        <w:t>local.properties</w:t>
      </w:r>
      <w:proofErr w:type="spellEnd"/>
      <w:proofErr w:type="gramEnd"/>
      <w:r>
        <w:t>`.</w:t>
      </w:r>
    </w:p>
    <w:p w14:paraId="5DEF1D0D" w14:textId="77777777" w:rsidR="00433E37" w:rsidRDefault="00433E37" w:rsidP="00433E37">
      <w:r>
        <w:t xml:space="preserve">  - **`</w:t>
      </w:r>
      <w:proofErr w:type="spellStart"/>
      <w:r>
        <w:t>includeBuild</w:t>
      </w:r>
      <w:proofErr w:type="spellEnd"/>
      <w:r>
        <w:t xml:space="preserve">`**: Include il build </w:t>
      </w:r>
      <w:proofErr w:type="spellStart"/>
      <w:r>
        <w:t>path</w:t>
      </w:r>
      <w:proofErr w:type="spellEnd"/>
      <w:r>
        <w:t xml:space="preserve"> per gli strumenti Flutter.</w:t>
      </w:r>
    </w:p>
    <w:p w14:paraId="393A6EE3" w14:textId="77777777" w:rsidR="00433E37" w:rsidRDefault="00433E37" w:rsidP="00433E37">
      <w:r>
        <w:t xml:space="preserve">  - **`repositories`**: Specifica i repository per i plugin (`</w:t>
      </w:r>
      <w:proofErr w:type="spellStart"/>
      <w:proofErr w:type="gramStart"/>
      <w:r>
        <w:t>google</w:t>
      </w:r>
      <w:proofErr w:type="spellEnd"/>
      <w:r>
        <w:t>(</w:t>
      </w:r>
      <w:proofErr w:type="gramEnd"/>
      <w:r>
        <w:t>)`, `</w:t>
      </w:r>
      <w:proofErr w:type="spellStart"/>
      <w:r>
        <w:t>mavenCentral</w:t>
      </w:r>
      <w:proofErr w:type="spellEnd"/>
      <w:r>
        <w:t>()`, `</w:t>
      </w:r>
      <w:proofErr w:type="spellStart"/>
      <w:r>
        <w:t>gradlePluginPortal</w:t>
      </w:r>
      <w:proofErr w:type="spellEnd"/>
      <w:r>
        <w:t>()`).</w:t>
      </w:r>
    </w:p>
    <w:p w14:paraId="11BCDB46" w14:textId="77777777" w:rsidR="00433E37" w:rsidRDefault="00433E37" w:rsidP="00433E37">
      <w:r>
        <w:t>- **`plugins`**:</w:t>
      </w:r>
    </w:p>
    <w:p w14:paraId="1534D9FC" w14:textId="77777777" w:rsidR="00433E37" w:rsidRDefault="00433E37" w:rsidP="00433E37">
      <w:r>
        <w:t xml:space="preserve">  - **`</w:t>
      </w:r>
      <w:proofErr w:type="spellStart"/>
      <w:proofErr w:type="gramStart"/>
      <w:r>
        <w:t>dev.flutter</w:t>
      </w:r>
      <w:proofErr w:type="gramEnd"/>
      <w:r>
        <w:t>.flutter</w:t>
      </w:r>
      <w:proofErr w:type="spellEnd"/>
      <w:r>
        <w:t>-plugin-loader`**: Plugin per caricare i plugin di Flutter.</w:t>
      </w:r>
    </w:p>
    <w:p w14:paraId="279B4BF3" w14:textId="77777777" w:rsidR="00433E37" w:rsidRDefault="00433E37" w:rsidP="00433E37">
      <w:r>
        <w:lastRenderedPageBreak/>
        <w:t xml:space="preserve">  - **`</w:t>
      </w:r>
      <w:proofErr w:type="spellStart"/>
      <w:proofErr w:type="gramStart"/>
      <w:r>
        <w:t>com.android</w:t>
      </w:r>
      <w:proofErr w:type="gramEnd"/>
      <w:r>
        <w:t>.application</w:t>
      </w:r>
      <w:proofErr w:type="spellEnd"/>
      <w:r>
        <w:t>`**: Plugin per applicazioni Android, versione 7.3.0.</w:t>
      </w:r>
    </w:p>
    <w:p w14:paraId="0BBD73FC" w14:textId="77777777" w:rsidR="00433E37" w:rsidRDefault="00433E37" w:rsidP="00433E37">
      <w:r>
        <w:t xml:space="preserve">  - **`</w:t>
      </w:r>
      <w:proofErr w:type="spellStart"/>
      <w:proofErr w:type="gramStart"/>
      <w:r>
        <w:t>org.jetbrains</w:t>
      </w:r>
      <w:proofErr w:type="gramEnd"/>
      <w:r>
        <w:t>.kotlin.android</w:t>
      </w:r>
      <w:proofErr w:type="spellEnd"/>
      <w:r>
        <w:t xml:space="preserve">`**: Plugin per supportare </w:t>
      </w:r>
      <w:proofErr w:type="spellStart"/>
      <w:r>
        <w:t>Kotlin</w:t>
      </w:r>
      <w:proofErr w:type="spellEnd"/>
      <w:r>
        <w:t xml:space="preserve"> in Android, versione 1.8.10.</w:t>
      </w:r>
    </w:p>
    <w:p w14:paraId="7E1741B1" w14:textId="77777777" w:rsidR="00433E37" w:rsidRDefault="00433E37" w:rsidP="00433E37">
      <w:r>
        <w:t>- **`include ":app"`**: Include il modulo `:app` nel progetto.</w:t>
      </w:r>
    </w:p>
    <w:p w14:paraId="5D401783" w14:textId="77777777" w:rsidR="00433E37" w:rsidRDefault="00433E37" w:rsidP="00433E37"/>
    <w:p w14:paraId="06747946" w14:textId="38981CE1" w:rsidR="00433E37" w:rsidRDefault="00433E37" w:rsidP="00433E37">
      <w:r>
        <w:t xml:space="preserve">Puoi visualizzare ulteriormente il file direttamente su GitHub utilizzando [questo </w:t>
      </w:r>
      <w:proofErr w:type="gramStart"/>
      <w:r>
        <w:t>link](</w:t>
      </w:r>
      <w:proofErr w:type="gramEnd"/>
      <w:r w:rsidR="00A76E0B">
        <w:fldChar w:fldCharType="begin"/>
      </w:r>
      <w:r w:rsidR="00A76E0B">
        <w:instrText>HYPERLINK "</w:instrText>
      </w:r>
      <w:r w:rsidR="00A76E0B">
        <w:instrText>https://github.com/arizzo86/evaluate_performance_app/blob/main/android/settings.gradle</w:instrText>
      </w:r>
      <w:r w:rsidR="00A76E0B">
        <w:instrText>"</w:instrText>
      </w:r>
      <w:r w:rsidR="00A76E0B">
        <w:fldChar w:fldCharType="separate"/>
      </w:r>
      <w:r w:rsidR="00A76E0B" w:rsidRPr="00C40DB6">
        <w:rPr>
          <w:rStyle w:val="Collegamentoipertestuale"/>
        </w:rPr>
        <w:t>https://github.com/arizzo86/evaluate_performance_app/blob/main/android/settings.gradle</w:t>
      </w:r>
      <w:r w:rsidR="00A76E0B">
        <w:fldChar w:fldCharType="end"/>
      </w:r>
      <w:r>
        <w:t>).</w:t>
      </w:r>
    </w:p>
    <w:p w14:paraId="215AC323" w14:textId="77777777" w:rsidR="00A76E0B" w:rsidRDefault="00A76E0B" w:rsidP="00433E37"/>
    <w:p w14:paraId="3C83BB88" w14:textId="77777777" w:rsidR="00A76E0B" w:rsidRDefault="00A76E0B" w:rsidP="00433E37"/>
    <w:p w14:paraId="42E37D93" w14:textId="77777777" w:rsidR="005D3184" w:rsidRDefault="005D3184" w:rsidP="005D3184"/>
    <w:p w14:paraId="15FB119D" w14:textId="4ACD5931" w:rsidR="005D3184" w:rsidRDefault="005D3184" w:rsidP="005D3184">
      <w:hyperlink r:id="rId36" w:history="1">
        <w:proofErr w:type="spellStart"/>
        <w:r w:rsidRPr="005D3184">
          <w:rPr>
            <w:rStyle w:val="Collegamentoipertestuale"/>
            <w:b/>
            <w:bCs/>
          </w:rPr>
          <w:t>evaluate_performance_app</w:t>
        </w:r>
        <w:proofErr w:type="spellEnd"/>
      </w:hyperlink>
      <w:r>
        <w:t>/assets</w:t>
      </w:r>
    </w:p>
    <w:p w14:paraId="4FD7F3E6" w14:textId="77777777" w:rsidR="005D3184" w:rsidRDefault="005D3184" w:rsidP="005D3184">
      <w:r>
        <w:t>La directory `assets` di solito contiene risorse statiche utilizzate dall'applicazione, come immagini, file audio, font, file di configurazione, ecc. Questi file sono inclusi nel pacchetto dell'applicazione e possono essere utilizzati direttamente dal codice dell'app.</w:t>
      </w:r>
    </w:p>
    <w:p w14:paraId="2AB4AA87" w14:textId="77777777" w:rsidR="005D3184" w:rsidRDefault="005D3184" w:rsidP="005D3184"/>
    <w:p w14:paraId="6FFECD10" w14:textId="77777777" w:rsidR="005D3184" w:rsidRDefault="005D3184" w:rsidP="005D3184">
      <w:r>
        <w:t>Di seguito una descrizione generale dei tipi di file che potresti trovare nella directory `assets`:</w:t>
      </w:r>
    </w:p>
    <w:p w14:paraId="1D0DDEB8" w14:textId="77777777" w:rsidR="005D3184" w:rsidRDefault="005D3184" w:rsidP="005D3184"/>
    <w:p w14:paraId="3825EEB8" w14:textId="77777777" w:rsidR="005D3184" w:rsidRDefault="005D3184" w:rsidP="005D3184">
      <w:r>
        <w:t>- **Immagini (es. .png, .</w:t>
      </w:r>
      <w:proofErr w:type="gramStart"/>
      <w:r>
        <w:t>jpg)*</w:t>
      </w:r>
      <w:proofErr w:type="gramEnd"/>
      <w:r>
        <w:t>*: Utilizzate per le interfacce grafiche, icone, sfondi, ecc.</w:t>
      </w:r>
    </w:p>
    <w:p w14:paraId="2243D353" w14:textId="77777777" w:rsidR="005D3184" w:rsidRDefault="005D3184" w:rsidP="005D3184">
      <w:r>
        <w:t>- **File audio (es. .mp3, .</w:t>
      </w:r>
      <w:proofErr w:type="gramStart"/>
      <w:r>
        <w:t>wav)*</w:t>
      </w:r>
      <w:proofErr w:type="gramEnd"/>
      <w:r>
        <w:t>*: Utilizzati per effetti sonori, musica di sottofondo, notifiche sonore, ecc.</w:t>
      </w:r>
    </w:p>
    <w:p w14:paraId="1F0EDFC3" w14:textId="77777777" w:rsidR="005D3184" w:rsidRDefault="005D3184" w:rsidP="005D3184">
      <w:r>
        <w:t>- **Font (es. .</w:t>
      </w:r>
      <w:proofErr w:type="spellStart"/>
      <w:r>
        <w:t>ttf</w:t>
      </w:r>
      <w:proofErr w:type="spellEnd"/>
      <w:r>
        <w:t>, .</w:t>
      </w:r>
      <w:proofErr w:type="spellStart"/>
      <w:proofErr w:type="gramStart"/>
      <w:r>
        <w:t>otf</w:t>
      </w:r>
      <w:proofErr w:type="spellEnd"/>
      <w:r>
        <w:t>)*</w:t>
      </w:r>
      <w:proofErr w:type="gramEnd"/>
      <w:r>
        <w:t>*: Utilizzati per personalizzare i caratteri dell'interfaccia utente.</w:t>
      </w:r>
    </w:p>
    <w:p w14:paraId="18AAEFB1" w14:textId="77777777" w:rsidR="005D3184" w:rsidRDefault="005D3184" w:rsidP="005D3184">
      <w:r>
        <w:t>- **File di configurazione (</w:t>
      </w:r>
      <w:proofErr w:type="gramStart"/>
      <w:r>
        <w:t>es. .</w:t>
      </w:r>
      <w:proofErr w:type="spellStart"/>
      <w:r>
        <w:t>json</w:t>
      </w:r>
      <w:proofErr w:type="spellEnd"/>
      <w:proofErr w:type="gramEnd"/>
      <w:r>
        <w:t>, .xml)**: Utilizzati per configurazioni varie dell'applicazione, come impostazioni di gioco, configurazioni di rete, ecc.</w:t>
      </w:r>
    </w:p>
    <w:p w14:paraId="70BA2773" w14:textId="77777777" w:rsidR="005D3184" w:rsidRDefault="005D3184" w:rsidP="005D3184">
      <w:r>
        <w:t>- **Altri file statici**: Qualsiasi altra risorsa statica che l'applicazione potrebbe necessitare.</w:t>
      </w:r>
    </w:p>
    <w:p w14:paraId="308851ED" w14:textId="77777777" w:rsidR="005D3184" w:rsidRDefault="005D3184" w:rsidP="005D3184"/>
    <w:p w14:paraId="5DF44ADE" w14:textId="78BBC158" w:rsidR="005D3184" w:rsidRPr="005D3184" w:rsidRDefault="005D3184" w:rsidP="005D3184">
      <w:r>
        <w:t>Se desideri una descrizione specifica dei file presenti nella tua directory `assets`, per favore fornisci i nomi dei file o ulteriori dettagli su di essi.</w:t>
      </w:r>
    </w:p>
    <w:p w14:paraId="660B4747" w14:textId="5CAC8E81" w:rsidR="005D3184" w:rsidRDefault="005D3184" w:rsidP="00433E37"/>
    <w:p w14:paraId="4C128F8B" w14:textId="77777777" w:rsidR="00D61C77" w:rsidRDefault="00D61C77" w:rsidP="00433E37"/>
    <w:p w14:paraId="14D95738" w14:textId="77777777" w:rsidR="00D61C77" w:rsidRDefault="00D61C77" w:rsidP="00433E37"/>
    <w:p w14:paraId="1265BAD5" w14:textId="77777777" w:rsidR="00D61C77" w:rsidRDefault="00D61C77" w:rsidP="00433E37"/>
    <w:p w14:paraId="720B330F" w14:textId="5BC0758A" w:rsidR="00D61C77" w:rsidRDefault="00D61C77" w:rsidP="00433E37">
      <w:hyperlink r:id="rId37" w:history="1">
        <w:proofErr w:type="spellStart"/>
        <w:r w:rsidRPr="005D3184">
          <w:rPr>
            <w:rStyle w:val="Collegamentoipertestuale"/>
            <w:b/>
            <w:bCs/>
          </w:rPr>
          <w:t>evaluate_performance_app</w:t>
        </w:r>
        <w:proofErr w:type="spellEnd"/>
      </w:hyperlink>
      <w:r>
        <w:t>/</w:t>
      </w:r>
      <w:proofErr w:type="spellStart"/>
      <w:r>
        <w:t>lib</w:t>
      </w:r>
      <w:proofErr w:type="spellEnd"/>
    </w:p>
    <w:p w14:paraId="5CCAA4B7" w14:textId="77777777" w:rsidR="00D61C77" w:rsidRDefault="00D61C77" w:rsidP="00433E37"/>
    <w:p w14:paraId="7F0B518D" w14:textId="77777777" w:rsidR="00D61C77" w:rsidRDefault="00D61C77" w:rsidP="00433E37"/>
    <w:p w14:paraId="57B84B37" w14:textId="77777777" w:rsidR="00D61C77" w:rsidRDefault="00D61C77" w:rsidP="00D61C77">
      <w:r>
        <w:t>La directory `</w:t>
      </w:r>
      <w:proofErr w:type="spellStart"/>
      <w:r>
        <w:t>lib</w:t>
      </w:r>
      <w:proofErr w:type="spellEnd"/>
      <w:r>
        <w:t>` in un progetto Flutter contiene solitamente tutto il codice sorgente dell'applicazione. Ecco una descrizione generale dei tipi di file che potresti trovare all'interno della directory `</w:t>
      </w:r>
      <w:proofErr w:type="spellStart"/>
      <w:r>
        <w:t>lib</w:t>
      </w:r>
      <w:proofErr w:type="spellEnd"/>
      <w:r>
        <w:t>` e a cosa servono:</w:t>
      </w:r>
    </w:p>
    <w:p w14:paraId="542A637B" w14:textId="77777777" w:rsidR="00D61C77" w:rsidRDefault="00D61C77" w:rsidP="00D61C77"/>
    <w:p w14:paraId="7937521A" w14:textId="77777777" w:rsidR="00D61C77" w:rsidRDefault="00D61C77" w:rsidP="00D61C77">
      <w:r>
        <w:t>1. **`</w:t>
      </w:r>
      <w:proofErr w:type="spellStart"/>
      <w:r>
        <w:t>main.dart</w:t>
      </w:r>
      <w:proofErr w:type="spellEnd"/>
      <w:r>
        <w:t>`**: Questo è il file di ingresso principale dell'applicazione Flutter. Contiene il metodo `</w:t>
      </w:r>
      <w:proofErr w:type="spellStart"/>
      <w:proofErr w:type="gramStart"/>
      <w:r>
        <w:t>main</w:t>
      </w:r>
      <w:proofErr w:type="spellEnd"/>
      <w:r>
        <w:t>(</w:t>
      </w:r>
      <w:proofErr w:type="gramEnd"/>
      <w:r>
        <w:t>)` che avvia l'app e definisce il widget radice.</w:t>
      </w:r>
    </w:p>
    <w:p w14:paraId="5A55A947" w14:textId="77777777" w:rsidR="00D61C77" w:rsidRDefault="00D61C77" w:rsidP="00D61C77"/>
    <w:p w14:paraId="234BF01F" w14:textId="77777777" w:rsidR="00D61C77" w:rsidRDefault="00D61C77" w:rsidP="00D61C77">
      <w:r>
        <w:t>2. **Cartelle Organizzative**:</w:t>
      </w:r>
    </w:p>
    <w:p w14:paraId="33479B3F" w14:textId="77777777" w:rsidR="00D61C77" w:rsidRDefault="00D61C77" w:rsidP="00D61C77">
      <w:r>
        <w:t xml:space="preserve">    - **`screens` o `pages`**: Contiene i diversi file Dart che rappresentano le schermate dell'applicazione.</w:t>
      </w:r>
    </w:p>
    <w:p w14:paraId="5D1B8C63" w14:textId="77777777" w:rsidR="00D61C77" w:rsidRDefault="00D61C77" w:rsidP="00D61C77">
      <w:r>
        <w:t xml:space="preserve">    - **`widgets`**: Contiene widget personalizzati che sono utilizzati in più parti dell'applicazione.</w:t>
      </w:r>
    </w:p>
    <w:p w14:paraId="04E59D44" w14:textId="77777777" w:rsidR="00D61C77" w:rsidRDefault="00D61C77" w:rsidP="00D61C77">
      <w:r>
        <w:t xml:space="preserve">    - **`models`**: Contiene le classi di modelli che rappresentano i dati dell'applicazione.</w:t>
      </w:r>
    </w:p>
    <w:p w14:paraId="77CEF15F" w14:textId="77777777" w:rsidR="00D61C77" w:rsidRDefault="00D61C77" w:rsidP="00D61C77">
      <w:r>
        <w:t xml:space="preserve">    - **`services` o `providers`**: Contiene servizi per la gestione della logica di business, come l'interazione con le API o la gestione dello stato.</w:t>
      </w:r>
    </w:p>
    <w:p w14:paraId="590EC824" w14:textId="77777777" w:rsidR="00D61C77" w:rsidRDefault="00D61C77" w:rsidP="00D61C77">
      <w:r>
        <w:t xml:space="preserve">    - **`</w:t>
      </w:r>
      <w:proofErr w:type="spellStart"/>
      <w:r>
        <w:t>utils</w:t>
      </w:r>
      <w:proofErr w:type="spellEnd"/>
      <w:r>
        <w:t>` o `</w:t>
      </w:r>
      <w:proofErr w:type="spellStart"/>
      <w:r>
        <w:t>helpers</w:t>
      </w:r>
      <w:proofErr w:type="spellEnd"/>
      <w:r>
        <w:t xml:space="preserve">`**: Contiene funzioni di utilità e </w:t>
      </w:r>
      <w:proofErr w:type="spellStart"/>
      <w:r>
        <w:t>helper</w:t>
      </w:r>
      <w:proofErr w:type="spellEnd"/>
      <w:r>
        <w:t xml:space="preserve"> che possono essere utilizzate in tutta l'applicazione.</w:t>
      </w:r>
    </w:p>
    <w:p w14:paraId="2720E605" w14:textId="77777777" w:rsidR="00D61C77" w:rsidRDefault="00D61C77" w:rsidP="00D61C77">
      <w:r>
        <w:t xml:space="preserve">    - **`</w:t>
      </w:r>
      <w:proofErr w:type="spellStart"/>
      <w:r>
        <w:t>constants</w:t>
      </w:r>
      <w:proofErr w:type="spellEnd"/>
      <w:r>
        <w:t>`**: Contiene costanti utilizzate nell'app, come stringhe di testo, colori, ecc.</w:t>
      </w:r>
    </w:p>
    <w:p w14:paraId="34251899" w14:textId="77777777" w:rsidR="00D61C77" w:rsidRDefault="00D61C77" w:rsidP="00D61C77"/>
    <w:p w14:paraId="0E2D63B3" w14:textId="77777777" w:rsidR="00D61C77" w:rsidRDefault="00D61C77" w:rsidP="00D61C77">
      <w:r>
        <w:lastRenderedPageBreak/>
        <w:t>3. **File di Configurazione**:</w:t>
      </w:r>
    </w:p>
    <w:p w14:paraId="7E5693C1" w14:textId="77777777" w:rsidR="00D61C77" w:rsidRDefault="00D61C77" w:rsidP="00D61C77">
      <w:r>
        <w:t xml:space="preserve">    - **`</w:t>
      </w:r>
      <w:proofErr w:type="spellStart"/>
      <w:proofErr w:type="gramStart"/>
      <w:r>
        <w:t>routes.dart</w:t>
      </w:r>
      <w:proofErr w:type="spellEnd"/>
      <w:proofErr w:type="gramEnd"/>
      <w:r>
        <w:t>`**: Gestisce la navigazione tra le diverse schermate dell'applicazione.</w:t>
      </w:r>
    </w:p>
    <w:p w14:paraId="5A6F4920" w14:textId="77777777" w:rsidR="00D61C77" w:rsidRDefault="00D61C77" w:rsidP="00D61C77">
      <w:r>
        <w:t xml:space="preserve">    - **`</w:t>
      </w:r>
      <w:proofErr w:type="spellStart"/>
      <w:proofErr w:type="gramStart"/>
      <w:r>
        <w:t>theme.dart</w:t>
      </w:r>
      <w:proofErr w:type="spellEnd"/>
      <w:proofErr w:type="gramEnd"/>
      <w:r>
        <w:t>`**: Definisce il tema dell'applicazione, inclusi colori, stili di testo, ecc.</w:t>
      </w:r>
    </w:p>
    <w:p w14:paraId="7A552DC2" w14:textId="77777777" w:rsidR="00D61C77" w:rsidRDefault="00D61C77" w:rsidP="00D61C77"/>
    <w:p w14:paraId="30C96337" w14:textId="77777777" w:rsidR="00D61C77" w:rsidRDefault="00D61C77" w:rsidP="00D61C77">
      <w:r>
        <w:t>### Esempio di Struttura della Directory `</w:t>
      </w:r>
      <w:proofErr w:type="spellStart"/>
      <w:r>
        <w:t>lib</w:t>
      </w:r>
      <w:proofErr w:type="spellEnd"/>
      <w:r>
        <w:t>`</w:t>
      </w:r>
    </w:p>
    <w:p w14:paraId="38EFF2A6" w14:textId="77777777" w:rsidR="00D61C77" w:rsidRDefault="00D61C77" w:rsidP="00D61C77"/>
    <w:p w14:paraId="683C9096" w14:textId="77777777" w:rsidR="00D61C77" w:rsidRDefault="00D61C77" w:rsidP="00D61C77">
      <w:r>
        <w:t>```</w:t>
      </w:r>
    </w:p>
    <w:p w14:paraId="7683B2DD" w14:textId="77777777" w:rsidR="00D61C77" w:rsidRDefault="00D61C77" w:rsidP="00D61C77">
      <w:proofErr w:type="spellStart"/>
      <w:r>
        <w:t>lib</w:t>
      </w:r>
      <w:proofErr w:type="spellEnd"/>
      <w:r>
        <w:t>/</w:t>
      </w:r>
    </w:p>
    <w:p w14:paraId="3571C976" w14:textId="77777777" w:rsidR="00D61C77" w:rsidRDefault="00D61C77" w:rsidP="00D61C77">
      <w:r>
        <w:t xml:space="preserve">├── </w:t>
      </w:r>
      <w:proofErr w:type="spellStart"/>
      <w:r>
        <w:t>main.dart</w:t>
      </w:r>
      <w:proofErr w:type="spellEnd"/>
    </w:p>
    <w:p w14:paraId="694A9366" w14:textId="77777777" w:rsidR="00D61C77" w:rsidRDefault="00D61C77" w:rsidP="00D61C77">
      <w:r>
        <w:t>├── screens/</w:t>
      </w:r>
    </w:p>
    <w:p w14:paraId="6D05A098" w14:textId="77777777" w:rsidR="00D61C77" w:rsidRDefault="00D61C77" w:rsidP="00D61C77">
      <w:r>
        <w:t xml:space="preserve">│   ├── </w:t>
      </w:r>
      <w:proofErr w:type="spellStart"/>
      <w:r>
        <w:t>home_</w:t>
      </w:r>
      <w:proofErr w:type="gramStart"/>
      <w:r>
        <w:t>screen.dart</w:t>
      </w:r>
      <w:proofErr w:type="spellEnd"/>
      <w:proofErr w:type="gramEnd"/>
    </w:p>
    <w:p w14:paraId="0BEEE0AE" w14:textId="77777777" w:rsidR="00D61C77" w:rsidRDefault="00D61C77" w:rsidP="00D61C77">
      <w:r>
        <w:t xml:space="preserve">│   └── </w:t>
      </w:r>
      <w:proofErr w:type="spellStart"/>
      <w:r>
        <w:t>details_</w:t>
      </w:r>
      <w:proofErr w:type="gramStart"/>
      <w:r>
        <w:t>screen.dart</w:t>
      </w:r>
      <w:proofErr w:type="spellEnd"/>
      <w:proofErr w:type="gramEnd"/>
    </w:p>
    <w:p w14:paraId="662E379E" w14:textId="77777777" w:rsidR="00D61C77" w:rsidRDefault="00D61C77" w:rsidP="00D61C77">
      <w:r>
        <w:t>├── widgets/</w:t>
      </w:r>
    </w:p>
    <w:p w14:paraId="1618A262" w14:textId="77777777" w:rsidR="00D61C77" w:rsidRDefault="00D61C77" w:rsidP="00D61C77">
      <w:r>
        <w:t xml:space="preserve">│   ├── </w:t>
      </w:r>
      <w:proofErr w:type="spellStart"/>
      <w:r>
        <w:t>custom_</w:t>
      </w:r>
      <w:proofErr w:type="gramStart"/>
      <w:r>
        <w:t>button.dart</w:t>
      </w:r>
      <w:proofErr w:type="spellEnd"/>
      <w:proofErr w:type="gramEnd"/>
    </w:p>
    <w:p w14:paraId="4A1A585A" w14:textId="77777777" w:rsidR="00D61C77" w:rsidRDefault="00D61C77" w:rsidP="00D61C77">
      <w:r>
        <w:t xml:space="preserve">│   └── </w:t>
      </w:r>
      <w:proofErr w:type="spellStart"/>
      <w:r>
        <w:t>custom_card.dart</w:t>
      </w:r>
      <w:proofErr w:type="spellEnd"/>
    </w:p>
    <w:p w14:paraId="6FBC4ADC" w14:textId="77777777" w:rsidR="00D61C77" w:rsidRDefault="00D61C77" w:rsidP="00D61C77">
      <w:r>
        <w:t>├── models/</w:t>
      </w:r>
    </w:p>
    <w:p w14:paraId="2590D5C8" w14:textId="77777777" w:rsidR="00D61C77" w:rsidRDefault="00D61C77" w:rsidP="00D61C77">
      <w:r>
        <w:t xml:space="preserve">│   └── </w:t>
      </w:r>
      <w:proofErr w:type="spellStart"/>
      <w:r>
        <w:t>user_</w:t>
      </w:r>
      <w:proofErr w:type="gramStart"/>
      <w:r>
        <w:t>model.dart</w:t>
      </w:r>
      <w:proofErr w:type="spellEnd"/>
      <w:proofErr w:type="gramEnd"/>
    </w:p>
    <w:p w14:paraId="406616DF" w14:textId="77777777" w:rsidR="00D61C77" w:rsidRDefault="00D61C77" w:rsidP="00D61C77">
      <w:r>
        <w:t>├── services/</w:t>
      </w:r>
    </w:p>
    <w:p w14:paraId="27885236" w14:textId="77777777" w:rsidR="00D61C77" w:rsidRDefault="00D61C77" w:rsidP="00D61C77">
      <w:r>
        <w:t xml:space="preserve">│   └── </w:t>
      </w:r>
      <w:proofErr w:type="spellStart"/>
      <w:r>
        <w:t>api_</w:t>
      </w:r>
      <w:proofErr w:type="gramStart"/>
      <w:r>
        <w:t>service.dart</w:t>
      </w:r>
      <w:proofErr w:type="spellEnd"/>
      <w:proofErr w:type="gramEnd"/>
    </w:p>
    <w:p w14:paraId="33C6BC5B" w14:textId="77777777" w:rsidR="00D61C77" w:rsidRDefault="00D61C77" w:rsidP="00D61C77">
      <w:r>
        <w:t xml:space="preserve">├── </w:t>
      </w:r>
      <w:proofErr w:type="spellStart"/>
      <w:r>
        <w:t>utils</w:t>
      </w:r>
      <w:proofErr w:type="spellEnd"/>
      <w:r>
        <w:t>/</w:t>
      </w:r>
    </w:p>
    <w:p w14:paraId="6A34C79F" w14:textId="77777777" w:rsidR="00D61C77" w:rsidRDefault="00D61C77" w:rsidP="00D61C77">
      <w:r>
        <w:t xml:space="preserve">│   └── </w:t>
      </w:r>
      <w:proofErr w:type="spellStart"/>
      <w:r>
        <w:t>date_</w:t>
      </w:r>
      <w:proofErr w:type="gramStart"/>
      <w:r>
        <w:t>helper.dart</w:t>
      </w:r>
      <w:proofErr w:type="spellEnd"/>
      <w:proofErr w:type="gramEnd"/>
    </w:p>
    <w:p w14:paraId="05DB136E" w14:textId="77777777" w:rsidR="00D61C77" w:rsidRDefault="00D61C77" w:rsidP="00D61C77">
      <w:r>
        <w:t xml:space="preserve">├── </w:t>
      </w:r>
      <w:proofErr w:type="spellStart"/>
      <w:r>
        <w:t>constants</w:t>
      </w:r>
      <w:proofErr w:type="spellEnd"/>
      <w:r>
        <w:t>/</w:t>
      </w:r>
    </w:p>
    <w:p w14:paraId="40850F52" w14:textId="77777777" w:rsidR="00D61C77" w:rsidRDefault="00D61C77" w:rsidP="00D61C77">
      <w:r>
        <w:t xml:space="preserve">│   └── </w:t>
      </w:r>
      <w:proofErr w:type="spellStart"/>
      <w:r>
        <w:t>app_</w:t>
      </w:r>
      <w:proofErr w:type="gramStart"/>
      <w:r>
        <w:t>constants.dart</w:t>
      </w:r>
      <w:proofErr w:type="spellEnd"/>
      <w:proofErr w:type="gramEnd"/>
    </w:p>
    <w:p w14:paraId="4BA984A5" w14:textId="77777777" w:rsidR="00D61C77" w:rsidRDefault="00D61C77" w:rsidP="00D61C77">
      <w:r>
        <w:t xml:space="preserve">├── </w:t>
      </w:r>
      <w:proofErr w:type="spellStart"/>
      <w:proofErr w:type="gramStart"/>
      <w:r>
        <w:t>routes.dart</w:t>
      </w:r>
      <w:proofErr w:type="spellEnd"/>
      <w:proofErr w:type="gramEnd"/>
    </w:p>
    <w:p w14:paraId="41528F33" w14:textId="77777777" w:rsidR="00D61C77" w:rsidRDefault="00D61C77" w:rsidP="00D61C77">
      <w:r>
        <w:t xml:space="preserve">└── </w:t>
      </w:r>
      <w:proofErr w:type="spellStart"/>
      <w:proofErr w:type="gramStart"/>
      <w:r>
        <w:t>theme.dart</w:t>
      </w:r>
      <w:proofErr w:type="spellEnd"/>
      <w:proofErr w:type="gramEnd"/>
    </w:p>
    <w:p w14:paraId="174C6887" w14:textId="77777777" w:rsidR="00D61C77" w:rsidRDefault="00D61C77" w:rsidP="00D61C77">
      <w:r>
        <w:t>```</w:t>
      </w:r>
    </w:p>
    <w:p w14:paraId="6952C414" w14:textId="77777777" w:rsidR="00D61C77" w:rsidRDefault="00D61C77" w:rsidP="00D61C77"/>
    <w:p w14:paraId="27392695" w14:textId="77777777" w:rsidR="00D61C77" w:rsidRDefault="00D61C77" w:rsidP="00D61C77">
      <w:r>
        <w:t>### Descrizione dei File</w:t>
      </w:r>
    </w:p>
    <w:p w14:paraId="5689EA82" w14:textId="77777777" w:rsidR="00D61C77" w:rsidRDefault="00D61C77" w:rsidP="00D61C77"/>
    <w:p w14:paraId="03F668E7" w14:textId="77777777" w:rsidR="00D61C77" w:rsidRDefault="00D61C77" w:rsidP="00D61C77">
      <w:r>
        <w:t>- **`</w:t>
      </w:r>
      <w:proofErr w:type="spellStart"/>
      <w:r>
        <w:t>main.dart</w:t>
      </w:r>
      <w:proofErr w:type="spellEnd"/>
      <w:r>
        <w:t>`**: Punto di ingresso dell'applicazione.</w:t>
      </w:r>
    </w:p>
    <w:p w14:paraId="1F231A12" w14:textId="77777777" w:rsidR="00D61C77" w:rsidRDefault="00D61C77" w:rsidP="00D61C77">
      <w:r>
        <w:t>- **`</w:t>
      </w:r>
      <w:proofErr w:type="spellStart"/>
      <w:r>
        <w:t>home_</w:t>
      </w:r>
      <w:proofErr w:type="gramStart"/>
      <w:r>
        <w:t>screen.dart</w:t>
      </w:r>
      <w:proofErr w:type="spellEnd"/>
      <w:proofErr w:type="gramEnd"/>
      <w:r>
        <w:t>`, `</w:t>
      </w:r>
      <w:proofErr w:type="spellStart"/>
      <w:r>
        <w:t>details_screen.dart</w:t>
      </w:r>
      <w:proofErr w:type="spellEnd"/>
      <w:r>
        <w:t>`**: Schermate dell'applicazione.</w:t>
      </w:r>
    </w:p>
    <w:p w14:paraId="20ABE834" w14:textId="77777777" w:rsidR="00D61C77" w:rsidRDefault="00D61C77" w:rsidP="00D61C77">
      <w:r>
        <w:t>- **`</w:t>
      </w:r>
      <w:proofErr w:type="spellStart"/>
      <w:r>
        <w:t>custom_</w:t>
      </w:r>
      <w:proofErr w:type="gramStart"/>
      <w:r>
        <w:t>button.dart</w:t>
      </w:r>
      <w:proofErr w:type="spellEnd"/>
      <w:proofErr w:type="gramEnd"/>
      <w:r>
        <w:t>`, `</w:t>
      </w:r>
      <w:proofErr w:type="spellStart"/>
      <w:r>
        <w:t>custom_card.dart</w:t>
      </w:r>
      <w:proofErr w:type="spellEnd"/>
      <w:r>
        <w:t>`**: Widget personalizzati.</w:t>
      </w:r>
    </w:p>
    <w:p w14:paraId="7DF7C730" w14:textId="77777777" w:rsidR="00D61C77" w:rsidRDefault="00D61C77" w:rsidP="00D61C77">
      <w:r>
        <w:t>- **`</w:t>
      </w:r>
      <w:proofErr w:type="spellStart"/>
      <w:r>
        <w:t>user_</w:t>
      </w:r>
      <w:proofErr w:type="gramStart"/>
      <w:r>
        <w:t>model.dart</w:t>
      </w:r>
      <w:proofErr w:type="spellEnd"/>
      <w:proofErr w:type="gramEnd"/>
      <w:r>
        <w:t>`**: Classe di modello per rappresentare un utente.</w:t>
      </w:r>
    </w:p>
    <w:p w14:paraId="25A17466" w14:textId="77777777" w:rsidR="00D61C77" w:rsidRDefault="00D61C77" w:rsidP="00D61C77">
      <w:r>
        <w:t>- **`</w:t>
      </w:r>
      <w:proofErr w:type="spellStart"/>
      <w:r>
        <w:t>api_</w:t>
      </w:r>
      <w:proofErr w:type="gramStart"/>
      <w:r>
        <w:t>service.dart</w:t>
      </w:r>
      <w:proofErr w:type="spellEnd"/>
      <w:proofErr w:type="gramEnd"/>
      <w:r>
        <w:t>`**: Servizio per gestire le chiamate API.</w:t>
      </w:r>
    </w:p>
    <w:p w14:paraId="3DFB3F8D" w14:textId="77777777" w:rsidR="00D61C77" w:rsidRDefault="00D61C77" w:rsidP="00D61C77">
      <w:r>
        <w:t>- **`</w:t>
      </w:r>
      <w:proofErr w:type="spellStart"/>
      <w:r>
        <w:t>date_</w:t>
      </w:r>
      <w:proofErr w:type="gramStart"/>
      <w:r>
        <w:t>helper.dart</w:t>
      </w:r>
      <w:proofErr w:type="spellEnd"/>
      <w:proofErr w:type="gramEnd"/>
      <w:r>
        <w:t>`**: Funzioni di utilità per la gestione delle date.</w:t>
      </w:r>
    </w:p>
    <w:p w14:paraId="6AC1DD89" w14:textId="77777777" w:rsidR="00D61C77" w:rsidRDefault="00D61C77" w:rsidP="00D61C77">
      <w:r>
        <w:t>- **`</w:t>
      </w:r>
      <w:proofErr w:type="spellStart"/>
      <w:r>
        <w:t>app_</w:t>
      </w:r>
      <w:proofErr w:type="gramStart"/>
      <w:r>
        <w:t>constants.dart</w:t>
      </w:r>
      <w:proofErr w:type="spellEnd"/>
      <w:proofErr w:type="gramEnd"/>
      <w:r>
        <w:t>`**: Costanti dell'applicazione.</w:t>
      </w:r>
    </w:p>
    <w:p w14:paraId="2A5CBE64" w14:textId="77777777" w:rsidR="00D61C77" w:rsidRDefault="00D61C77" w:rsidP="00D61C77">
      <w:r>
        <w:t>- **`</w:t>
      </w:r>
      <w:proofErr w:type="spellStart"/>
      <w:proofErr w:type="gramStart"/>
      <w:r>
        <w:t>routes.dart</w:t>
      </w:r>
      <w:proofErr w:type="spellEnd"/>
      <w:proofErr w:type="gramEnd"/>
      <w:r>
        <w:t>`**: Gestione delle rotte di navigazione.</w:t>
      </w:r>
    </w:p>
    <w:p w14:paraId="4300D234" w14:textId="77777777" w:rsidR="00D61C77" w:rsidRDefault="00D61C77" w:rsidP="00D61C77">
      <w:r>
        <w:t>- **`</w:t>
      </w:r>
      <w:proofErr w:type="spellStart"/>
      <w:proofErr w:type="gramStart"/>
      <w:r>
        <w:t>theme.dart</w:t>
      </w:r>
      <w:proofErr w:type="spellEnd"/>
      <w:proofErr w:type="gramEnd"/>
      <w:r>
        <w:t>`**: Definizione del tema dell'applicazione.</w:t>
      </w:r>
    </w:p>
    <w:p w14:paraId="118CE07F" w14:textId="77777777" w:rsidR="00D61C77" w:rsidRDefault="00D61C77" w:rsidP="00D61C77"/>
    <w:p w14:paraId="0E38DE75" w14:textId="648D262D" w:rsidR="00D61C77" w:rsidRDefault="00D61C77" w:rsidP="00D61C77">
      <w:r>
        <w:t>Se hai bisogno di informazioni specifiche su uno o più file all'interno della directory `</w:t>
      </w:r>
      <w:proofErr w:type="spellStart"/>
      <w:r>
        <w:t>lib</w:t>
      </w:r>
      <w:proofErr w:type="spellEnd"/>
      <w:r>
        <w:t>` del progetto [evaluate_performance_</w:t>
      </w:r>
      <w:proofErr w:type="gramStart"/>
      <w:r>
        <w:t>app](</w:t>
      </w:r>
      <w:proofErr w:type="gramEnd"/>
      <w:r>
        <w:t>https://github.com/arizzo86/evaluate_performance_app/tree/main/lib), fammi sapere!</w:t>
      </w:r>
    </w:p>
    <w:p w14:paraId="2CCBD738" w14:textId="77777777" w:rsidR="00C85CCC" w:rsidRDefault="00C85CCC" w:rsidP="00D61C77"/>
    <w:p w14:paraId="28C6B447" w14:textId="77777777" w:rsidR="00C85CCC" w:rsidRDefault="00C85CCC" w:rsidP="00D61C77"/>
    <w:p w14:paraId="0B4484AD" w14:textId="77777777" w:rsidR="00C85CCC" w:rsidRDefault="00C85CCC" w:rsidP="00D61C77"/>
    <w:p w14:paraId="65EDCEB5" w14:textId="77777777" w:rsidR="00C85CCC" w:rsidRDefault="00C85CCC" w:rsidP="00D61C77"/>
    <w:p w14:paraId="50135035" w14:textId="654F95FE" w:rsidR="00C85CCC" w:rsidRDefault="00C85CCC" w:rsidP="00D61C77">
      <w:proofErr w:type="spellStart"/>
      <w:r>
        <w:t>Lib</w:t>
      </w:r>
      <w:proofErr w:type="spellEnd"/>
      <w:r>
        <w:t>/</w:t>
      </w:r>
      <w:proofErr w:type="spellStart"/>
      <w:r>
        <w:t>flutter</w:t>
      </w:r>
      <w:r w:rsidR="00EF2746">
        <w:t>_flow</w:t>
      </w:r>
      <w:proofErr w:type="spellEnd"/>
    </w:p>
    <w:p w14:paraId="06E819C0" w14:textId="77777777" w:rsidR="00EF2746" w:rsidRDefault="00EF2746" w:rsidP="00D61C77"/>
    <w:p w14:paraId="2B9A71CC" w14:textId="77777777" w:rsidR="00EF2746" w:rsidRDefault="00EF2746" w:rsidP="00EF2746">
      <w:r>
        <w:lastRenderedPageBreak/>
        <w:t>La directory `</w:t>
      </w:r>
      <w:proofErr w:type="spellStart"/>
      <w:r>
        <w:t>lib</w:t>
      </w:r>
      <w:proofErr w:type="spellEnd"/>
      <w:r>
        <w:t>/</w:t>
      </w:r>
      <w:proofErr w:type="spellStart"/>
      <w:r>
        <w:t>flutter_flow</w:t>
      </w:r>
      <w:proofErr w:type="spellEnd"/>
      <w:r>
        <w:t>` del progetto [evaluate_performance_</w:t>
      </w:r>
      <w:proofErr w:type="gramStart"/>
      <w:r>
        <w:t>app](</w:t>
      </w:r>
      <w:proofErr w:type="gramEnd"/>
      <w:r>
        <w:t>https://github.com/arizzo86/evaluate_performance_app) contiene i seguenti file e directory:</w:t>
      </w:r>
    </w:p>
    <w:p w14:paraId="5F0C5EDF" w14:textId="77777777" w:rsidR="00EF2746" w:rsidRDefault="00EF2746" w:rsidP="00EF2746"/>
    <w:p w14:paraId="78A080F4" w14:textId="77777777" w:rsidR="00EF2746" w:rsidRDefault="00EF2746" w:rsidP="00EF2746">
      <w:r>
        <w:t>1. **[flutter_flow_data_</w:t>
      </w:r>
      <w:proofErr w:type="gramStart"/>
      <w:r>
        <w:t>table.dart</w:t>
      </w:r>
      <w:proofErr w:type="gramEnd"/>
      <w:r>
        <w:t>](https://github.com/arizzo86/evaluate_performance_app/blob/main/lib/flutter_flow/flutter_flow_data_table.dart)** (11,132 bytes)</w:t>
      </w:r>
    </w:p>
    <w:p w14:paraId="407FF8B7" w14:textId="77777777" w:rsidR="00EF2746" w:rsidRDefault="00EF2746" w:rsidP="00EF2746">
      <w:r>
        <w:t>2. **[flutter_flow_</w:t>
      </w:r>
      <w:proofErr w:type="gramStart"/>
      <w:r>
        <w:t>model.dart</w:t>
      </w:r>
      <w:proofErr w:type="gramEnd"/>
      <w:r>
        <w:t>](https://github.com/arizzo86/evaluate_performance_app/blob/main/lib/flutter_flow/flutter_flow_model.dart)** (5,445 bytes)</w:t>
      </w:r>
    </w:p>
    <w:p w14:paraId="087569DD" w14:textId="77777777" w:rsidR="00EF2746" w:rsidRDefault="00EF2746" w:rsidP="00EF2746">
      <w:r>
        <w:t>3. **[flutter_flow_</w:t>
      </w:r>
      <w:proofErr w:type="gramStart"/>
      <w:r>
        <w:t>theme.dart</w:t>
      </w:r>
      <w:proofErr w:type="gramEnd"/>
      <w:r>
        <w:t>](https://github.com/arizzo86/evaluate_performance_app/blob/main/lib/flutter_flow/flutter_flow_theme.dart)** (12,585 bytes)</w:t>
      </w:r>
    </w:p>
    <w:p w14:paraId="1B6AED8C" w14:textId="77777777" w:rsidR="00EF2746" w:rsidRDefault="00EF2746" w:rsidP="00EF2746">
      <w:r>
        <w:t>4. **[flutter_flow_</w:t>
      </w:r>
      <w:proofErr w:type="gramStart"/>
      <w:r>
        <w:t>util.dart](</w:t>
      </w:r>
      <w:proofErr w:type="gramEnd"/>
      <w:r>
        <w:t>https://github.com/arizzo86/evaluate_performance_app/blob/main/lib/flutter_flow/flutter_flow_util.dart)** (12,099 bytes)</w:t>
      </w:r>
    </w:p>
    <w:p w14:paraId="7027D86B" w14:textId="77777777" w:rsidR="00EF2746" w:rsidRDefault="00EF2746" w:rsidP="00EF2746">
      <w:r>
        <w:t>5. **[flutter_flow_</w:t>
      </w:r>
      <w:proofErr w:type="gramStart"/>
      <w:r>
        <w:t>widgets.dart</w:t>
      </w:r>
      <w:proofErr w:type="gramEnd"/>
      <w:r>
        <w:t>](https://github.com/arizzo86/evaluate_performance_app/blob/main/lib/flutter_flow/flutter_flow_widgets.dart)** (8,835 bytes)</w:t>
      </w:r>
    </w:p>
    <w:p w14:paraId="43A6626E" w14:textId="77777777" w:rsidR="00EF2746" w:rsidRDefault="00EF2746" w:rsidP="00EF2746">
      <w:r>
        <w:t>6. **[lat_</w:t>
      </w:r>
      <w:proofErr w:type="gramStart"/>
      <w:r>
        <w:t>lng.dart](</w:t>
      </w:r>
      <w:proofErr w:type="gramEnd"/>
      <w:r>
        <w:t>https://github.com/arizzo86/evaluate_performance_app/blob/main/lib/flutter_flow/lat_lng.dart)** (457 bytes)</w:t>
      </w:r>
    </w:p>
    <w:p w14:paraId="611ADC9E" w14:textId="77777777" w:rsidR="00EF2746" w:rsidRDefault="00EF2746" w:rsidP="00EF2746">
      <w:r>
        <w:t>7. **[nav</w:t>
      </w:r>
      <w:proofErr w:type="gramStart"/>
      <w:r>
        <w:t>](</w:t>
      </w:r>
      <w:proofErr w:type="gramEnd"/>
      <w:r>
        <w:t>https://github.com/arizzo86/evaluate_performance_app/tree/main/lib/flutter_flow/nav)** (directory)</w:t>
      </w:r>
    </w:p>
    <w:p w14:paraId="5E8E7E40" w14:textId="77777777" w:rsidR="00EF2746" w:rsidRDefault="00EF2746" w:rsidP="00EF2746">
      <w:r>
        <w:t>8. **[</w:t>
      </w:r>
      <w:proofErr w:type="gramStart"/>
      <w:r>
        <w:t>place.dart</w:t>
      </w:r>
      <w:proofErr w:type="gramEnd"/>
      <w:r>
        <w:t>](https://github.com/arizzo86/evaluate_performance_app/blob/main/lib/flutter_flow/place.dart)** (967 bytes)</w:t>
      </w:r>
    </w:p>
    <w:p w14:paraId="1B8E49D3" w14:textId="77777777" w:rsidR="00EF2746" w:rsidRDefault="00EF2746" w:rsidP="00EF2746">
      <w:r>
        <w:t>9. **[uploaded_</w:t>
      </w:r>
      <w:proofErr w:type="gramStart"/>
      <w:r>
        <w:t>file.dart](</w:t>
      </w:r>
      <w:proofErr w:type="gramEnd"/>
      <w:r>
        <w:t>https://github.com/arizzo86/evaluate_performance_app/blob/main/lib/flutter_flow/uploaded_file.dart)** (1,701 bytes)</w:t>
      </w:r>
    </w:p>
    <w:p w14:paraId="3CB2DEB2" w14:textId="77777777" w:rsidR="00EF2746" w:rsidRDefault="00EF2746" w:rsidP="00EF2746"/>
    <w:p w14:paraId="35163199" w14:textId="77777777" w:rsidR="00EF2746" w:rsidRDefault="00EF2746" w:rsidP="00EF2746">
      <w:r>
        <w:t>### Descrizione Generica dei File</w:t>
      </w:r>
    </w:p>
    <w:p w14:paraId="2F7999BE" w14:textId="77777777" w:rsidR="00EF2746" w:rsidRDefault="00EF2746" w:rsidP="00EF2746"/>
    <w:p w14:paraId="670BDBB9" w14:textId="77777777" w:rsidR="00EF2746" w:rsidRDefault="00EF2746" w:rsidP="00EF2746">
      <w:r>
        <w:t>- **`</w:t>
      </w:r>
      <w:proofErr w:type="spellStart"/>
      <w:r>
        <w:t>flutter_flow_data_</w:t>
      </w:r>
      <w:proofErr w:type="gramStart"/>
      <w:r>
        <w:t>table.dart</w:t>
      </w:r>
      <w:proofErr w:type="spellEnd"/>
      <w:proofErr w:type="gramEnd"/>
      <w:r>
        <w:t>`**: Probabilmente contiene la definizione e la gestione di tabelle di dati utilizzate nell'app.</w:t>
      </w:r>
    </w:p>
    <w:p w14:paraId="4CF92FE8" w14:textId="77777777" w:rsidR="00EF2746" w:rsidRDefault="00EF2746" w:rsidP="00EF2746">
      <w:r>
        <w:t>- **`</w:t>
      </w:r>
      <w:proofErr w:type="spellStart"/>
      <w:r>
        <w:t>flutter_flow_</w:t>
      </w:r>
      <w:proofErr w:type="gramStart"/>
      <w:r>
        <w:t>model.dart</w:t>
      </w:r>
      <w:proofErr w:type="spellEnd"/>
      <w:proofErr w:type="gramEnd"/>
      <w:r>
        <w:t>`**: Probabilmente contiene modelli di dati utilizzati nell'app.</w:t>
      </w:r>
    </w:p>
    <w:p w14:paraId="0EAFC01C" w14:textId="77777777" w:rsidR="00EF2746" w:rsidRDefault="00EF2746" w:rsidP="00EF2746">
      <w:r>
        <w:t>- **`</w:t>
      </w:r>
      <w:proofErr w:type="spellStart"/>
      <w:r>
        <w:t>flutter_flow_</w:t>
      </w:r>
      <w:proofErr w:type="gramStart"/>
      <w:r>
        <w:t>theme.dart</w:t>
      </w:r>
      <w:proofErr w:type="spellEnd"/>
      <w:proofErr w:type="gramEnd"/>
      <w:r>
        <w:t>`**: Contiene le definizioni del tema dell'app, inclusi colori, stili, ecc.</w:t>
      </w:r>
    </w:p>
    <w:p w14:paraId="0769AA12" w14:textId="77777777" w:rsidR="00EF2746" w:rsidRDefault="00EF2746" w:rsidP="00EF2746">
      <w:r>
        <w:t>- **`</w:t>
      </w:r>
      <w:proofErr w:type="spellStart"/>
      <w:r>
        <w:t>flutter_flow_util.dart</w:t>
      </w:r>
      <w:proofErr w:type="spellEnd"/>
      <w:r>
        <w:t>`**: Contiene funzioni di utilità varie utilizzate nell'app.</w:t>
      </w:r>
    </w:p>
    <w:p w14:paraId="7BAE3B58" w14:textId="77777777" w:rsidR="00EF2746" w:rsidRDefault="00EF2746" w:rsidP="00EF2746">
      <w:r>
        <w:t>- **`</w:t>
      </w:r>
      <w:proofErr w:type="spellStart"/>
      <w:r>
        <w:t>flutter_flow_</w:t>
      </w:r>
      <w:proofErr w:type="gramStart"/>
      <w:r>
        <w:t>widgets.dart</w:t>
      </w:r>
      <w:proofErr w:type="spellEnd"/>
      <w:proofErr w:type="gramEnd"/>
      <w:r>
        <w:t>`**: Contiene widget personalizzati utilizzati nell'app.</w:t>
      </w:r>
    </w:p>
    <w:p w14:paraId="662791C2" w14:textId="77777777" w:rsidR="00EF2746" w:rsidRDefault="00EF2746" w:rsidP="00EF2746">
      <w:r>
        <w:t>- **`</w:t>
      </w:r>
      <w:proofErr w:type="spellStart"/>
      <w:r>
        <w:t>lat_lng.dart</w:t>
      </w:r>
      <w:proofErr w:type="spellEnd"/>
      <w:r>
        <w:t>`**: Probabilmente contiene classi o funzioni per la gestione di coordinate geografiche (latitudine e longitudine).</w:t>
      </w:r>
    </w:p>
    <w:p w14:paraId="170FA3CF" w14:textId="77777777" w:rsidR="00EF2746" w:rsidRDefault="00EF2746" w:rsidP="00EF2746">
      <w:r>
        <w:t>- **`</w:t>
      </w:r>
      <w:proofErr w:type="spellStart"/>
      <w:r>
        <w:t>nav</w:t>
      </w:r>
      <w:proofErr w:type="spellEnd"/>
      <w:r>
        <w:t>`**: Directory che potrebbe contenere file relativi alla navigazione dell'app.</w:t>
      </w:r>
    </w:p>
    <w:p w14:paraId="4E0BF7FE" w14:textId="77777777" w:rsidR="00EF2746" w:rsidRDefault="00EF2746" w:rsidP="00EF2746">
      <w:r>
        <w:t>- **`</w:t>
      </w:r>
      <w:proofErr w:type="spellStart"/>
      <w:proofErr w:type="gramStart"/>
      <w:r>
        <w:t>place.dart</w:t>
      </w:r>
      <w:proofErr w:type="spellEnd"/>
      <w:proofErr w:type="gramEnd"/>
      <w:r>
        <w:t>`**: Probabilmente contiene classi o funzioni per la gestione di luoghi o posizioni.</w:t>
      </w:r>
    </w:p>
    <w:p w14:paraId="3C35A32A" w14:textId="77777777" w:rsidR="00EF2746" w:rsidRDefault="00EF2746" w:rsidP="00EF2746">
      <w:r>
        <w:t>- **`</w:t>
      </w:r>
      <w:proofErr w:type="spellStart"/>
      <w:r>
        <w:t>uploaded_file.dart</w:t>
      </w:r>
      <w:proofErr w:type="spellEnd"/>
      <w:r>
        <w:t>`**: Probabilmente contiene classi o funzioni per la gestione di file caricati.</w:t>
      </w:r>
    </w:p>
    <w:p w14:paraId="70C15E91" w14:textId="77777777" w:rsidR="00EF2746" w:rsidRDefault="00EF2746" w:rsidP="00EF2746"/>
    <w:p w14:paraId="4555D87C" w14:textId="77777777" w:rsidR="00EF2746" w:rsidRDefault="00EF2746" w:rsidP="00EF2746">
      <w:r>
        <w:t>### Utilità dei File</w:t>
      </w:r>
    </w:p>
    <w:p w14:paraId="095EF7F9" w14:textId="77777777" w:rsidR="00EF2746" w:rsidRDefault="00EF2746" w:rsidP="00EF2746"/>
    <w:p w14:paraId="1B5BC6A7" w14:textId="77777777" w:rsidR="00EF2746" w:rsidRDefault="00EF2746" w:rsidP="00EF2746">
      <w:r>
        <w:t xml:space="preserve">Questi file formano la base dell'infrastruttura dell'applicazione, gestendo vari aspetti come il tema, i widget personalizzati, i dati di navigazione, e le utilità comuni. Questi componenti sono essenziali per costruire </w:t>
      </w:r>
      <w:proofErr w:type="spellStart"/>
      <w:r>
        <w:t>un'app</w:t>
      </w:r>
      <w:proofErr w:type="spellEnd"/>
      <w:r>
        <w:t xml:space="preserve"> Flutter ben strutturata e funzionale.</w:t>
      </w:r>
    </w:p>
    <w:p w14:paraId="2AE0BB2D" w14:textId="77777777" w:rsidR="00EF2746" w:rsidRDefault="00EF2746" w:rsidP="00EF2746"/>
    <w:p w14:paraId="0C4C1596" w14:textId="0A798445" w:rsidR="00EF2746" w:rsidRDefault="00EF2746" w:rsidP="00EF2746">
      <w:r>
        <w:lastRenderedPageBreak/>
        <w:t>Se hai bisogno di dettagli specifici su uno di questi file, fammi sapere!</w:t>
      </w:r>
    </w:p>
    <w:p w14:paraId="244C8F38" w14:textId="77777777" w:rsidR="00BA09BD" w:rsidRDefault="00BA09BD" w:rsidP="00EF2746"/>
    <w:p w14:paraId="3694D77C" w14:textId="77777777" w:rsidR="00BA09BD" w:rsidRDefault="00BA09BD" w:rsidP="00EF2746"/>
    <w:p w14:paraId="63B2EF7E" w14:textId="77777777" w:rsidR="00BA09BD" w:rsidRDefault="00BA09BD" w:rsidP="00EF2746"/>
    <w:p w14:paraId="034716DE" w14:textId="77777777" w:rsidR="00BA09BD" w:rsidRDefault="00BA09BD" w:rsidP="00EF2746"/>
    <w:p w14:paraId="25217319" w14:textId="58D44412" w:rsidR="00BA09BD" w:rsidRDefault="00BA09BD" w:rsidP="00EF2746">
      <w:proofErr w:type="spellStart"/>
      <w:r>
        <w:t>lib</w:t>
      </w:r>
      <w:proofErr w:type="spellEnd"/>
      <w:r>
        <w:t>/homepage</w:t>
      </w:r>
    </w:p>
    <w:p w14:paraId="7393EACC" w14:textId="77777777" w:rsidR="00BA09BD" w:rsidRDefault="00BA09BD" w:rsidP="00EF2746"/>
    <w:p w14:paraId="26A9EFBB" w14:textId="77777777" w:rsidR="00BA09BD" w:rsidRDefault="00BA09BD" w:rsidP="00BA09BD">
      <w:r>
        <w:t>La directory `</w:t>
      </w:r>
      <w:proofErr w:type="spellStart"/>
      <w:r>
        <w:t>lib</w:t>
      </w:r>
      <w:proofErr w:type="spellEnd"/>
      <w:r>
        <w:t>/homepage` del progetto [evaluate_performance_</w:t>
      </w:r>
      <w:proofErr w:type="gramStart"/>
      <w:r>
        <w:t>app](</w:t>
      </w:r>
      <w:proofErr w:type="gramEnd"/>
      <w:r>
        <w:t>https://github.com/arizzo86/evaluate_performance_app) contiene i seguenti file:</w:t>
      </w:r>
    </w:p>
    <w:p w14:paraId="605EA80E" w14:textId="77777777" w:rsidR="00BA09BD" w:rsidRDefault="00BA09BD" w:rsidP="00BA09BD"/>
    <w:p w14:paraId="2A621A19" w14:textId="77777777" w:rsidR="00BA09BD" w:rsidRDefault="00BA09BD" w:rsidP="00BA09BD">
      <w:r>
        <w:t>1. **[homepage_</w:t>
      </w:r>
      <w:proofErr w:type="gramStart"/>
      <w:r>
        <w:t>model.dart</w:t>
      </w:r>
      <w:proofErr w:type="gramEnd"/>
      <w:r>
        <w:t>](https://github.com/arizzo86/evaluate_performance_app/blob/main/lib/homepage/homepage_model.dart)** (605 bytes)</w:t>
      </w:r>
    </w:p>
    <w:p w14:paraId="108FF1F9" w14:textId="77777777" w:rsidR="00BA09BD" w:rsidRDefault="00BA09BD" w:rsidP="00BA09BD">
      <w:r>
        <w:t>2. **[homepage_</w:t>
      </w:r>
      <w:proofErr w:type="gramStart"/>
      <w:r>
        <w:t>widget.dart</w:t>
      </w:r>
      <w:proofErr w:type="gramEnd"/>
      <w:r>
        <w:t>](https://github.com/arizzo86/evaluate_performance_app/blob/main/lib/homepage/homepage_widget.dart)** (19,631 bytes)</w:t>
      </w:r>
    </w:p>
    <w:p w14:paraId="7D429C78" w14:textId="77777777" w:rsidR="00BA09BD" w:rsidRDefault="00BA09BD" w:rsidP="00BA09BD"/>
    <w:p w14:paraId="7F799E94" w14:textId="77777777" w:rsidR="00BA09BD" w:rsidRDefault="00BA09BD" w:rsidP="00BA09BD">
      <w:r>
        <w:t>### Descrizione dei File</w:t>
      </w:r>
    </w:p>
    <w:p w14:paraId="77C57EAF" w14:textId="77777777" w:rsidR="00BA09BD" w:rsidRDefault="00BA09BD" w:rsidP="00BA09BD"/>
    <w:p w14:paraId="6E9A0791" w14:textId="77777777" w:rsidR="00BA09BD" w:rsidRDefault="00BA09BD" w:rsidP="00BA09BD">
      <w:r>
        <w:t>- **`</w:t>
      </w:r>
      <w:proofErr w:type="spellStart"/>
      <w:r>
        <w:t>homepage_</w:t>
      </w:r>
      <w:proofErr w:type="gramStart"/>
      <w:r>
        <w:t>model.dart</w:t>
      </w:r>
      <w:proofErr w:type="spellEnd"/>
      <w:proofErr w:type="gramEnd"/>
      <w:r>
        <w:t>`**: Questo file probabilmente contiene il modello di dati per la homepage. I modelli di dati sono utilizzati per rappresentare e gestire i dati che vengono visualizzati o elaborati nella schermata della homepage.</w:t>
      </w:r>
    </w:p>
    <w:p w14:paraId="26213997" w14:textId="77777777" w:rsidR="00BA09BD" w:rsidRDefault="00BA09BD" w:rsidP="00BA09BD">
      <w:r>
        <w:t xml:space="preserve">  </w:t>
      </w:r>
    </w:p>
    <w:p w14:paraId="63AB2FB1" w14:textId="77777777" w:rsidR="00BA09BD" w:rsidRDefault="00BA09BD" w:rsidP="00BA09BD">
      <w:r>
        <w:t>- **`</w:t>
      </w:r>
      <w:proofErr w:type="spellStart"/>
      <w:r>
        <w:t>homepage_</w:t>
      </w:r>
      <w:proofErr w:type="gramStart"/>
      <w:r>
        <w:t>widget.dart</w:t>
      </w:r>
      <w:proofErr w:type="spellEnd"/>
      <w:proofErr w:type="gramEnd"/>
      <w:r>
        <w:t>`**: Questo file probabilmente contiene il widget della homepage. I widget in Flutter sono componenti che rappresentano le varie parti dell'interfaccia utente. Questo file potrebbe includere la logica per costruire e visualizzare la homepage dell'app.</w:t>
      </w:r>
    </w:p>
    <w:p w14:paraId="39519156" w14:textId="77777777" w:rsidR="00BA09BD" w:rsidRDefault="00BA09BD" w:rsidP="00BA09BD"/>
    <w:p w14:paraId="094169A3" w14:textId="77777777" w:rsidR="00BA09BD" w:rsidRDefault="00BA09BD" w:rsidP="00BA09BD">
      <w:r>
        <w:t>### Utilità dei File</w:t>
      </w:r>
    </w:p>
    <w:p w14:paraId="2D7E3A14" w14:textId="77777777" w:rsidR="00BA09BD" w:rsidRDefault="00BA09BD" w:rsidP="00BA09BD"/>
    <w:p w14:paraId="5E86DD04" w14:textId="77777777" w:rsidR="00BA09BD" w:rsidRDefault="00BA09BD" w:rsidP="00BA09BD">
      <w:r>
        <w:t>- **`</w:t>
      </w:r>
      <w:proofErr w:type="spellStart"/>
      <w:r>
        <w:t>homepage_</w:t>
      </w:r>
      <w:proofErr w:type="gramStart"/>
      <w:r>
        <w:t>model.dart</w:t>
      </w:r>
      <w:proofErr w:type="spellEnd"/>
      <w:proofErr w:type="gramEnd"/>
      <w:r>
        <w:t>`**: Definisce come i dati della homepage sono strutturati e fornisce metodi per manipolare tali dati.</w:t>
      </w:r>
    </w:p>
    <w:p w14:paraId="76D9D4CA" w14:textId="77777777" w:rsidR="00BA09BD" w:rsidRDefault="00BA09BD" w:rsidP="00BA09BD">
      <w:r>
        <w:t>- **`</w:t>
      </w:r>
      <w:proofErr w:type="spellStart"/>
      <w:r>
        <w:t>homepage_</w:t>
      </w:r>
      <w:proofErr w:type="gramStart"/>
      <w:r>
        <w:t>widget.dart</w:t>
      </w:r>
      <w:proofErr w:type="spellEnd"/>
      <w:proofErr w:type="gramEnd"/>
      <w:r>
        <w:t>`**: Costruisce l'interfaccia utente della homepage, definendo layout, stili e interazioni dell'utente.</w:t>
      </w:r>
    </w:p>
    <w:p w14:paraId="1DC550A1" w14:textId="77777777" w:rsidR="00BA09BD" w:rsidRDefault="00BA09BD" w:rsidP="00BA09BD"/>
    <w:p w14:paraId="67CF8853" w14:textId="35B30515" w:rsidR="00BA09BD" w:rsidRDefault="00BA09BD" w:rsidP="00BA09BD">
      <w:r>
        <w:t>Se hai bisogno di ulteriori dettagli su uno di questi file, fammi sapere!</w:t>
      </w:r>
    </w:p>
    <w:p w14:paraId="00268792" w14:textId="77777777" w:rsidR="00040DFF" w:rsidRDefault="00040DFF" w:rsidP="00BA09BD"/>
    <w:p w14:paraId="5F0F7998" w14:textId="77777777" w:rsidR="00040DFF" w:rsidRDefault="00040DFF" w:rsidP="00BA09BD"/>
    <w:p w14:paraId="70BE4088" w14:textId="77777777" w:rsidR="00040DFF" w:rsidRDefault="00040DFF" w:rsidP="00BA09BD"/>
    <w:p w14:paraId="4D234F06" w14:textId="1BCEA611" w:rsidR="00040DFF" w:rsidRDefault="00040DFF" w:rsidP="00BA09BD">
      <w:proofErr w:type="spellStart"/>
      <w:r>
        <w:t>Api_request</w:t>
      </w:r>
      <w:proofErr w:type="spellEnd"/>
    </w:p>
    <w:p w14:paraId="73A70807" w14:textId="77777777" w:rsidR="00040DFF" w:rsidRDefault="00040DFF" w:rsidP="00BA09BD"/>
    <w:p w14:paraId="2A5ACC4E" w14:textId="77777777" w:rsidR="00040DFF" w:rsidRDefault="00040DFF" w:rsidP="00040DFF">
      <w:r>
        <w:t>La directory `</w:t>
      </w:r>
      <w:proofErr w:type="spellStart"/>
      <w:r>
        <w:t>lib</w:t>
      </w:r>
      <w:proofErr w:type="spellEnd"/>
      <w:r>
        <w:t>/</w:t>
      </w:r>
      <w:proofErr w:type="spellStart"/>
      <w:r>
        <w:t>backend</w:t>
      </w:r>
      <w:proofErr w:type="spellEnd"/>
      <w:r>
        <w:t>/</w:t>
      </w:r>
      <w:proofErr w:type="spellStart"/>
      <w:r>
        <w:t>api_requests</w:t>
      </w:r>
      <w:proofErr w:type="spellEnd"/>
      <w:r>
        <w:t>` del progetto [evaluate_performance_</w:t>
      </w:r>
      <w:proofErr w:type="gramStart"/>
      <w:r>
        <w:t>app](</w:t>
      </w:r>
      <w:proofErr w:type="gramEnd"/>
      <w:r>
        <w:t>https://github.com/arizzo86/evaluate_performance_app) contiene i seguenti file:</w:t>
      </w:r>
    </w:p>
    <w:p w14:paraId="785C8AE6" w14:textId="77777777" w:rsidR="00040DFF" w:rsidRDefault="00040DFF" w:rsidP="00040DFF"/>
    <w:p w14:paraId="11498D19" w14:textId="77777777" w:rsidR="00040DFF" w:rsidRDefault="00040DFF" w:rsidP="00040DFF">
      <w:r>
        <w:t>1. **[api_</w:t>
      </w:r>
      <w:proofErr w:type="gramStart"/>
      <w:r>
        <w:t>calls.dart</w:t>
      </w:r>
      <w:proofErr w:type="gramEnd"/>
      <w:r>
        <w:t>](https://github.com/arizzo86/evaluate_performance_app/blob/main/lib/backend/api_requests/api_calls.dart)** (1,813 bytes)</w:t>
      </w:r>
    </w:p>
    <w:p w14:paraId="4DB6AF27" w14:textId="77777777" w:rsidR="00040DFF" w:rsidRDefault="00040DFF" w:rsidP="00040DFF">
      <w:r>
        <w:t>2. **[api_</w:t>
      </w:r>
      <w:proofErr w:type="gramStart"/>
      <w:r>
        <w:t>manager.dart</w:t>
      </w:r>
      <w:proofErr w:type="gramEnd"/>
      <w:r>
        <w:t>](https://github.com/arizzo86/evaluate_performance_app/blob/main/lib/backend/api_requests/api_manager.dart)** (15,211 bytes)</w:t>
      </w:r>
    </w:p>
    <w:p w14:paraId="746A5869" w14:textId="77777777" w:rsidR="00040DFF" w:rsidRDefault="00040DFF" w:rsidP="00040DFF">
      <w:r>
        <w:lastRenderedPageBreak/>
        <w:t>3. **[get_streamed_</w:t>
      </w:r>
      <w:proofErr w:type="gramStart"/>
      <w:r>
        <w:t>response.dart</w:t>
      </w:r>
      <w:proofErr w:type="gramEnd"/>
      <w:r>
        <w:t>](https://github.com/arizzo86/evaluate_performance_app/blob/main/lib/backend/api_requests/get_streamed_response.dart)** (127 bytes)</w:t>
      </w:r>
    </w:p>
    <w:p w14:paraId="2ECEADE8" w14:textId="77777777" w:rsidR="00040DFF" w:rsidRDefault="00040DFF" w:rsidP="00040DFF"/>
    <w:p w14:paraId="49F25733" w14:textId="77777777" w:rsidR="00040DFF" w:rsidRDefault="00040DFF" w:rsidP="00040DFF">
      <w:r>
        <w:t>### Descrizione dei File</w:t>
      </w:r>
    </w:p>
    <w:p w14:paraId="71082906" w14:textId="77777777" w:rsidR="00040DFF" w:rsidRDefault="00040DFF" w:rsidP="00040DFF"/>
    <w:p w14:paraId="611AC1CA" w14:textId="77777777" w:rsidR="00040DFF" w:rsidRDefault="00040DFF" w:rsidP="00040DFF">
      <w:r>
        <w:t>- **`</w:t>
      </w:r>
      <w:proofErr w:type="spellStart"/>
      <w:r>
        <w:t>api_</w:t>
      </w:r>
      <w:proofErr w:type="gramStart"/>
      <w:r>
        <w:t>calls.dart</w:t>
      </w:r>
      <w:proofErr w:type="spellEnd"/>
      <w:proofErr w:type="gramEnd"/>
      <w:r>
        <w:t>`**: Probabilmente contiene definizioni di funzioni per effettuare chiamate API specifiche. Queste funzioni sono utilizzate per interagire con servizi web esterni, inviare richieste HTTP e gestire le risposte.</w:t>
      </w:r>
    </w:p>
    <w:p w14:paraId="5A8950E7" w14:textId="77777777" w:rsidR="00040DFF" w:rsidRDefault="00040DFF" w:rsidP="00040DFF"/>
    <w:p w14:paraId="60F184AF" w14:textId="77777777" w:rsidR="00040DFF" w:rsidRDefault="00040DFF" w:rsidP="00040DFF">
      <w:r>
        <w:t>- **`</w:t>
      </w:r>
      <w:proofErr w:type="spellStart"/>
      <w:r>
        <w:t>api_</w:t>
      </w:r>
      <w:proofErr w:type="gramStart"/>
      <w:r>
        <w:t>manager.dart</w:t>
      </w:r>
      <w:proofErr w:type="spellEnd"/>
      <w:proofErr w:type="gramEnd"/>
      <w:r>
        <w:t>`**: Probabilmente contiene la logica per la gestione delle chiamate API, inclusa la configurazione delle richieste, la gestione delle risposte e degli errori, e forse l'autenticazione. Questo file potrebbe anche gestire la configurazione delle librerie per le richieste HTTP.</w:t>
      </w:r>
    </w:p>
    <w:p w14:paraId="2C7C1474" w14:textId="77777777" w:rsidR="00040DFF" w:rsidRDefault="00040DFF" w:rsidP="00040DFF"/>
    <w:p w14:paraId="2F2968AE" w14:textId="77777777" w:rsidR="00040DFF" w:rsidRDefault="00040DFF" w:rsidP="00040DFF">
      <w:r>
        <w:t>- **`</w:t>
      </w:r>
      <w:proofErr w:type="spellStart"/>
      <w:r>
        <w:t>get_streamed_</w:t>
      </w:r>
      <w:proofErr w:type="gramStart"/>
      <w:r>
        <w:t>response.dart</w:t>
      </w:r>
      <w:proofErr w:type="spellEnd"/>
      <w:proofErr w:type="gramEnd"/>
      <w:r>
        <w:t>`**: Probabilmente contiene una funzione o una classe per ottenere risposte in streaming da un'API. Questo tipo di risposte è utile quando si devono gestire grandi quantità di dati o dati in tempo reale.</w:t>
      </w:r>
    </w:p>
    <w:p w14:paraId="62A19A13" w14:textId="77777777" w:rsidR="00040DFF" w:rsidRDefault="00040DFF" w:rsidP="00040DFF"/>
    <w:p w14:paraId="6CA0B3F3" w14:textId="77777777" w:rsidR="00040DFF" w:rsidRDefault="00040DFF" w:rsidP="00040DFF">
      <w:r>
        <w:t>### Utilità dei File</w:t>
      </w:r>
    </w:p>
    <w:p w14:paraId="6C246471" w14:textId="77777777" w:rsidR="00040DFF" w:rsidRDefault="00040DFF" w:rsidP="00040DFF"/>
    <w:p w14:paraId="4B2E23EF" w14:textId="77777777" w:rsidR="00040DFF" w:rsidRDefault="00040DFF" w:rsidP="00040DFF">
      <w:r>
        <w:t>- **`</w:t>
      </w:r>
      <w:proofErr w:type="spellStart"/>
      <w:r>
        <w:t>api_</w:t>
      </w:r>
      <w:proofErr w:type="gramStart"/>
      <w:r>
        <w:t>calls.dart</w:t>
      </w:r>
      <w:proofErr w:type="spellEnd"/>
      <w:proofErr w:type="gramEnd"/>
      <w:r>
        <w:t>`**: Fornisce una serie di funzioni pronte all'uso per effettuare chiamate API specifiche, migliorando la modularità e la riusabilità del codice.</w:t>
      </w:r>
    </w:p>
    <w:p w14:paraId="44255C6B" w14:textId="77777777" w:rsidR="00040DFF" w:rsidRDefault="00040DFF" w:rsidP="00040DFF">
      <w:r>
        <w:t>- **`</w:t>
      </w:r>
      <w:proofErr w:type="spellStart"/>
      <w:r>
        <w:t>api_</w:t>
      </w:r>
      <w:proofErr w:type="gramStart"/>
      <w:r>
        <w:t>manager.dart</w:t>
      </w:r>
      <w:proofErr w:type="spellEnd"/>
      <w:proofErr w:type="gramEnd"/>
      <w:r>
        <w:t>`**: Centralizza la gestione delle chiamate API, rendendo il codice più organizzato e mantenibile. Gestisce la configurazione delle richieste e l'elaborazione delle risposte.</w:t>
      </w:r>
    </w:p>
    <w:p w14:paraId="6857517B" w14:textId="77777777" w:rsidR="00040DFF" w:rsidRDefault="00040DFF" w:rsidP="00040DFF">
      <w:r>
        <w:t>- **`</w:t>
      </w:r>
      <w:proofErr w:type="spellStart"/>
      <w:r>
        <w:t>get_streamed_</w:t>
      </w:r>
      <w:proofErr w:type="gramStart"/>
      <w:r>
        <w:t>response.dart</w:t>
      </w:r>
      <w:proofErr w:type="spellEnd"/>
      <w:proofErr w:type="gramEnd"/>
      <w:r>
        <w:t>`**: Gestisce le risposte in streaming dalle API, utile per applicazioni che richiedono aggiornamenti in tempo reale o che trattano grandi quantità di dati.</w:t>
      </w:r>
    </w:p>
    <w:p w14:paraId="78DDC900" w14:textId="77777777" w:rsidR="00040DFF" w:rsidRDefault="00040DFF" w:rsidP="00040DFF"/>
    <w:p w14:paraId="17CF068A" w14:textId="6F7505B9" w:rsidR="00040DFF" w:rsidRDefault="00040DFF" w:rsidP="00040DFF">
      <w:r>
        <w:t>Se hai bisogno di ulteriori dettagli su uno di questi file, fammi sapere!</w:t>
      </w:r>
    </w:p>
    <w:p w14:paraId="05C44C67" w14:textId="77777777" w:rsidR="00C00935" w:rsidRDefault="00C00935" w:rsidP="00040DFF"/>
    <w:p w14:paraId="44BA7FBF" w14:textId="77777777" w:rsidR="00C00935" w:rsidRDefault="00C00935" w:rsidP="00040DFF"/>
    <w:p w14:paraId="2033D2E6" w14:textId="77777777" w:rsidR="00C00935" w:rsidRDefault="00C00935" w:rsidP="00040DFF"/>
    <w:p w14:paraId="35B6D9D8" w14:textId="2F551454" w:rsidR="00C00935" w:rsidRDefault="00C00935" w:rsidP="00040DFF">
      <w:proofErr w:type="spellStart"/>
      <w:r w:rsidRPr="00C00935">
        <w:t>lib</w:t>
      </w:r>
      <w:proofErr w:type="spellEnd"/>
      <w:r w:rsidRPr="00C00935">
        <w:t>/</w:t>
      </w:r>
      <w:proofErr w:type="spellStart"/>
      <w:r w:rsidRPr="00C00935">
        <w:t>main.dart</w:t>
      </w:r>
      <w:proofErr w:type="spellEnd"/>
    </w:p>
    <w:p w14:paraId="1E04CA31" w14:textId="77777777" w:rsidR="00C00935" w:rsidRDefault="00C00935" w:rsidP="00040DFF"/>
    <w:p w14:paraId="332EBB42" w14:textId="77777777" w:rsidR="00C00935" w:rsidRDefault="00C00935" w:rsidP="00C00935">
      <w:r>
        <w:t>Il file `</w:t>
      </w:r>
      <w:proofErr w:type="spellStart"/>
      <w:r>
        <w:t>main.dart</w:t>
      </w:r>
      <w:proofErr w:type="spellEnd"/>
      <w:r>
        <w:t>` è il punto di ingresso principale dell'applicazione Flutter. Ecco una panoramica del suo contenuto e del suo scopo:</w:t>
      </w:r>
    </w:p>
    <w:p w14:paraId="22D2A626" w14:textId="77777777" w:rsidR="00C00935" w:rsidRDefault="00C00935" w:rsidP="00C00935"/>
    <w:p w14:paraId="063CCB1D" w14:textId="77777777" w:rsidR="00C00935" w:rsidRDefault="00C00935" w:rsidP="00C00935">
      <w:r>
        <w:t>### Descrizione del Codice</w:t>
      </w:r>
    </w:p>
    <w:p w14:paraId="6548B9B3" w14:textId="77777777" w:rsidR="00C00935" w:rsidRDefault="00C00935" w:rsidP="00C00935"/>
    <w:p w14:paraId="320901A3" w14:textId="77777777" w:rsidR="00C00935" w:rsidRDefault="00C00935" w:rsidP="00C00935">
      <w:r>
        <w:t>1. **Importazioni (linee 1-</w:t>
      </w:r>
      <w:proofErr w:type="gramStart"/>
      <w:r>
        <w:t>7)*</w:t>
      </w:r>
      <w:proofErr w:type="gramEnd"/>
      <w:r>
        <w:t>*:</w:t>
      </w:r>
    </w:p>
    <w:p w14:paraId="1E909C7D" w14:textId="77777777" w:rsidR="00C00935" w:rsidRDefault="00C00935" w:rsidP="00C00935">
      <w:r>
        <w:t xml:space="preserve">   - Vengono importati i pacchetti necessari, inclusi `flutter/</w:t>
      </w:r>
      <w:proofErr w:type="spellStart"/>
      <w:r>
        <w:t>material.dart</w:t>
      </w:r>
      <w:proofErr w:type="spellEnd"/>
      <w:r>
        <w:t xml:space="preserve">` per i widget di </w:t>
      </w:r>
      <w:proofErr w:type="spellStart"/>
      <w:r>
        <w:t>Material</w:t>
      </w:r>
      <w:proofErr w:type="spellEnd"/>
      <w:r>
        <w:t xml:space="preserve"> Design, `</w:t>
      </w:r>
      <w:proofErr w:type="spellStart"/>
      <w:r>
        <w:t>flutter_localizations</w:t>
      </w:r>
      <w:proofErr w:type="spellEnd"/>
      <w:r>
        <w:t>` per il supporto delle localizzazioni, `</w:t>
      </w:r>
      <w:proofErr w:type="spellStart"/>
      <w:r>
        <w:t>flutter_web_plugins</w:t>
      </w:r>
      <w:proofErr w:type="spellEnd"/>
      <w:r>
        <w:t>/</w:t>
      </w:r>
      <w:proofErr w:type="spellStart"/>
      <w:r>
        <w:t>url_strategy</w:t>
      </w:r>
      <w:proofErr w:type="spellEnd"/>
      <w:r>
        <w:t>` per la gestione delle URL nel web, e vari file del progetto (`</w:t>
      </w:r>
      <w:proofErr w:type="spellStart"/>
      <w:r>
        <w:t>flutter_flow_</w:t>
      </w:r>
      <w:proofErr w:type="gramStart"/>
      <w:r>
        <w:t>theme.dart</w:t>
      </w:r>
      <w:proofErr w:type="spellEnd"/>
      <w:proofErr w:type="gramEnd"/>
      <w:r>
        <w:t>`, `</w:t>
      </w:r>
      <w:proofErr w:type="spellStart"/>
      <w:r>
        <w:t>flutter_flow_util.dart</w:t>
      </w:r>
      <w:proofErr w:type="spellEnd"/>
      <w:r>
        <w:t>`, `</w:t>
      </w:r>
      <w:proofErr w:type="spellStart"/>
      <w:r>
        <w:t>nav.dart</w:t>
      </w:r>
      <w:proofErr w:type="spellEnd"/>
      <w:r>
        <w:t>`).</w:t>
      </w:r>
    </w:p>
    <w:p w14:paraId="2CD02BD2" w14:textId="77777777" w:rsidR="00C00935" w:rsidRDefault="00C00935" w:rsidP="00C00935"/>
    <w:p w14:paraId="492DEAE9" w14:textId="77777777" w:rsidR="00C00935" w:rsidRDefault="00C00935" w:rsidP="00C00935">
      <w:r>
        <w:t>2. **Funzione `</w:t>
      </w:r>
      <w:proofErr w:type="spellStart"/>
      <w:r>
        <w:t>main</w:t>
      </w:r>
      <w:proofErr w:type="spellEnd"/>
      <w:r>
        <w:t>` (linee 9-</w:t>
      </w:r>
      <w:proofErr w:type="gramStart"/>
      <w:r>
        <w:t>17)*</w:t>
      </w:r>
      <w:proofErr w:type="gramEnd"/>
      <w:r>
        <w:t>*:</w:t>
      </w:r>
    </w:p>
    <w:p w14:paraId="0199BB66" w14:textId="77777777" w:rsidR="00C00935" w:rsidRDefault="00C00935" w:rsidP="00C00935">
      <w:r>
        <w:t xml:space="preserve">   - La funzione `</w:t>
      </w:r>
      <w:proofErr w:type="spellStart"/>
      <w:r>
        <w:t>main</w:t>
      </w:r>
      <w:proofErr w:type="spellEnd"/>
      <w:r>
        <w:t>` è il punto di ingresso dell'applicazione.</w:t>
      </w:r>
    </w:p>
    <w:p w14:paraId="01B6E7DD" w14:textId="77777777" w:rsidR="00C00935" w:rsidRDefault="00C00935" w:rsidP="00C00935">
      <w:r>
        <w:t xml:space="preserve">   - `</w:t>
      </w:r>
      <w:proofErr w:type="spellStart"/>
      <w:r>
        <w:t>WidgetsFlutterBinding.ensureInitialized</w:t>
      </w:r>
      <w:proofErr w:type="spellEnd"/>
      <w:proofErr w:type="gramStart"/>
      <w:r>
        <w:t>()`</w:t>
      </w:r>
      <w:proofErr w:type="gramEnd"/>
      <w:r>
        <w:t xml:space="preserve"> assicura che i widget siano inizializzati.</w:t>
      </w:r>
    </w:p>
    <w:p w14:paraId="60E9B86A" w14:textId="77777777" w:rsidR="00C00935" w:rsidRDefault="00C00935" w:rsidP="00C00935">
      <w:r>
        <w:t xml:space="preserve">   - `</w:t>
      </w:r>
      <w:proofErr w:type="spellStart"/>
      <w:r>
        <w:t>GoRouter.optionURLReflectsImperativeAPIs</w:t>
      </w:r>
      <w:proofErr w:type="spellEnd"/>
      <w:r>
        <w:t xml:space="preserve"> = </w:t>
      </w:r>
      <w:proofErr w:type="spellStart"/>
      <w:r>
        <w:t>true</w:t>
      </w:r>
      <w:proofErr w:type="spellEnd"/>
      <w:r>
        <w:t>` e `</w:t>
      </w:r>
      <w:proofErr w:type="spellStart"/>
      <w:proofErr w:type="gramStart"/>
      <w:r>
        <w:t>usePathUrlStrategy</w:t>
      </w:r>
      <w:proofErr w:type="spellEnd"/>
      <w:r>
        <w:t>(</w:t>
      </w:r>
      <w:proofErr w:type="gramEnd"/>
      <w:r>
        <w:t>)` configurano la strategia delle URL.</w:t>
      </w:r>
    </w:p>
    <w:p w14:paraId="0154A984" w14:textId="77777777" w:rsidR="00C00935" w:rsidRDefault="00C00935" w:rsidP="00C00935">
      <w:r>
        <w:t xml:space="preserve">   - `</w:t>
      </w:r>
      <w:proofErr w:type="spellStart"/>
      <w:r>
        <w:t>FlutterFlowTheme.initialize</w:t>
      </w:r>
      <w:proofErr w:type="spellEnd"/>
      <w:proofErr w:type="gramStart"/>
      <w:r>
        <w:t>()`</w:t>
      </w:r>
      <w:proofErr w:type="gramEnd"/>
      <w:r>
        <w:t xml:space="preserve"> inizializza il tema dell'applicazione.</w:t>
      </w:r>
    </w:p>
    <w:p w14:paraId="27F7E081" w14:textId="77777777" w:rsidR="00C00935" w:rsidRDefault="00C00935" w:rsidP="00C00935">
      <w:r>
        <w:lastRenderedPageBreak/>
        <w:t xml:space="preserve">   - `</w:t>
      </w:r>
      <w:proofErr w:type="spellStart"/>
      <w:proofErr w:type="gramStart"/>
      <w:r>
        <w:t>runApp</w:t>
      </w:r>
      <w:proofErr w:type="spellEnd"/>
      <w:r>
        <w:t>(</w:t>
      </w:r>
      <w:proofErr w:type="spellStart"/>
      <w:proofErr w:type="gramEnd"/>
      <w:r>
        <w:t>const</w:t>
      </w:r>
      <w:proofErr w:type="spellEnd"/>
      <w:r>
        <w:t xml:space="preserve"> </w:t>
      </w:r>
      <w:proofErr w:type="spellStart"/>
      <w:r>
        <w:t>MyApp</w:t>
      </w:r>
      <w:proofErr w:type="spellEnd"/>
      <w:r>
        <w:t>())` avvia l'applicazione con il widget `</w:t>
      </w:r>
      <w:proofErr w:type="spellStart"/>
      <w:r>
        <w:t>MyApp</w:t>
      </w:r>
      <w:proofErr w:type="spellEnd"/>
      <w:r>
        <w:t>`.</w:t>
      </w:r>
    </w:p>
    <w:p w14:paraId="6B6C8D81" w14:textId="77777777" w:rsidR="00C00935" w:rsidRDefault="00C00935" w:rsidP="00C00935"/>
    <w:p w14:paraId="3E7D6EA2" w14:textId="77777777" w:rsidR="00C00935" w:rsidRDefault="00C00935" w:rsidP="00C00935">
      <w:r>
        <w:t>3. **Classe `</w:t>
      </w:r>
      <w:proofErr w:type="spellStart"/>
      <w:r>
        <w:t>MyApp</w:t>
      </w:r>
      <w:proofErr w:type="spellEnd"/>
      <w:r>
        <w:t>` (linee 19-</w:t>
      </w:r>
      <w:proofErr w:type="gramStart"/>
      <w:r>
        <w:t>28)*</w:t>
      </w:r>
      <w:proofErr w:type="gramEnd"/>
      <w:r>
        <w:t>*:</w:t>
      </w:r>
    </w:p>
    <w:p w14:paraId="6D0A1A23" w14:textId="77777777" w:rsidR="00C00935" w:rsidRDefault="00C00935" w:rsidP="00C00935">
      <w:r>
        <w:t xml:space="preserve">   - `</w:t>
      </w:r>
      <w:proofErr w:type="spellStart"/>
      <w:r>
        <w:t>MyApp</w:t>
      </w:r>
      <w:proofErr w:type="spellEnd"/>
      <w:r>
        <w:t xml:space="preserve">` è un widget </w:t>
      </w:r>
      <w:proofErr w:type="spellStart"/>
      <w:r>
        <w:t>Stateful</w:t>
      </w:r>
      <w:proofErr w:type="spellEnd"/>
      <w:r>
        <w:t xml:space="preserve"> che rappresenta l'intera applicazione.</w:t>
      </w:r>
    </w:p>
    <w:p w14:paraId="37999006" w14:textId="77777777" w:rsidR="00C00935" w:rsidRDefault="00C00935" w:rsidP="00C00935">
      <w:r>
        <w:t xml:space="preserve">   - La funzione statica `of` facilita l'accesso allo stato del widget.</w:t>
      </w:r>
    </w:p>
    <w:p w14:paraId="193711D2" w14:textId="77777777" w:rsidR="00C00935" w:rsidRDefault="00C00935" w:rsidP="00C00935"/>
    <w:p w14:paraId="70B35E62" w14:textId="77777777" w:rsidR="00C00935" w:rsidRDefault="00C00935" w:rsidP="00C00935">
      <w:r>
        <w:t>4. **Classe `_</w:t>
      </w:r>
      <w:proofErr w:type="spellStart"/>
      <w:r>
        <w:t>MyAppState</w:t>
      </w:r>
      <w:proofErr w:type="spellEnd"/>
      <w:r>
        <w:t>` (linee 30-</w:t>
      </w:r>
      <w:proofErr w:type="gramStart"/>
      <w:r>
        <w:t>70)*</w:t>
      </w:r>
      <w:proofErr w:type="gramEnd"/>
      <w:r>
        <w:t>*:</w:t>
      </w:r>
    </w:p>
    <w:p w14:paraId="2C38BF2D" w14:textId="77777777" w:rsidR="00C00935" w:rsidRDefault="00C00935" w:rsidP="00C00935">
      <w:r>
        <w:t xml:space="preserve">   - Gestisce lo stato del widget `</w:t>
      </w:r>
      <w:proofErr w:type="spellStart"/>
      <w:r>
        <w:t>MyApp</w:t>
      </w:r>
      <w:proofErr w:type="spellEnd"/>
      <w:r>
        <w:t>`.</w:t>
      </w:r>
    </w:p>
    <w:p w14:paraId="180AF8A4" w14:textId="77777777" w:rsidR="00C00935" w:rsidRDefault="00C00935" w:rsidP="00C00935">
      <w:r>
        <w:t xml:space="preserve">   - `</w:t>
      </w:r>
      <w:proofErr w:type="spellStart"/>
      <w:r>
        <w:t>ThemeMode</w:t>
      </w:r>
      <w:proofErr w:type="spellEnd"/>
      <w:r>
        <w:t>` viene utilizzato per gestire il tema (chiaro o scuro).</w:t>
      </w:r>
    </w:p>
    <w:p w14:paraId="77F17681" w14:textId="77777777" w:rsidR="00C00935" w:rsidRDefault="00C00935" w:rsidP="00C00935">
      <w:r>
        <w:t xml:space="preserve">   - `</w:t>
      </w:r>
      <w:proofErr w:type="spellStart"/>
      <w:r>
        <w:t>AppStateNotifier</w:t>
      </w:r>
      <w:proofErr w:type="spellEnd"/>
      <w:r>
        <w:t>` e `</w:t>
      </w:r>
      <w:proofErr w:type="spellStart"/>
      <w:r>
        <w:t>GoRouter</w:t>
      </w:r>
      <w:proofErr w:type="spellEnd"/>
      <w:r>
        <w:t>` vengono inizializzati per gestire lo stato dell'applicazione e la navigazione.</w:t>
      </w:r>
    </w:p>
    <w:p w14:paraId="055C2548" w14:textId="77777777" w:rsidR="00C00935" w:rsidRDefault="00C00935" w:rsidP="00C00935">
      <w:r>
        <w:t xml:space="preserve">   - La funzione `</w:t>
      </w:r>
      <w:proofErr w:type="spellStart"/>
      <w:r>
        <w:t>setThemeMode</w:t>
      </w:r>
      <w:proofErr w:type="spellEnd"/>
      <w:r>
        <w:t>` permette di cambiare il tema e salvarlo.</w:t>
      </w:r>
    </w:p>
    <w:p w14:paraId="3B0EFCB8" w14:textId="77777777" w:rsidR="00C00935" w:rsidRDefault="00C00935" w:rsidP="00C00935">
      <w:r>
        <w:t xml:space="preserve">   - Il metodo `build` costruisce l'interfaccia utente principale:</w:t>
      </w:r>
    </w:p>
    <w:p w14:paraId="4901F636" w14:textId="77777777" w:rsidR="00C00935" w:rsidRDefault="00C00935" w:rsidP="00C00935">
      <w:r>
        <w:t xml:space="preserve">     - `</w:t>
      </w:r>
      <w:proofErr w:type="spellStart"/>
      <w:r>
        <w:t>MaterialApp.router</w:t>
      </w:r>
      <w:proofErr w:type="spellEnd"/>
      <w:r>
        <w:t>` viene utilizzato per configurare l'app con il router e le localizzazioni.</w:t>
      </w:r>
    </w:p>
    <w:p w14:paraId="6B4F4783" w14:textId="77777777" w:rsidR="00C00935" w:rsidRDefault="00C00935" w:rsidP="00C00935">
      <w:r>
        <w:t xml:space="preserve">     - `</w:t>
      </w:r>
      <w:proofErr w:type="spellStart"/>
      <w:r>
        <w:t>theme</w:t>
      </w:r>
      <w:proofErr w:type="spellEnd"/>
      <w:r>
        <w:t>` e `</w:t>
      </w:r>
      <w:proofErr w:type="spellStart"/>
      <w:r>
        <w:t>darkTheme</w:t>
      </w:r>
      <w:proofErr w:type="spellEnd"/>
      <w:r>
        <w:t>` definiscono i temi chiaro e scuro.</w:t>
      </w:r>
    </w:p>
    <w:p w14:paraId="5B775AE2" w14:textId="77777777" w:rsidR="00C00935" w:rsidRDefault="00C00935" w:rsidP="00C00935">
      <w:r>
        <w:t xml:space="preserve">     - `</w:t>
      </w:r>
      <w:proofErr w:type="spellStart"/>
      <w:r>
        <w:t>themeMode</w:t>
      </w:r>
      <w:proofErr w:type="spellEnd"/>
      <w:r>
        <w:t>` determina quale tema applicare.</w:t>
      </w:r>
    </w:p>
    <w:p w14:paraId="0CE67855" w14:textId="77777777" w:rsidR="00C00935" w:rsidRDefault="00C00935" w:rsidP="00C00935">
      <w:r>
        <w:t xml:space="preserve">     - `</w:t>
      </w:r>
      <w:proofErr w:type="spellStart"/>
      <w:r>
        <w:t>routerConfig</w:t>
      </w:r>
      <w:proofErr w:type="spellEnd"/>
      <w:r>
        <w:t>` configura la navigazione dell'app.</w:t>
      </w:r>
    </w:p>
    <w:p w14:paraId="00A2FB65" w14:textId="77777777" w:rsidR="00C00935" w:rsidRDefault="00C00935" w:rsidP="00C00935"/>
    <w:p w14:paraId="0793131C" w14:textId="77777777" w:rsidR="00C00935" w:rsidRDefault="00C00935" w:rsidP="00C00935">
      <w:r>
        <w:t>### Esempio di Utilizzo</w:t>
      </w:r>
    </w:p>
    <w:p w14:paraId="3050BC3E" w14:textId="77777777" w:rsidR="00C00935" w:rsidRDefault="00C00935" w:rsidP="00C00935"/>
    <w:p w14:paraId="245255CD" w14:textId="77777777" w:rsidR="00C00935" w:rsidRDefault="00C00935" w:rsidP="00C00935">
      <w:r>
        <w:t>Questo file configura e avvia l'applicazione Flutter, gestendo il tema e la navigazione. Fornisce una struttura di base su cui costruire ulteriori funzionalità e interfacce utente.</w:t>
      </w:r>
    </w:p>
    <w:p w14:paraId="05B26F4F" w14:textId="77777777" w:rsidR="00C00935" w:rsidRDefault="00C00935" w:rsidP="00C00935"/>
    <w:p w14:paraId="21B617A7" w14:textId="2964CCA8" w:rsidR="00C00935" w:rsidRDefault="00C00935" w:rsidP="00C00935">
      <w:r>
        <w:t>Se hai ulteriori domande o hai bisogno di dettagli su una specifica parte del codice, fammi sapere!</w:t>
      </w:r>
    </w:p>
    <w:p w14:paraId="686AD0AC" w14:textId="77777777" w:rsidR="00D75DBB" w:rsidRDefault="00D75DBB" w:rsidP="00C00935"/>
    <w:p w14:paraId="4C477AB2" w14:textId="77777777" w:rsidR="00D75DBB" w:rsidRDefault="00D75DBB" w:rsidP="00C00935"/>
    <w:p w14:paraId="728595BF" w14:textId="77777777" w:rsidR="00D75DBB" w:rsidRDefault="00D75DBB" w:rsidP="00C00935"/>
    <w:p w14:paraId="534875E5" w14:textId="7F4E2071" w:rsidR="00D75DBB" w:rsidRDefault="00D75DBB" w:rsidP="00C00935">
      <w:proofErr w:type="spellStart"/>
      <w:r>
        <w:t>Index.dart</w:t>
      </w:r>
      <w:proofErr w:type="spellEnd"/>
    </w:p>
    <w:p w14:paraId="68B7FEBD" w14:textId="77777777" w:rsidR="00D75DBB" w:rsidRDefault="00D75DBB" w:rsidP="00C00935"/>
    <w:p w14:paraId="4BBA272E" w14:textId="77777777" w:rsidR="00D75DBB" w:rsidRDefault="00D75DBB" w:rsidP="00D75DBB">
      <w:r>
        <w:t>Il file `</w:t>
      </w:r>
      <w:proofErr w:type="spellStart"/>
      <w:proofErr w:type="gramStart"/>
      <w:r>
        <w:t>index.dart</w:t>
      </w:r>
      <w:proofErr w:type="spellEnd"/>
      <w:proofErr w:type="gramEnd"/>
      <w:r>
        <w:t>` è utilizzato per esportare altri moduli o file all'interno del progetto. In questo caso, il file `</w:t>
      </w:r>
      <w:proofErr w:type="spellStart"/>
      <w:proofErr w:type="gramStart"/>
      <w:r>
        <w:t>index.dart</w:t>
      </w:r>
      <w:proofErr w:type="spellEnd"/>
      <w:proofErr w:type="gramEnd"/>
      <w:r>
        <w:t>` esporta la schermata della homepage.</w:t>
      </w:r>
    </w:p>
    <w:p w14:paraId="3F7DF803" w14:textId="77777777" w:rsidR="00D75DBB" w:rsidRDefault="00D75DBB" w:rsidP="00D75DBB"/>
    <w:p w14:paraId="5EA05EEF" w14:textId="77777777" w:rsidR="00D75DBB" w:rsidRDefault="00D75DBB" w:rsidP="00D75DBB">
      <w:r>
        <w:t>### Contenuto del file `</w:t>
      </w:r>
      <w:proofErr w:type="spellStart"/>
      <w:proofErr w:type="gramStart"/>
      <w:r>
        <w:t>index.dart</w:t>
      </w:r>
      <w:proofErr w:type="spellEnd"/>
      <w:proofErr w:type="gramEnd"/>
      <w:r>
        <w:t>`</w:t>
      </w:r>
    </w:p>
    <w:p w14:paraId="4966DA7B" w14:textId="77777777" w:rsidR="00D75DBB" w:rsidRDefault="00D75DBB" w:rsidP="00D75DBB"/>
    <w:p w14:paraId="09D86A7E" w14:textId="77777777" w:rsidR="00D75DBB" w:rsidRDefault="00D75DBB" w:rsidP="00D75DBB">
      <w:r>
        <w:t>```dart</w:t>
      </w:r>
    </w:p>
    <w:p w14:paraId="4E7A1407" w14:textId="77777777" w:rsidR="00D75DBB" w:rsidRDefault="00D75DBB" w:rsidP="00D75DBB">
      <w:r>
        <w:t>// Export pages</w:t>
      </w:r>
    </w:p>
    <w:p w14:paraId="3C5F297C" w14:textId="77777777" w:rsidR="00D75DBB" w:rsidRDefault="00D75DBB" w:rsidP="00D75DBB">
      <w:r>
        <w:t>export '/homepage/</w:t>
      </w:r>
      <w:proofErr w:type="spellStart"/>
      <w:r>
        <w:t>homepage_widget.dart</w:t>
      </w:r>
      <w:proofErr w:type="spellEnd"/>
      <w:r>
        <w:t xml:space="preserve">' show </w:t>
      </w:r>
      <w:proofErr w:type="spellStart"/>
      <w:r>
        <w:t>HomepageWidget</w:t>
      </w:r>
      <w:proofErr w:type="spellEnd"/>
      <w:r>
        <w:t>;</w:t>
      </w:r>
    </w:p>
    <w:p w14:paraId="29C744D4" w14:textId="77777777" w:rsidR="00D75DBB" w:rsidRDefault="00D75DBB" w:rsidP="00D75DBB">
      <w:r>
        <w:t>```</w:t>
      </w:r>
    </w:p>
    <w:p w14:paraId="5CA83721" w14:textId="77777777" w:rsidR="00D75DBB" w:rsidRDefault="00D75DBB" w:rsidP="00D75DBB"/>
    <w:p w14:paraId="3C57DD15" w14:textId="77777777" w:rsidR="00D75DBB" w:rsidRDefault="00D75DBB" w:rsidP="00D75DBB">
      <w:r>
        <w:t>### Descrizione</w:t>
      </w:r>
    </w:p>
    <w:p w14:paraId="11C93E48" w14:textId="77777777" w:rsidR="00D75DBB" w:rsidRDefault="00D75DBB" w:rsidP="00D75DBB"/>
    <w:p w14:paraId="706706DA" w14:textId="77777777" w:rsidR="00D75DBB" w:rsidRDefault="00D75DBB" w:rsidP="00D75DBB">
      <w:r>
        <w:t>- **`export '/homepage/</w:t>
      </w:r>
      <w:proofErr w:type="spellStart"/>
      <w:r>
        <w:t>homepage_widget.dart</w:t>
      </w:r>
      <w:proofErr w:type="spellEnd"/>
      <w:r>
        <w:t xml:space="preserve">' show </w:t>
      </w:r>
      <w:proofErr w:type="spellStart"/>
      <w:proofErr w:type="gramStart"/>
      <w:r>
        <w:t>HomepageWidget</w:t>
      </w:r>
      <w:proofErr w:type="spellEnd"/>
      <w:r>
        <w:t>;`</w:t>
      </w:r>
      <w:proofErr w:type="gramEnd"/>
      <w:r>
        <w:t>**: Questa linea esporta solo il widget `</w:t>
      </w:r>
      <w:proofErr w:type="spellStart"/>
      <w:r>
        <w:t>HomepageWidget</w:t>
      </w:r>
      <w:proofErr w:type="spellEnd"/>
      <w:r>
        <w:t>` dal file `</w:t>
      </w:r>
      <w:proofErr w:type="spellStart"/>
      <w:r>
        <w:t>homepage_widget.dart</w:t>
      </w:r>
      <w:proofErr w:type="spellEnd"/>
      <w:r>
        <w:t>` situato nella directory `homepage`. Utilizzando `export`, è possibile rendere disponibile `</w:t>
      </w:r>
      <w:proofErr w:type="spellStart"/>
      <w:r>
        <w:t>HomepageWidget</w:t>
      </w:r>
      <w:proofErr w:type="spellEnd"/>
      <w:r>
        <w:t>` per l'importazione in altri file del progetto.</w:t>
      </w:r>
    </w:p>
    <w:p w14:paraId="3B7EC9F7" w14:textId="77777777" w:rsidR="00D75DBB" w:rsidRDefault="00D75DBB" w:rsidP="00D75DBB"/>
    <w:p w14:paraId="0A16CA72" w14:textId="77777777" w:rsidR="00D75DBB" w:rsidRDefault="00D75DBB" w:rsidP="00D75DBB">
      <w:r>
        <w:t>### Utilità</w:t>
      </w:r>
    </w:p>
    <w:p w14:paraId="2761365B" w14:textId="77777777" w:rsidR="00D75DBB" w:rsidRDefault="00D75DBB" w:rsidP="00D75DBB"/>
    <w:p w14:paraId="576F0AB6" w14:textId="77777777" w:rsidR="00D75DBB" w:rsidRDefault="00D75DBB" w:rsidP="00D75DBB">
      <w:r>
        <w:t>L'utilizzo di un file di indice (`</w:t>
      </w:r>
      <w:proofErr w:type="spellStart"/>
      <w:proofErr w:type="gramStart"/>
      <w:r>
        <w:t>index.dart</w:t>
      </w:r>
      <w:proofErr w:type="spellEnd"/>
      <w:proofErr w:type="gramEnd"/>
      <w:r>
        <w:t>`) per gestire le esportazioni può semplificare l'importazione di moduli in altre parti del progetto. Invece di dover specificare il percorso completo di ogni file, è possibile importare direttamente dall'indice:</w:t>
      </w:r>
    </w:p>
    <w:p w14:paraId="59FAD729" w14:textId="77777777" w:rsidR="00D75DBB" w:rsidRDefault="00D75DBB" w:rsidP="00D75DBB"/>
    <w:p w14:paraId="071D2115" w14:textId="77777777" w:rsidR="00D75DBB" w:rsidRDefault="00D75DBB" w:rsidP="00D75DBB">
      <w:r>
        <w:t>```dart</w:t>
      </w:r>
    </w:p>
    <w:p w14:paraId="038AC64C" w14:textId="77777777" w:rsidR="00D75DBB" w:rsidRDefault="00D75DBB" w:rsidP="00D75DBB">
      <w:r>
        <w:t>import '</w:t>
      </w:r>
      <w:proofErr w:type="spellStart"/>
      <w:proofErr w:type="gramStart"/>
      <w:r>
        <w:t>package:your_project_name</w:t>
      </w:r>
      <w:proofErr w:type="spellEnd"/>
      <w:r>
        <w:t>/</w:t>
      </w:r>
      <w:proofErr w:type="spellStart"/>
      <w:r>
        <w:t>lib</w:t>
      </w:r>
      <w:proofErr w:type="spellEnd"/>
      <w:r>
        <w:t>/</w:t>
      </w:r>
      <w:proofErr w:type="spellStart"/>
      <w:r>
        <w:t>index.dart</w:t>
      </w:r>
      <w:proofErr w:type="spellEnd"/>
      <w:proofErr w:type="gramEnd"/>
      <w:r>
        <w:t>';</w:t>
      </w:r>
    </w:p>
    <w:p w14:paraId="7DE616C4" w14:textId="77777777" w:rsidR="00D75DBB" w:rsidRDefault="00D75DBB" w:rsidP="00D75DBB">
      <w:r>
        <w:t>```</w:t>
      </w:r>
    </w:p>
    <w:p w14:paraId="7F045024" w14:textId="77777777" w:rsidR="00D75DBB" w:rsidRDefault="00D75DBB" w:rsidP="00D75DBB"/>
    <w:p w14:paraId="278ADF4F" w14:textId="6383677E" w:rsidR="00D75DBB" w:rsidRDefault="00D75DBB" w:rsidP="00D75DBB">
      <w:r>
        <w:t>Se hai bisogno di ulteriori dettagli o chiarimenti, fammi sapere!</w:t>
      </w:r>
    </w:p>
    <w:p w14:paraId="28F38B88" w14:textId="77777777" w:rsidR="00094A40" w:rsidRDefault="00094A40" w:rsidP="00D75DBB"/>
    <w:p w14:paraId="0B6C1AF9" w14:textId="77777777" w:rsidR="00094A40" w:rsidRDefault="00094A40" w:rsidP="00D75DBB"/>
    <w:p w14:paraId="06BC7A87" w14:textId="77777777" w:rsidR="00094A40" w:rsidRDefault="00094A40" w:rsidP="00D75DBB"/>
    <w:p w14:paraId="0530E43B" w14:textId="77777777" w:rsidR="00094A40" w:rsidRDefault="00094A40" w:rsidP="00D75DBB"/>
    <w:p w14:paraId="2254691B" w14:textId="77777777" w:rsidR="00094A40" w:rsidRDefault="00094A40" w:rsidP="00094A40">
      <w:r>
        <w:t>Il file `</w:t>
      </w:r>
      <w:proofErr w:type="spellStart"/>
      <w:r>
        <w:t>analysis_</w:t>
      </w:r>
      <w:proofErr w:type="gramStart"/>
      <w:r>
        <w:t>options.yaml</w:t>
      </w:r>
      <w:proofErr w:type="spellEnd"/>
      <w:proofErr w:type="gramEnd"/>
      <w:r>
        <w:t>` è utilizzato per configurare l'analizzatore di codice Dart, che controlla staticamente il codice per individuare errori, avvisi e regole di stile (</w:t>
      </w:r>
      <w:proofErr w:type="spellStart"/>
      <w:r>
        <w:t>lints</w:t>
      </w:r>
      <w:proofErr w:type="spellEnd"/>
      <w:r>
        <w:t>). Ecco una panoramica del contenuto e delle sue parti principali:</w:t>
      </w:r>
    </w:p>
    <w:p w14:paraId="1B50EA95" w14:textId="77777777" w:rsidR="00094A40" w:rsidRDefault="00094A40" w:rsidP="00094A40"/>
    <w:p w14:paraId="0A440B55" w14:textId="77777777" w:rsidR="00094A40" w:rsidRDefault="00094A40" w:rsidP="00094A40">
      <w:r>
        <w:t>### Contenuto del file `</w:t>
      </w:r>
      <w:proofErr w:type="spellStart"/>
      <w:r>
        <w:t>analysis_</w:t>
      </w:r>
      <w:proofErr w:type="gramStart"/>
      <w:r>
        <w:t>options.yaml</w:t>
      </w:r>
      <w:proofErr w:type="spellEnd"/>
      <w:proofErr w:type="gramEnd"/>
      <w:r>
        <w:t>`</w:t>
      </w:r>
    </w:p>
    <w:p w14:paraId="6F736E01" w14:textId="77777777" w:rsidR="00094A40" w:rsidRDefault="00094A40" w:rsidP="00094A40"/>
    <w:p w14:paraId="3A500A0F" w14:textId="77777777" w:rsidR="00094A40" w:rsidRDefault="00094A40" w:rsidP="00094A40">
      <w:r>
        <w:t>```</w:t>
      </w:r>
      <w:proofErr w:type="spellStart"/>
      <w:r>
        <w:t>yaml</w:t>
      </w:r>
      <w:proofErr w:type="spellEnd"/>
    </w:p>
    <w:p w14:paraId="2B9EB84B" w14:textId="77777777" w:rsidR="00094A40" w:rsidRDefault="00094A40" w:rsidP="00094A40">
      <w:r>
        <w:t xml:space="preserve"># </w:t>
      </w:r>
      <w:proofErr w:type="spellStart"/>
      <w:r>
        <w:t>This</w:t>
      </w:r>
      <w:proofErr w:type="spellEnd"/>
      <w:r>
        <w:t xml:space="preserve"> file </w:t>
      </w:r>
      <w:proofErr w:type="spellStart"/>
      <w:r>
        <w:t>configures</w:t>
      </w:r>
      <w:proofErr w:type="spellEnd"/>
      <w:r>
        <w:t xml:space="preserve"> the </w:t>
      </w:r>
      <w:proofErr w:type="spellStart"/>
      <w:r>
        <w:t>analyzer</w:t>
      </w:r>
      <w:proofErr w:type="spellEnd"/>
      <w:r>
        <w:t xml:space="preserve">, </w:t>
      </w:r>
      <w:proofErr w:type="spellStart"/>
      <w:r>
        <w:t>which</w:t>
      </w:r>
      <w:proofErr w:type="spellEnd"/>
      <w:r>
        <w:t xml:space="preserve"> </w:t>
      </w:r>
      <w:proofErr w:type="spellStart"/>
      <w:r>
        <w:t>statically</w:t>
      </w:r>
      <w:proofErr w:type="spellEnd"/>
      <w:r>
        <w:t xml:space="preserve"> </w:t>
      </w:r>
      <w:proofErr w:type="spellStart"/>
      <w:r>
        <w:t>analyzes</w:t>
      </w:r>
      <w:proofErr w:type="spellEnd"/>
      <w:r>
        <w:t xml:space="preserve"> Dart code to</w:t>
      </w:r>
    </w:p>
    <w:p w14:paraId="0310DCBB" w14:textId="77777777" w:rsidR="00094A40" w:rsidRDefault="00094A40" w:rsidP="00094A40">
      <w:r>
        <w:t xml:space="preserve"># check for </w:t>
      </w:r>
      <w:proofErr w:type="spellStart"/>
      <w:r>
        <w:t>errors</w:t>
      </w:r>
      <w:proofErr w:type="spellEnd"/>
      <w:r>
        <w:t xml:space="preserve">, </w:t>
      </w:r>
      <w:proofErr w:type="spellStart"/>
      <w:r>
        <w:t>warnings</w:t>
      </w:r>
      <w:proofErr w:type="spellEnd"/>
      <w:r>
        <w:t xml:space="preserve">, and </w:t>
      </w:r>
      <w:proofErr w:type="spellStart"/>
      <w:r>
        <w:t>lints</w:t>
      </w:r>
      <w:proofErr w:type="spellEnd"/>
      <w:r>
        <w:t>.</w:t>
      </w:r>
    </w:p>
    <w:p w14:paraId="38F0B05A" w14:textId="77777777" w:rsidR="00094A40" w:rsidRDefault="00094A40" w:rsidP="00094A40">
      <w:r>
        <w:t>#</w:t>
      </w:r>
    </w:p>
    <w:p w14:paraId="04AA2BF1" w14:textId="77777777" w:rsidR="00094A40" w:rsidRDefault="00094A40" w:rsidP="00094A40">
      <w:r>
        <w:t xml:space="preserve"># The </w:t>
      </w:r>
      <w:proofErr w:type="spellStart"/>
      <w:r>
        <w:t>issues</w:t>
      </w:r>
      <w:proofErr w:type="spellEnd"/>
      <w:r>
        <w:t xml:space="preserve"> </w:t>
      </w:r>
      <w:proofErr w:type="spellStart"/>
      <w:r>
        <w:t>identified</w:t>
      </w:r>
      <w:proofErr w:type="spellEnd"/>
      <w:r>
        <w:t xml:space="preserve"> by the </w:t>
      </w:r>
      <w:proofErr w:type="spellStart"/>
      <w:r>
        <w:t>analyzer</w:t>
      </w:r>
      <w:proofErr w:type="spellEnd"/>
      <w:r>
        <w:t xml:space="preserve"> are </w:t>
      </w:r>
      <w:proofErr w:type="spellStart"/>
      <w:r>
        <w:t>surfaced</w:t>
      </w:r>
      <w:proofErr w:type="spellEnd"/>
      <w:r>
        <w:t xml:space="preserve"> in the UI of Dart-</w:t>
      </w:r>
      <w:proofErr w:type="spellStart"/>
      <w:r>
        <w:t>enabled</w:t>
      </w:r>
      <w:proofErr w:type="spellEnd"/>
    </w:p>
    <w:p w14:paraId="0F646C5C" w14:textId="77777777" w:rsidR="00094A40" w:rsidRDefault="00094A40" w:rsidP="00094A40">
      <w:r>
        <w:t xml:space="preserve"># </w:t>
      </w:r>
      <w:proofErr w:type="spellStart"/>
      <w:r>
        <w:t>IDEs</w:t>
      </w:r>
      <w:proofErr w:type="spellEnd"/>
      <w:r>
        <w:t xml:space="preserve"> (https://dart.dev/tools#ides-and-editors). The </w:t>
      </w:r>
      <w:proofErr w:type="spellStart"/>
      <w:r>
        <w:t>analyzer</w:t>
      </w:r>
      <w:proofErr w:type="spellEnd"/>
      <w:r>
        <w:t xml:space="preserve"> can </w:t>
      </w:r>
      <w:proofErr w:type="spellStart"/>
      <w:r>
        <w:t>also</w:t>
      </w:r>
      <w:proofErr w:type="spellEnd"/>
      <w:r>
        <w:t xml:space="preserve"> be</w:t>
      </w:r>
    </w:p>
    <w:p w14:paraId="1A9DB48E" w14:textId="77777777" w:rsidR="00094A40" w:rsidRDefault="00094A40" w:rsidP="00094A40">
      <w:r>
        <w:t xml:space="preserve"># </w:t>
      </w:r>
      <w:proofErr w:type="spellStart"/>
      <w:r>
        <w:t>invoked</w:t>
      </w:r>
      <w:proofErr w:type="spellEnd"/>
      <w:r>
        <w:t xml:space="preserve"> from the </w:t>
      </w:r>
      <w:proofErr w:type="spellStart"/>
      <w:r>
        <w:t>command</w:t>
      </w:r>
      <w:proofErr w:type="spellEnd"/>
      <w:r>
        <w:t xml:space="preserve"> line by running `flutter </w:t>
      </w:r>
      <w:proofErr w:type="spellStart"/>
      <w:r>
        <w:t>analyze</w:t>
      </w:r>
      <w:proofErr w:type="spellEnd"/>
      <w:r>
        <w:t>`.</w:t>
      </w:r>
    </w:p>
    <w:p w14:paraId="2F2468BB" w14:textId="77777777" w:rsidR="00094A40" w:rsidRDefault="00094A40" w:rsidP="00094A40"/>
    <w:p w14:paraId="22D289CE" w14:textId="77777777" w:rsidR="00094A40" w:rsidRDefault="00094A40" w:rsidP="00094A40">
      <w:r>
        <w:t xml:space="preserve"># The following line </w:t>
      </w:r>
      <w:proofErr w:type="spellStart"/>
      <w:r>
        <w:t>activates</w:t>
      </w:r>
      <w:proofErr w:type="spellEnd"/>
      <w:r>
        <w:t xml:space="preserve"> a set of </w:t>
      </w:r>
      <w:proofErr w:type="spellStart"/>
      <w:r>
        <w:t>recommended</w:t>
      </w:r>
      <w:proofErr w:type="spellEnd"/>
      <w:r>
        <w:t xml:space="preserve"> </w:t>
      </w:r>
      <w:proofErr w:type="spellStart"/>
      <w:r>
        <w:t>lints</w:t>
      </w:r>
      <w:proofErr w:type="spellEnd"/>
      <w:r>
        <w:t xml:space="preserve"> for Flutter apps,</w:t>
      </w:r>
    </w:p>
    <w:p w14:paraId="01FD5C56" w14:textId="77777777" w:rsidR="00094A40" w:rsidRDefault="00094A40" w:rsidP="00094A40">
      <w:r>
        <w:t xml:space="preserve"># packages, and plugins </w:t>
      </w:r>
      <w:proofErr w:type="spellStart"/>
      <w:r>
        <w:t>designed</w:t>
      </w:r>
      <w:proofErr w:type="spellEnd"/>
      <w:r>
        <w:t xml:space="preserve"> to </w:t>
      </w:r>
      <w:proofErr w:type="spellStart"/>
      <w:r>
        <w:t>encourage</w:t>
      </w:r>
      <w:proofErr w:type="spellEnd"/>
      <w:r>
        <w:t xml:space="preserve"> good coding practices.</w:t>
      </w:r>
    </w:p>
    <w:p w14:paraId="6FCC0111" w14:textId="77777777" w:rsidR="00094A40" w:rsidRDefault="00094A40" w:rsidP="00094A40">
      <w:r>
        <w:t xml:space="preserve">include: </w:t>
      </w:r>
      <w:proofErr w:type="spellStart"/>
      <w:proofErr w:type="gramStart"/>
      <w:r>
        <w:t>package:flutter_lints</w:t>
      </w:r>
      <w:proofErr w:type="spellEnd"/>
      <w:r>
        <w:t>/</w:t>
      </w:r>
      <w:proofErr w:type="spellStart"/>
      <w:r>
        <w:t>flutter.yaml</w:t>
      </w:r>
      <w:proofErr w:type="spellEnd"/>
      <w:proofErr w:type="gramEnd"/>
    </w:p>
    <w:p w14:paraId="0051E15E" w14:textId="77777777" w:rsidR="00094A40" w:rsidRDefault="00094A40" w:rsidP="00094A40"/>
    <w:p w14:paraId="603F84D3" w14:textId="77777777" w:rsidR="00094A40" w:rsidRDefault="00094A40" w:rsidP="00094A40">
      <w:proofErr w:type="spellStart"/>
      <w:r>
        <w:t>linter</w:t>
      </w:r>
      <w:proofErr w:type="spellEnd"/>
      <w:r>
        <w:t>:</w:t>
      </w:r>
    </w:p>
    <w:p w14:paraId="7FD77CE6" w14:textId="77777777" w:rsidR="00094A40" w:rsidRDefault="00094A40" w:rsidP="00094A40">
      <w:r>
        <w:t xml:space="preserve">  # The </w:t>
      </w:r>
      <w:proofErr w:type="spellStart"/>
      <w:r>
        <w:t>lint</w:t>
      </w:r>
      <w:proofErr w:type="spellEnd"/>
      <w:r>
        <w:t xml:space="preserve"> rules </w:t>
      </w:r>
      <w:proofErr w:type="spellStart"/>
      <w:r>
        <w:t>applied</w:t>
      </w:r>
      <w:proofErr w:type="spellEnd"/>
      <w:r>
        <w:t xml:space="preserve"> to </w:t>
      </w:r>
      <w:proofErr w:type="spellStart"/>
      <w:r>
        <w:t>this</w:t>
      </w:r>
      <w:proofErr w:type="spellEnd"/>
      <w:r>
        <w:t xml:space="preserve"> project can be </w:t>
      </w:r>
      <w:proofErr w:type="spellStart"/>
      <w:r>
        <w:t>customized</w:t>
      </w:r>
      <w:proofErr w:type="spellEnd"/>
      <w:r>
        <w:t xml:space="preserve"> in the</w:t>
      </w:r>
    </w:p>
    <w:p w14:paraId="08DF8183" w14:textId="77777777" w:rsidR="00094A40" w:rsidRDefault="00094A40" w:rsidP="00094A40">
      <w:r>
        <w:t xml:space="preserve">  # </w:t>
      </w:r>
      <w:proofErr w:type="spellStart"/>
      <w:r>
        <w:t>section</w:t>
      </w:r>
      <w:proofErr w:type="spellEnd"/>
      <w:r>
        <w:t xml:space="preserve"> </w:t>
      </w:r>
      <w:proofErr w:type="spellStart"/>
      <w:r>
        <w:t>below</w:t>
      </w:r>
      <w:proofErr w:type="spellEnd"/>
      <w:r>
        <w:t xml:space="preserve"> to </w:t>
      </w:r>
      <w:proofErr w:type="spellStart"/>
      <w:r>
        <w:t>disable</w:t>
      </w:r>
      <w:proofErr w:type="spellEnd"/>
      <w:r>
        <w:t xml:space="preserve"> rules from the `</w:t>
      </w:r>
      <w:proofErr w:type="spellStart"/>
      <w:proofErr w:type="gramStart"/>
      <w:r>
        <w:t>package:flutter_lints</w:t>
      </w:r>
      <w:proofErr w:type="spellEnd"/>
      <w:r>
        <w:t>/</w:t>
      </w:r>
      <w:proofErr w:type="spellStart"/>
      <w:r>
        <w:t>flutter.yaml</w:t>
      </w:r>
      <w:proofErr w:type="spellEnd"/>
      <w:proofErr w:type="gramEnd"/>
      <w:r>
        <w:t>`</w:t>
      </w:r>
    </w:p>
    <w:p w14:paraId="01783F1B" w14:textId="77777777" w:rsidR="00094A40" w:rsidRDefault="00094A40" w:rsidP="00094A40">
      <w:r>
        <w:t xml:space="preserve">  # </w:t>
      </w:r>
      <w:proofErr w:type="spellStart"/>
      <w:r>
        <w:t>included</w:t>
      </w:r>
      <w:proofErr w:type="spellEnd"/>
      <w:r>
        <w:t xml:space="preserve"> </w:t>
      </w:r>
      <w:proofErr w:type="spellStart"/>
      <w:r>
        <w:t>above</w:t>
      </w:r>
      <w:proofErr w:type="spellEnd"/>
      <w:r>
        <w:t xml:space="preserve"> or to </w:t>
      </w:r>
      <w:proofErr w:type="spellStart"/>
      <w:r>
        <w:t>enable</w:t>
      </w:r>
      <w:proofErr w:type="spellEnd"/>
      <w:r>
        <w:t xml:space="preserve"> </w:t>
      </w:r>
      <w:proofErr w:type="spellStart"/>
      <w:r>
        <w:t>additional</w:t>
      </w:r>
      <w:proofErr w:type="spellEnd"/>
      <w:r>
        <w:t xml:space="preserve"> rules. A list of </w:t>
      </w:r>
      <w:proofErr w:type="spellStart"/>
      <w:r>
        <w:t>all</w:t>
      </w:r>
      <w:proofErr w:type="spellEnd"/>
      <w:r>
        <w:t xml:space="preserve"> </w:t>
      </w:r>
      <w:proofErr w:type="spellStart"/>
      <w:r>
        <w:t>available</w:t>
      </w:r>
      <w:proofErr w:type="spellEnd"/>
      <w:r>
        <w:t xml:space="preserve"> </w:t>
      </w:r>
      <w:proofErr w:type="spellStart"/>
      <w:r>
        <w:t>lints</w:t>
      </w:r>
      <w:proofErr w:type="spellEnd"/>
    </w:p>
    <w:p w14:paraId="7D19B157" w14:textId="77777777" w:rsidR="00094A40" w:rsidRDefault="00094A40" w:rsidP="00094A40">
      <w:r>
        <w:t xml:space="preserve">  # and </w:t>
      </w:r>
      <w:proofErr w:type="spellStart"/>
      <w:r>
        <w:t>their</w:t>
      </w:r>
      <w:proofErr w:type="spellEnd"/>
      <w:r>
        <w:t xml:space="preserve"> </w:t>
      </w:r>
      <w:proofErr w:type="spellStart"/>
      <w:r>
        <w:t>documentation</w:t>
      </w:r>
      <w:proofErr w:type="spellEnd"/>
      <w:r>
        <w:t xml:space="preserve"> </w:t>
      </w:r>
      <w:proofErr w:type="spellStart"/>
      <w:r>
        <w:t>is</w:t>
      </w:r>
      <w:proofErr w:type="spellEnd"/>
      <w:r>
        <w:t xml:space="preserve"> </w:t>
      </w:r>
      <w:proofErr w:type="spellStart"/>
      <w:r>
        <w:t>published</w:t>
      </w:r>
      <w:proofErr w:type="spellEnd"/>
      <w:r>
        <w:t xml:space="preserve"> </w:t>
      </w:r>
      <w:proofErr w:type="spellStart"/>
      <w:r>
        <w:t>at</w:t>
      </w:r>
      <w:proofErr w:type="spellEnd"/>
      <w:r>
        <w:t xml:space="preserve"> https://dart.dev/lints.</w:t>
      </w:r>
    </w:p>
    <w:p w14:paraId="5DB56232" w14:textId="77777777" w:rsidR="00094A40" w:rsidRDefault="00094A40" w:rsidP="00094A40">
      <w:r>
        <w:t xml:space="preserve">  #</w:t>
      </w:r>
    </w:p>
    <w:p w14:paraId="12850CD5" w14:textId="77777777" w:rsidR="00094A40" w:rsidRDefault="00094A40" w:rsidP="00094A40">
      <w:r>
        <w:t xml:space="preserve">  # </w:t>
      </w:r>
      <w:proofErr w:type="spellStart"/>
      <w:r>
        <w:t>Instead</w:t>
      </w:r>
      <w:proofErr w:type="spellEnd"/>
      <w:r>
        <w:t xml:space="preserve"> of </w:t>
      </w:r>
      <w:proofErr w:type="spellStart"/>
      <w:r>
        <w:t>disabling</w:t>
      </w:r>
      <w:proofErr w:type="spellEnd"/>
      <w:r>
        <w:t xml:space="preserve"> a </w:t>
      </w:r>
      <w:proofErr w:type="spellStart"/>
      <w:r>
        <w:t>lint</w:t>
      </w:r>
      <w:proofErr w:type="spellEnd"/>
      <w:r>
        <w:t xml:space="preserve"> rule for the </w:t>
      </w:r>
      <w:proofErr w:type="spellStart"/>
      <w:r>
        <w:t>entire</w:t>
      </w:r>
      <w:proofErr w:type="spellEnd"/>
      <w:r>
        <w:t xml:space="preserve"> project in the</w:t>
      </w:r>
    </w:p>
    <w:p w14:paraId="1549F3BD" w14:textId="77777777" w:rsidR="00094A40" w:rsidRDefault="00094A40" w:rsidP="00094A40">
      <w:r>
        <w:t xml:space="preserve">  # </w:t>
      </w:r>
      <w:proofErr w:type="spellStart"/>
      <w:r>
        <w:t>section</w:t>
      </w:r>
      <w:proofErr w:type="spellEnd"/>
      <w:r>
        <w:t xml:space="preserve"> </w:t>
      </w:r>
      <w:proofErr w:type="spellStart"/>
      <w:r>
        <w:t>below</w:t>
      </w:r>
      <w:proofErr w:type="spellEnd"/>
      <w:r>
        <w:t xml:space="preserve">, </w:t>
      </w:r>
      <w:proofErr w:type="spellStart"/>
      <w:r>
        <w:t>it</w:t>
      </w:r>
      <w:proofErr w:type="spellEnd"/>
      <w:r>
        <w:t xml:space="preserve"> can </w:t>
      </w:r>
      <w:proofErr w:type="spellStart"/>
      <w:r>
        <w:t>also</w:t>
      </w:r>
      <w:proofErr w:type="spellEnd"/>
      <w:r>
        <w:t xml:space="preserve"> be </w:t>
      </w:r>
      <w:proofErr w:type="spellStart"/>
      <w:r>
        <w:t>suppressed</w:t>
      </w:r>
      <w:proofErr w:type="spellEnd"/>
      <w:r>
        <w:t xml:space="preserve"> for a single line of code</w:t>
      </w:r>
    </w:p>
    <w:p w14:paraId="51186184" w14:textId="77777777" w:rsidR="00094A40" w:rsidRDefault="00094A40" w:rsidP="00094A40">
      <w:r>
        <w:t xml:space="preserve">  # or a </w:t>
      </w:r>
      <w:proofErr w:type="spellStart"/>
      <w:r>
        <w:t>specific</w:t>
      </w:r>
      <w:proofErr w:type="spellEnd"/>
      <w:r>
        <w:t xml:space="preserve"> dart file by </w:t>
      </w:r>
      <w:proofErr w:type="spellStart"/>
      <w:r>
        <w:t>using</w:t>
      </w:r>
      <w:proofErr w:type="spellEnd"/>
      <w:r>
        <w:t xml:space="preserve"> the `// </w:t>
      </w:r>
      <w:proofErr w:type="spellStart"/>
      <w:r>
        <w:t>ignore</w:t>
      </w:r>
      <w:proofErr w:type="spellEnd"/>
      <w:r>
        <w:t xml:space="preserve">: </w:t>
      </w:r>
      <w:proofErr w:type="spellStart"/>
      <w:r>
        <w:t>name_of_lint</w:t>
      </w:r>
      <w:proofErr w:type="spellEnd"/>
      <w:r>
        <w:t>` and</w:t>
      </w:r>
    </w:p>
    <w:p w14:paraId="2F61E636" w14:textId="77777777" w:rsidR="00094A40" w:rsidRDefault="00094A40" w:rsidP="00094A40">
      <w:r>
        <w:t xml:space="preserve">  # `// </w:t>
      </w:r>
      <w:proofErr w:type="spellStart"/>
      <w:r>
        <w:t>ignore_for_file</w:t>
      </w:r>
      <w:proofErr w:type="spellEnd"/>
      <w:r>
        <w:t xml:space="preserve">: </w:t>
      </w:r>
      <w:proofErr w:type="spellStart"/>
      <w:r>
        <w:t>name_of_lint</w:t>
      </w:r>
      <w:proofErr w:type="spellEnd"/>
      <w:r>
        <w:t xml:space="preserve">` </w:t>
      </w:r>
      <w:proofErr w:type="spellStart"/>
      <w:r>
        <w:t>syntax</w:t>
      </w:r>
      <w:proofErr w:type="spellEnd"/>
      <w:r>
        <w:t xml:space="preserve"> on the line or in the file</w:t>
      </w:r>
    </w:p>
    <w:p w14:paraId="59C9769D" w14:textId="77777777" w:rsidR="00094A40" w:rsidRDefault="00094A40" w:rsidP="00094A40">
      <w:r>
        <w:t xml:space="preserve">  # </w:t>
      </w:r>
      <w:proofErr w:type="spellStart"/>
      <w:r>
        <w:t>producing</w:t>
      </w:r>
      <w:proofErr w:type="spellEnd"/>
      <w:r>
        <w:t xml:space="preserve"> the </w:t>
      </w:r>
      <w:proofErr w:type="spellStart"/>
      <w:r>
        <w:t>lint</w:t>
      </w:r>
      <w:proofErr w:type="spellEnd"/>
      <w:r>
        <w:t>.</w:t>
      </w:r>
    </w:p>
    <w:p w14:paraId="20D84C70" w14:textId="77777777" w:rsidR="00094A40" w:rsidRDefault="00094A40" w:rsidP="00094A40">
      <w:r>
        <w:t xml:space="preserve">  rules:</w:t>
      </w:r>
    </w:p>
    <w:p w14:paraId="24F931A4" w14:textId="77777777" w:rsidR="00094A40" w:rsidRDefault="00094A40" w:rsidP="00094A40">
      <w:r>
        <w:t xml:space="preserve">    # </w:t>
      </w:r>
      <w:proofErr w:type="spellStart"/>
      <w:r>
        <w:t>avoid_print</w:t>
      </w:r>
      <w:proofErr w:type="spellEnd"/>
      <w:r>
        <w:t xml:space="preserve">: </w:t>
      </w:r>
      <w:proofErr w:type="gramStart"/>
      <w:r>
        <w:t>false  #</w:t>
      </w:r>
      <w:proofErr w:type="gramEnd"/>
      <w:r>
        <w:t xml:space="preserve"> </w:t>
      </w:r>
      <w:proofErr w:type="spellStart"/>
      <w:r>
        <w:t>Uncomment</w:t>
      </w:r>
      <w:proofErr w:type="spellEnd"/>
      <w:r>
        <w:t xml:space="preserve"> to </w:t>
      </w:r>
      <w:proofErr w:type="spellStart"/>
      <w:r>
        <w:t>disable</w:t>
      </w:r>
      <w:proofErr w:type="spellEnd"/>
      <w:r>
        <w:t xml:space="preserve"> the `</w:t>
      </w:r>
      <w:proofErr w:type="spellStart"/>
      <w:r>
        <w:t>avoid_print</w:t>
      </w:r>
      <w:proofErr w:type="spellEnd"/>
      <w:r>
        <w:t>` rule</w:t>
      </w:r>
    </w:p>
    <w:p w14:paraId="06F228F6" w14:textId="77777777" w:rsidR="00094A40" w:rsidRDefault="00094A40" w:rsidP="00094A40">
      <w:r>
        <w:t xml:space="preserve">    # </w:t>
      </w:r>
      <w:proofErr w:type="spellStart"/>
      <w:r>
        <w:t>prefer_single_quotes</w:t>
      </w:r>
      <w:proofErr w:type="spellEnd"/>
      <w:r>
        <w:t xml:space="preserve">: </w:t>
      </w:r>
      <w:proofErr w:type="spellStart"/>
      <w:proofErr w:type="gramStart"/>
      <w:r>
        <w:t>true</w:t>
      </w:r>
      <w:proofErr w:type="spellEnd"/>
      <w:r>
        <w:t xml:space="preserve">  #</w:t>
      </w:r>
      <w:proofErr w:type="gramEnd"/>
      <w:r>
        <w:t xml:space="preserve"> </w:t>
      </w:r>
      <w:proofErr w:type="spellStart"/>
      <w:r>
        <w:t>Uncomment</w:t>
      </w:r>
      <w:proofErr w:type="spellEnd"/>
      <w:r>
        <w:t xml:space="preserve"> to </w:t>
      </w:r>
      <w:proofErr w:type="spellStart"/>
      <w:r>
        <w:t>enable</w:t>
      </w:r>
      <w:proofErr w:type="spellEnd"/>
      <w:r>
        <w:t xml:space="preserve"> the `</w:t>
      </w:r>
      <w:proofErr w:type="spellStart"/>
      <w:r>
        <w:t>prefer_single_quotes</w:t>
      </w:r>
      <w:proofErr w:type="spellEnd"/>
      <w:r>
        <w:t>` rule</w:t>
      </w:r>
    </w:p>
    <w:p w14:paraId="131A2AAE" w14:textId="77777777" w:rsidR="00094A40" w:rsidRDefault="00094A40" w:rsidP="00094A40">
      <w:r>
        <w:t xml:space="preserve">    </w:t>
      </w:r>
      <w:proofErr w:type="spellStart"/>
      <w:r>
        <w:t>unnecessary_string_escapes</w:t>
      </w:r>
      <w:proofErr w:type="spellEnd"/>
      <w:r>
        <w:t>: false</w:t>
      </w:r>
    </w:p>
    <w:p w14:paraId="6DE4095C" w14:textId="77777777" w:rsidR="00094A40" w:rsidRDefault="00094A40" w:rsidP="00094A40"/>
    <w:p w14:paraId="6047F872" w14:textId="77777777" w:rsidR="00094A40" w:rsidRDefault="00094A40" w:rsidP="00094A40">
      <w:r>
        <w:t xml:space="preserve"># </w:t>
      </w:r>
      <w:proofErr w:type="spellStart"/>
      <w:r>
        <w:t>Additional</w:t>
      </w:r>
      <w:proofErr w:type="spellEnd"/>
      <w:r>
        <w:t xml:space="preserve"> information </w:t>
      </w:r>
      <w:proofErr w:type="spellStart"/>
      <w:r>
        <w:t>about</w:t>
      </w:r>
      <w:proofErr w:type="spellEnd"/>
      <w:r>
        <w:t xml:space="preserve"> </w:t>
      </w:r>
      <w:proofErr w:type="spellStart"/>
      <w:r>
        <w:t>this</w:t>
      </w:r>
      <w:proofErr w:type="spellEnd"/>
      <w:r>
        <w:t xml:space="preserve"> file can be </w:t>
      </w:r>
      <w:proofErr w:type="spellStart"/>
      <w:r>
        <w:t>found</w:t>
      </w:r>
      <w:proofErr w:type="spellEnd"/>
      <w:r>
        <w:t xml:space="preserve"> </w:t>
      </w:r>
      <w:proofErr w:type="spellStart"/>
      <w:r>
        <w:t>at</w:t>
      </w:r>
      <w:proofErr w:type="spellEnd"/>
    </w:p>
    <w:p w14:paraId="44130827" w14:textId="77777777" w:rsidR="00094A40" w:rsidRDefault="00094A40" w:rsidP="00094A40">
      <w:r>
        <w:t># https://dart.dev/guides/language/analysis-options</w:t>
      </w:r>
    </w:p>
    <w:p w14:paraId="292C98BC" w14:textId="77777777" w:rsidR="00094A40" w:rsidRDefault="00094A40" w:rsidP="00094A40"/>
    <w:p w14:paraId="2EEC3299" w14:textId="77777777" w:rsidR="00094A40" w:rsidRDefault="00094A40" w:rsidP="00094A40">
      <w:proofErr w:type="spellStart"/>
      <w:r>
        <w:t>analyzer</w:t>
      </w:r>
      <w:proofErr w:type="spellEnd"/>
      <w:r>
        <w:t>:</w:t>
      </w:r>
    </w:p>
    <w:p w14:paraId="365DEA4E" w14:textId="77777777" w:rsidR="00094A40" w:rsidRDefault="00094A40" w:rsidP="00094A40">
      <w:r>
        <w:t xml:space="preserve">  </w:t>
      </w:r>
      <w:proofErr w:type="spellStart"/>
      <w:r>
        <w:t>exclude</w:t>
      </w:r>
      <w:proofErr w:type="spellEnd"/>
      <w:r>
        <w:t>:</w:t>
      </w:r>
    </w:p>
    <w:p w14:paraId="4BF27A31" w14:textId="77777777" w:rsidR="00094A40" w:rsidRDefault="00094A40" w:rsidP="00094A40">
      <w:r>
        <w:t xml:space="preserve">    - </w:t>
      </w:r>
      <w:proofErr w:type="spellStart"/>
      <w:r>
        <w:t>lib</w:t>
      </w:r>
      <w:proofErr w:type="spellEnd"/>
      <w:r>
        <w:t>/</w:t>
      </w:r>
      <w:proofErr w:type="spellStart"/>
      <w:r>
        <w:t>custom_code</w:t>
      </w:r>
      <w:proofErr w:type="spellEnd"/>
      <w:r>
        <w:t>/**</w:t>
      </w:r>
    </w:p>
    <w:p w14:paraId="30468B0F" w14:textId="77777777" w:rsidR="00094A40" w:rsidRDefault="00094A40" w:rsidP="00094A40">
      <w:r>
        <w:t xml:space="preserve">    - </w:t>
      </w:r>
      <w:proofErr w:type="spellStart"/>
      <w:r>
        <w:t>lib</w:t>
      </w:r>
      <w:proofErr w:type="spellEnd"/>
      <w:r>
        <w:t>/</w:t>
      </w:r>
      <w:proofErr w:type="spellStart"/>
      <w:r>
        <w:t>flutter_flow</w:t>
      </w:r>
      <w:proofErr w:type="spellEnd"/>
      <w:r>
        <w:t>/</w:t>
      </w:r>
      <w:proofErr w:type="spellStart"/>
      <w:r>
        <w:t>custom_functions.dart</w:t>
      </w:r>
      <w:proofErr w:type="spellEnd"/>
    </w:p>
    <w:p w14:paraId="1D518F73" w14:textId="77777777" w:rsidR="00094A40" w:rsidRDefault="00094A40" w:rsidP="00094A40">
      <w:r>
        <w:lastRenderedPageBreak/>
        <w:t>```</w:t>
      </w:r>
    </w:p>
    <w:p w14:paraId="5CF8EFD0" w14:textId="77777777" w:rsidR="00094A40" w:rsidRDefault="00094A40" w:rsidP="00094A40"/>
    <w:p w14:paraId="5514F1E0" w14:textId="77777777" w:rsidR="00094A40" w:rsidRDefault="00094A40" w:rsidP="00094A40">
      <w:r>
        <w:t>### Descrizione delle Parti Principali</w:t>
      </w:r>
    </w:p>
    <w:p w14:paraId="1F900D1F" w14:textId="77777777" w:rsidR="00094A40" w:rsidRDefault="00094A40" w:rsidP="00094A40"/>
    <w:p w14:paraId="74542391" w14:textId="77777777" w:rsidR="00094A40" w:rsidRDefault="00094A40" w:rsidP="00094A40">
      <w:r>
        <w:t xml:space="preserve">1. **Inclusione dei </w:t>
      </w:r>
      <w:proofErr w:type="spellStart"/>
      <w:r>
        <w:t>Lints</w:t>
      </w:r>
      <w:proofErr w:type="spellEnd"/>
      <w:r>
        <w:t xml:space="preserve"> Raccomandati**:</w:t>
      </w:r>
    </w:p>
    <w:p w14:paraId="5AE5728D" w14:textId="77777777" w:rsidR="00094A40" w:rsidRDefault="00094A40" w:rsidP="00094A40">
      <w:r>
        <w:t xml:space="preserve">   ```</w:t>
      </w:r>
      <w:proofErr w:type="spellStart"/>
      <w:r>
        <w:t>yaml</w:t>
      </w:r>
      <w:proofErr w:type="spellEnd"/>
    </w:p>
    <w:p w14:paraId="2F68753F" w14:textId="77777777" w:rsidR="00094A40" w:rsidRDefault="00094A40" w:rsidP="00094A40">
      <w:r>
        <w:t xml:space="preserve">   include: </w:t>
      </w:r>
      <w:proofErr w:type="spellStart"/>
      <w:proofErr w:type="gramStart"/>
      <w:r>
        <w:t>package:flutter_lints</w:t>
      </w:r>
      <w:proofErr w:type="spellEnd"/>
      <w:r>
        <w:t>/</w:t>
      </w:r>
      <w:proofErr w:type="spellStart"/>
      <w:r>
        <w:t>flutter.yaml</w:t>
      </w:r>
      <w:proofErr w:type="spellEnd"/>
      <w:proofErr w:type="gramEnd"/>
    </w:p>
    <w:p w14:paraId="5566CC8D" w14:textId="77777777" w:rsidR="00094A40" w:rsidRDefault="00094A40" w:rsidP="00094A40">
      <w:r>
        <w:t xml:space="preserve">   ```</w:t>
      </w:r>
    </w:p>
    <w:p w14:paraId="63C20ED1" w14:textId="77777777" w:rsidR="00094A40" w:rsidRDefault="00094A40" w:rsidP="00094A40">
      <w:r>
        <w:t xml:space="preserve">   Questa linea include un insieme di regole di </w:t>
      </w:r>
      <w:proofErr w:type="spellStart"/>
      <w:r>
        <w:t>lint</w:t>
      </w:r>
      <w:proofErr w:type="spellEnd"/>
      <w:r>
        <w:t xml:space="preserve"> raccomandate per le app Flutter, progettate per incoraggiare buone pratiche di codifica.</w:t>
      </w:r>
    </w:p>
    <w:p w14:paraId="26BF60B6" w14:textId="77777777" w:rsidR="00094A40" w:rsidRDefault="00094A40" w:rsidP="00094A40"/>
    <w:p w14:paraId="16EDF877" w14:textId="77777777" w:rsidR="00094A40" w:rsidRDefault="00094A40" w:rsidP="00094A40">
      <w:r>
        <w:t xml:space="preserve">2. **Configurazione del </w:t>
      </w:r>
      <w:proofErr w:type="spellStart"/>
      <w:r>
        <w:t>Linter</w:t>
      </w:r>
      <w:proofErr w:type="spellEnd"/>
      <w:r>
        <w:t>**:</w:t>
      </w:r>
    </w:p>
    <w:p w14:paraId="4261B89C" w14:textId="77777777" w:rsidR="00094A40" w:rsidRDefault="00094A40" w:rsidP="00094A40">
      <w:r>
        <w:t xml:space="preserve">   ```</w:t>
      </w:r>
      <w:proofErr w:type="spellStart"/>
      <w:r>
        <w:t>yaml</w:t>
      </w:r>
      <w:proofErr w:type="spellEnd"/>
    </w:p>
    <w:p w14:paraId="39F4082C" w14:textId="77777777" w:rsidR="00094A40" w:rsidRDefault="00094A40" w:rsidP="00094A40">
      <w:r>
        <w:t xml:space="preserve">   </w:t>
      </w:r>
      <w:proofErr w:type="spellStart"/>
      <w:r>
        <w:t>linter</w:t>
      </w:r>
      <w:proofErr w:type="spellEnd"/>
      <w:r>
        <w:t>:</w:t>
      </w:r>
    </w:p>
    <w:p w14:paraId="61EA4F1B" w14:textId="77777777" w:rsidR="00094A40" w:rsidRDefault="00094A40" w:rsidP="00094A40">
      <w:r>
        <w:t xml:space="preserve">     rules:</w:t>
      </w:r>
    </w:p>
    <w:p w14:paraId="74E9B7D1" w14:textId="77777777" w:rsidR="00094A40" w:rsidRDefault="00094A40" w:rsidP="00094A40">
      <w:r>
        <w:t xml:space="preserve">       # </w:t>
      </w:r>
      <w:proofErr w:type="spellStart"/>
      <w:r>
        <w:t>avoid_print</w:t>
      </w:r>
      <w:proofErr w:type="spellEnd"/>
      <w:r>
        <w:t xml:space="preserve">: </w:t>
      </w:r>
      <w:proofErr w:type="gramStart"/>
      <w:r>
        <w:t>false  #</w:t>
      </w:r>
      <w:proofErr w:type="gramEnd"/>
      <w:r>
        <w:t xml:space="preserve"> </w:t>
      </w:r>
      <w:proofErr w:type="spellStart"/>
      <w:r>
        <w:t>Uncomment</w:t>
      </w:r>
      <w:proofErr w:type="spellEnd"/>
      <w:r>
        <w:t xml:space="preserve"> to </w:t>
      </w:r>
      <w:proofErr w:type="spellStart"/>
      <w:r>
        <w:t>disable</w:t>
      </w:r>
      <w:proofErr w:type="spellEnd"/>
      <w:r>
        <w:t xml:space="preserve"> the `</w:t>
      </w:r>
      <w:proofErr w:type="spellStart"/>
      <w:r>
        <w:t>avoid_print</w:t>
      </w:r>
      <w:proofErr w:type="spellEnd"/>
      <w:r>
        <w:t>` rule</w:t>
      </w:r>
    </w:p>
    <w:p w14:paraId="453DB42D" w14:textId="77777777" w:rsidR="00094A40" w:rsidRDefault="00094A40" w:rsidP="00094A40">
      <w:r>
        <w:t xml:space="preserve">       # </w:t>
      </w:r>
      <w:proofErr w:type="spellStart"/>
      <w:r>
        <w:t>prefer_single_quotes</w:t>
      </w:r>
      <w:proofErr w:type="spellEnd"/>
      <w:r>
        <w:t xml:space="preserve">: </w:t>
      </w:r>
      <w:proofErr w:type="spellStart"/>
      <w:proofErr w:type="gramStart"/>
      <w:r>
        <w:t>true</w:t>
      </w:r>
      <w:proofErr w:type="spellEnd"/>
      <w:r>
        <w:t xml:space="preserve">  #</w:t>
      </w:r>
      <w:proofErr w:type="gramEnd"/>
      <w:r>
        <w:t xml:space="preserve"> </w:t>
      </w:r>
      <w:proofErr w:type="spellStart"/>
      <w:r>
        <w:t>Uncomment</w:t>
      </w:r>
      <w:proofErr w:type="spellEnd"/>
      <w:r>
        <w:t xml:space="preserve"> to </w:t>
      </w:r>
      <w:proofErr w:type="spellStart"/>
      <w:r>
        <w:t>enable</w:t>
      </w:r>
      <w:proofErr w:type="spellEnd"/>
      <w:r>
        <w:t xml:space="preserve"> the `</w:t>
      </w:r>
      <w:proofErr w:type="spellStart"/>
      <w:r>
        <w:t>prefer_single_quotes</w:t>
      </w:r>
      <w:proofErr w:type="spellEnd"/>
      <w:r>
        <w:t>` rule</w:t>
      </w:r>
    </w:p>
    <w:p w14:paraId="6B3607E0" w14:textId="77777777" w:rsidR="00094A40" w:rsidRDefault="00094A40" w:rsidP="00094A40">
      <w:r>
        <w:t xml:space="preserve">       </w:t>
      </w:r>
      <w:proofErr w:type="spellStart"/>
      <w:r>
        <w:t>unnecessary_string_escapes</w:t>
      </w:r>
      <w:proofErr w:type="spellEnd"/>
      <w:r>
        <w:t>: false</w:t>
      </w:r>
    </w:p>
    <w:p w14:paraId="12D8FAF0" w14:textId="77777777" w:rsidR="00094A40" w:rsidRDefault="00094A40" w:rsidP="00094A40">
      <w:r>
        <w:t xml:space="preserve">   ```</w:t>
      </w:r>
    </w:p>
    <w:p w14:paraId="291F85A8" w14:textId="77777777" w:rsidR="00094A40" w:rsidRDefault="00094A40" w:rsidP="00094A40">
      <w:r>
        <w:t xml:space="preserve">   La sezione `</w:t>
      </w:r>
      <w:proofErr w:type="spellStart"/>
      <w:r>
        <w:t>linter</w:t>
      </w:r>
      <w:proofErr w:type="spellEnd"/>
      <w:r>
        <w:t xml:space="preserve">` permette di personalizzare le regole di </w:t>
      </w:r>
      <w:proofErr w:type="spellStart"/>
      <w:r>
        <w:t>lint</w:t>
      </w:r>
      <w:proofErr w:type="spellEnd"/>
      <w:r>
        <w:t xml:space="preserve"> applicate al progetto. È possibile disabilitare o abilitare specifiche regole di </w:t>
      </w:r>
      <w:proofErr w:type="spellStart"/>
      <w:r>
        <w:t>lint</w:t>
      </w:r>
      <w:proofErr w:type="spellEnd"/>
      <w:r>
        <w:t>. Ad esempio, la regola `</w:t>
      </w:r>
      <w:proofErr w:type="spellStart"/>
      <w:r>
        <w:t>unnecessary_string_escapes</w:t>
      </w:r>
      <w:proofErr w:type="spellEnd"/>
      <w:r>
        <w:t>` è disabilitata (`false`).</w:t>
      </w:r>
    </w:p>
    <w:p w14:paraId="395747E9" w14:textId="77777777" w:rsidR="00094A40" w:rsidRDefault="00094A40" w:rsidP="00094A40"/>
    <w:p w14:paraId="646E933A" w14:textId="77777777" w:rsidR="00094A40" w:rsidRDefault="00094A40" w:rsidP="00094A40">
      <w:r>
        <w:t>3. **Esclusioni dell'Analizzatore**:</w:t>
      </w:r>
    </w:p>
    <w:p w14:paraId="01131342" w14:textId="77777777" w:rsidR="00094A40" w:rsidRDefault="00094A40" w:rsidP="00094A40">
      <w:r>
        <w:t xml:space="preserve">   ```</w:t>
      </w:r>
      <w:proofErr w:type="spellStart"/>
      <w:r>
        <w:t>yaml</w:t>
      </w:r>
      <w:proofErr w:type="spellEnd"/>
    </w:p>
    <w:p w14:paraId="53D66FC4" w14:textId="77777777" w:rsidR="00094A40" w:rsidRDefault="00094A40" w:rsidP="00094A40">
      <w:r>
        <w:t xml:space="preserve">   </w:t>
      </w:r>
      <w:proofErr w:type="spellStart"/>
      <w:r>
        <w:t>analyzer</w:t>
      </w:r>
      <w:proofErr w:type="spellEnd"/>
      <w:r>
        <w:t>:</w:t>
      </w:r>
    </w:p>
    <w:p w14:paraId="648A9329" w14:textId="77777777" w:rsidR="00094A40" w:rsidRDefault="00094A40" w:rsidP="00094A40">
      <w:r>
        <w:t xml:space="preserve">     </w:t>
      </w:r>
      <w:proofErr w:type="spellStart"/>
      <w:r>
        <w:t>exclude</w:t>
      </w:r>
      <w:proofErr w:type="spellEnd"/>
      <w:r>
        <w:t>:</w:t>
      </w:r>
    </w:p>
    <w:p w14:paraId="333C72D9" w14:textId="77777777" w:rsidR="00094A40" w:rsidRDefault="00094A40" w:rsidP="00094A40">
      <w:r>
        <w:t xml:space="preserve">       - </w:t>
      </w:r>
      <w:proofErr w:type="spellStart"/>
      <w:r>
        <w:t>lib</w:t>
      </w:r>
      <w:proofErr w:type="spellEnd"/>
      <w:r>
        <w:t>/</w:t>
      </w:r>
      <w:proofErr w:type="spellStart"/>
      <w:r>
        <w:t>custom_code</w:t>
      </w:r>
      <w:proofErr w:type="spellEnd"/>
      <w:r>
        <w:t>/**</w:t>
      </w:r>
    </w:p>
    <w:p w14:paraId="310EB857" w14:textId="77777777" w:rsidR="00094A40" w:rsidRDefault="00094A40" w:rsidP="00094A40">
      <w:r>
        <w:t xml:space="preserve">       - </w:t>
      </w:r>
      <w:proofErr w:type="spellStart"/>
      <w:r>
        <w:t>lib</w:t>
      </w:r>
      <w:proofErr w:type="spellEnd"/>
      <w:r>
        <w:t>/</w:t>
      </w:r>
      <w:proofErr w:type="spellStart"/>
      <w:r>
        <w:t>flutter_flow</w:t>
      </w:r>
      <w:proofErr w:type="spellEnd"/>
      <w:r>
        <w:t>/</w:t>
      </w:r>
      <w:proofErr w:type="spellStart"/>
      <w:r>
        <w:t>custom_functions.dart</w:t>
      </w:r>
      <w:proofErr w:type="spellEnd"/>
    </w:p>
    <w:p w14:paraId="1CC29C5A" w14:textId="77777777" w:rsidR="00094A40" w:rsidRDefault="00094A40" w:rsidP="00094A40">
      <w:r>
        <w:t xml:space="preserve">   ```</w:t>
      </w:r>
    </w:p>
    <w:p w14:paraId="70F4EBC1" w14:textId="77777777" w:rsidR="00094A40" w:rsidRDefault="00094A40" w:rsidP="00094A40">
      <w:r>
        <w:t xml:space="preserve">   La sezione `</w:t>
      </w:r>
      <w:proofErr w:type="spellStart"/>
      <w:r>
        <w:t>analyzer</w:t>
      </w:r>
      <w:proofErr w:type="spellEnd"/>
      <w:r>
        <w:t>` permette di escludere specifici file o directory dall'analisi. In questo caso, i file nella directory `</w:t>
      </w:r>
      <w:proofErr w:type="spellStart"/>
      <w:r>
        <w:t>lib</w:t>
      </w:r>
      <w:proofErr w:type="spellEnd"/>
      <w:r>
        <w:t>/</w:t>
      </w:r>
      <w:proofErr w:type="spellStart"/>
      <w:r>
        <w:t>custom_code</w:t>
      </w:r>
      <w:proofErr w:type="spellEnd"/>
      <w:r>
        <w:t>` e il file `</w:t>
      </w:r>
      <w:proofErr w:type="spellStart"/>
      <w:r>
        <w:t>lib</w:t>
      </w:r>
      <w:proofErr w:type="spellEnd"/>
      <w:r>
        <w:t>/</w:t>
      </w:r>
      <w:proofErr w:type="spellStart"/>
      <w:r>
        <w:t>flutter_flow</w:t>
      </w:r>
      <w:proofErr w:type="spellEnd"/>
      <w:r>
        <w:t>/</w:t>
      </w:r>
      <w:proofErr w:type="spellStart"/>
      <w:r>
        <w:t>custom_functions.dart</w:t>
      </w:r>
      <w:proofErr w:type="spellEnd"/>
      <w:r>
        <w:t>` sono esclusi dall'analisi.</w:t>
      </w:r>
    </w:p>
    <w:p w14:paraId="7F053AC1" w14:textId="77777777" w:rsidR="00094A40" w:rsidRDefault="00094A40" w:rsidP="00094A40"/>
    <w:p w14:paraId="06ABF0D5" w14:textId="77777777" w:rsidR="00094A40" w:rsidRDefault="00094A40" w:rsidP="00094A40">
      <w:r>
        <w:t>### Utilità del file `</w:t>
      </w:r>
      <w:proofErr w:type="spellStart"/>
      <w:r>
        <w:t>analysis_</w:t>
      </w:r>
      <w:proofErr w:type="gramStart"/>
      <w:r>
        <w:t>options.yaml</w:t>
      </w:r>
      <w:proofErr w:type="spellEnd"/>
      <w:proofErr w:type="gramEnd"/>
      <w:r>
        <w:t>`</w:t>
      </w:r>
    </w:p>
    <w:p w14:paraId="0D42D274" w14:textId="77777777" w:rsidR="00094A40" w:rsidRDefault="00094A40" w:rsidP="00094A40"/>
    <w:p w14:paraId="57907306" w14:textId="77777777" w:rsidR="00094A40" w:rsidRDefault="00094A40" w:rsidP="00094A40">
      <w:r>
        <w:t>Il file `</w:t>
      </w:r>
      <w:proofErr w:type="spellStart"/>
      <w:r>
        <w:t>analysis_</w:t>
      </w:r>
      <w:proofErr w:type="gramStart"/>
      <w:r>
        <w:t>options.yaml</w:t>
      </w:r>
      <w:proofErr w:type="spellEnd"/>
      <w:proofErr w:type="gramEnd"/>
      <w:r>
        <w:t>` è fondamentale per mantenere un codice di alta qualità, aiutando a identificare problemi potenziali e a seguire le migliori pratiche di codifica. Configurare correttamente l'analizzatore può migliorare la leggibilità del codice, la sua manutenibilità e ridurre il numero di bug.</w:t>
      </w:r>
    </w:p>
    <w:p w14:paraId="5B998093" w14:textId="77777777" w:rsidR="00094A40" w:rsidRDefault="00094A40" w:rsidP="00094A40"/>
    <w:p w14:paraId="3962496E" w14:textId="2AE6679D" w:rsidR="00094A40" w:rsidRDefault="00094A40" w:rsidP="00094A40">
      <w:r>
        <w:t>Se hai altre domande o necessiti di ulteriori chiarimenti, fammi sapere!</w:t>
      </w:r>
    </w:p>
    <w:p w14:paraId="39A811ED" w14:textId="77777777" w:rsidR="003E52D6" w:rsidRDefault="003E52D6" w:rsidP="00094A40"/>
    <w:p w14:paraId="5B68713B" w14:textId="77777777" w:rsidR="003E52D6" w:rsidRDefault="003E52D6" w:rsidP="00094A40"/>
    <w:p w14:paraId="1EE4DBE1" w14:textId="77777777" w:rsidR="003E52D6" w:rsidRDefault="003E52D6" w:rsidP="003E52D6">
      <w:r>
        <w:t>Il file `</w:t>
      </w:r>
      <w:proofErr w:type="spellStart"/>
      <w:proofErr w:type="gramStart"/>
      <w:r>
        <w:t>pubspec.yaml</w:t>
      </w:r>
      <w:proofErr w:type="spellEnd"/>
      <w:proofErr w:type="gramEnd"/>
      <w:r>
        <w:t>` è un file di configurazione utilizzato in progetti Flutter per specificare le dipendenze, le risorse e altre configurazioni del progetto. Ecco una panoramica del suo contenuto:</w:t>
      </w:r>
    </w:p>
    <w:p w14:paraId="4CD404B4" w14:textId="77777777" w:rsidR="003E52D6" w:rsidRDefault="003E52D6" w:rsidP="003E52D6"/>
    <w:p w14:paraId="7CC54F8B" w14:textId="77777777" w:rsidR="003E52D6" w:rsidRDefault="003E52D6" w:rsidP="003E52D6">
      <w:r>
        <w:t>### Contenuto del file `</w:t>
      </w:r>
      <w:proofErr w:type="spellStart"/>
      <w:proofErr w:type="gramStart"/>
      <w:r>
        <w:t>pubspec.yaml</w:t>
      </w:r>
      <w:proofErr w:type="spellEnd"/>
      <w:proofErr w:type="gramEnd"/>
      <w:r>
        <w:t>`</w:t>
      </w:r>
    </w:p>
    <w:p w14:paraId="388985C0" w14:textId="77777777" w:rsidR="003E52D6" w:rsidRDefault="003E52D6" w:rsidP="003E52D6"/>
    <w:p w14:paraId="0EDCF324" w14:textId="77777777" w:rsidR="003E52D6" w:rsidRDefault="003E52D6" w:rsidP="003E52D6">
      <w:r>
        <w:t>```</w:t>
      </w:r>
      <w:proofErr w:type="spellStart"/>
      <w:r>
        <w:t>yaml</w:t>
      </w:r>
      <w:proofErr w:type="spellEnd"/>
    </w:p>
    <w:p w14:paraId="4D685E21" w14:textId="77777777" w:rsidR="003E52D6" w:rsidRDefault="003E52D6" w:rsidP="003E52D6">
      <w:r>
        <w:t xml:space="preserve">name: </w:t>
      </w:r>
      <w:proofErr w:type="spellStart"/>
      <w:r>
        <w:t>evaluate_performance_app</w:t>
      </w:r>
      <w:proofErr w:type="spellEnd"/>
    </w:p>
    <w:p w14:paraId="37EFFEB7" w14:textId="77777777" w:rsidR="003E52D6" w:rsidRDefault="003E52D6" w:rsidP="003E52D6">
      <w:proofErr w:type="spellStart"/>
      <w:r>
        <w:lastRenderedPageBreak/>
        <w:t>description</w:t>
      </w:r>
      <w:proofErr w:type="spellEnd"/>
      <w:r>
        <w:t>: A new Flutter project.</w:t>
      </w:r>
    </w:p>
    <w:p w14:paraId="0D0B8D72" w14:textId="77777777" w:rsidR="003E52D6" w:rsidRDefault="003E52D6" w:rsidP="003E52D6"/>
    <w:p w14:paraId="0F3E1586" w14:textId="77777777" w:rsidR="003E52D6" w:rsidRDefault="003E52D6" w:rsidP="003E52D6">
      <w:r>
        <w:t xml:space="preserve"># The following line </w:t>
      </w:r>
      <w:proofErr w:type="spellStart"/>
      <w:r>
        <w:t>prevents</w:t>
      </w:r>
      <w:proofErr w:type="spellEnd"/>
      <w:r>
        <w:t xml:space="preserve"> the package from </w:t>
      </w:r>
      <w:proofErr w:type="spellStart"/>
      <w:r>
        <w:t>being</w:t>
      </w:r>
      <w:proofErr w:type="spellEnd"/>
      <w:r>
        <w:t xml:space="preserve"> </w:t>
      </w:r>
      <w:proofErr w:type="spellStart"/>
      <w:r>
        <w:t>accidentally</w:t>
      </w:r>
      <w:proofErr w:type="spellEnd"/>
      <w:r>
        <w:t xml:space="preserve"> </w:t>
      </w:r>
      <w:proofErr w:type="spellStart"/>
      <w:r>
        <w:t>published</w:t>
      </w:r>
      <w:proofErr w:type="spellEnd"/>
      <w:r>
        <w:t xml:space="preserve"> to</w:t>
      </w:r>
    </w:p>
    <w:p w14:paraId="5BCC779D" w14:textId="77777777" w:rsidR="003E52D6" w:rsidRDefault="003E52D6" w:rsidP="003E52D6">
      <w:r>
        <w:t xml:space="preserve"># </w:t>
      </w:r>
      <w:proofErr w:type="spellStart"/>
      <w:r>
        <w:t>pub.dev</w:t>
      </w:r>
      <w:proofErr w:type="spellEnd"/>
      <w:r>
        <w:t xml:space="preserve"> </w:t>
      </w:r>
      <w:proofErr w:type="spellStart"/>
      <w:r>
        <w:t>using</w:t>
      </w:r>
      <w:proofErr w:type="spellEnd"/>
      <w:r>
        <w:t xml:space="preserve"> `pub </w:t>
      </w:r>
      <w:proofErr w:type="spellStart"/>
      <w:r>
        <w:t>publish</w:t>
      </w:r>
      <w:proofErr w:type="spellEnd"/>
      <w:r>
        <w:t xml:space="preserve">`. </w:t>
      </w:r>
      <w:proofErr w:type="spellStart"/>
      <w:r>
        <w:t>This</w:t>
      </w:r>
      <w:proofErr w:type="spellEnd"/>
      <w:r>
        <w:t xml:space="preserve"> </w:t>
      </w:r>
      <w:proofErr w:type="spellStart"/>
      <w:r>
        <w:t>is</w:t>
      </w:r>
      <w:proofErr w:type="spellEnd"/>
      <w:r>
        <w:t xml:space="preserve"> </w:t>
      </w:r>
      <w:proofErr w:type="spellStart"/>
      <w:r>
        <w:t>preferred</w:t>
      </w:r>
      <w:proofErr w:type="spellEnd"/>
      <w:r>
        <w:t xml:space="preserve"> for private packages.</w:t>
      </w:r>
    </w:p>
    <w:p w14:paraId="4E15BC3E" w14:textId="77777777" w:rsidR="003E52D6" w:rsidRDefault="003E52D6" w:rsidP="003E52D6">
      <w:proofErr w:type="spellStart"/>
      <w:r>
        <w:t>publish_to</w:t>
      </w:r>
      <w:proofErr w:type="spellEnd"/>
      <w:r>
        <w:t xml:space="preserve">: 'none' # </w:t>
      </w:r>
      <w:proofErr w:type="spellStart"/>
      <w:r>
        <w:t>Remove</w:t>
      </w:r>
      <w:proofErr w:type="spellEnd"/>
      <w:r>
        <w:t xml:space="preserve"> </w:t>
      </w:r>
      <w:proofErr w:type="spellStart"/>
      <w:r>
        <w:t>this</w:t>
      </w:r>
      <w:proofErr w:type="spellEnd"/>
      <w:r>
        <w:t xml:space="preserve"> line </w:t>
      </w:r>
      <w:proofErr w:type="spellStart"/>
      <w:r>
        <w:t>if</w:t>
      </w:r>
      <w:proofErr w:type="spellEnd"/>
      <w:r>
        <w:t xml:space="preserve"> </w:t>
      </w:r>
      <w:proofErr w:type="spellStart"/>
      <w:r>
        <w:t>you</w:t>
      </w:r>
      <w:proofErr w:type="spellEnd"/>
      <w:r>
        <w:t xml:space="preserve"> </w:t>
      </w:r>
      <w:proofErr w:type="spellStart"/>
      <w:r>
        <w:t>wish</w:t>
      </w:r>
      <w:proofErr w:type="spellEnd"/>
      <w:r>
        <w:t xml:space="preserve"> to </w:t>
      </w:r>
      <w:proofErr w:type="spellStart"/>
      <w:r>
        <w:t>publish</w:t>
      </w:r>
      <w:proofErr w:type="spellEnd"/>
      <w:r>
        <w:t xml:space="preserve"> to </w:t>
      </w:r>
      <w:proofErr w:type="spellStart"/>
      <w:r>
        <w:t>pub.dev</w:t>
      </w:r>
      <w:proofErr w:type="spellEnd"/>
    </w:p>
    <w:p w14:paraId="32E37A2E" w14:textId="77777777" w:rsidR="003E52D6" w:rsidRDefault="003E52D6" w:rsidP="003E52D6"/>
    <w:p w14:paraId="5BD30084" w14:textId="77777777" w:rsidR="003E52D6" w:rsidRDefault="003E52D6" w:rsidP="003E52D6">
      <w:r>
        <w:t xml:space="preserve"># The following </w:t>
      </w:r>
      <w:proofErr w:type="spellStart"/>
      <w:r>
        <w:t>defines</w:t>
      </w:r>
      <w:proofErr w:type="spellEnd"/>
      <w:r>
        <w:t xml:space="preserve"> the </w:t>
      </w:r>
      <w:proofErr w:type="spellStart"/>
      <w:r>
        <w:t>version</w:t>
      </w:r>
      <w:proofErr w:type="spellEnd"/>
      <w:r>
        <w:t xml:space="preserve"> and build </w:t>
      </w:r>
      <w:proofErr w:type="spellStart"/>
      <w:r>
        <w:t>number</w:t>
      </w:r>
      <w:proofErr w:type="spellEnd"/>
      <w:r>
        <w:t xml:space="preserve"> for </w:t>
      </w:r>
      <w:proofErr w:type="spellStart"/>
      <w:r>
        <w:t>your</w:t>
      </w:r>
      <w:proofErr w:type="spellEnd"/>
      <w:r>
        <w:t xml:space="preserve"> </w:t>
      </w:r>
      <w:proofErr w:type="spellStart"/>
      <w:r>
        <w:t>application</w:t>
      </w:r>
      <w:proofErr w:type="spellEnd"/>
      <w:r>
        <w:t>.</w:t>
      </w:r>
    </w:p>
    <w:p w14:paraId="48C79E92" w14:textId="77777777" w:rsidR="003E52D6" w:rsidRDefault="003E52D6" w:rsidP="003E52D6">
      <w:r>
        <w:t xml:space="preserve"># A </w:t>
      </w:r>
      <w:proofErr w:type="spellStart"/>
      <w:r>
        <w:t>version</w:t>
      </w:r>
      <w:proofErr w:type="spellEnd"/>
      <w:r>
        <w:t xml:space="preserve"> </w:t>
      </w:r>
      <w:proofErr w:type="spellStart"/>
      <w:r>
        <w:t>number</w:t>
      </w:r>
      <w:proofErr w:type="spellEnd"/>
      <w:r>
        <w:t xml:space="preserve"> </w:t>
      </w:r>
      <w:proofErr w:type="spellStart"/>
      <w:r>
        <w:t>is</w:t>
      </w:r>
      <w:proofErr w:type="spellEnd"/>
      <w:r>
        <w:t xml:space="preserve"> </w:t>
      </w:r>
      <w:proofErr w:type="spellStart"/>
      <w:r>
        <w:t>three</w:t>
      </w:r>
      <w:proofErr w:type="spellEnd"/>
      <w:r>
        <w:t xml:space="preserve"> </w:t>
      </w:r>
      <w:proofErr w:type="spellStart"/>
      <w:r>
        <w:t>numbers</w:t>
      </w:r>
      <w:proofErr w:type="spellEnd"/>
      <w:r>
        <w:t xml:space="preserve"> </w:t>
      </w:r>
      <w:proofErr w:type="spellStart"/>
      <w:r>
        <w:t>separated</w:t>
      </w:r>
      <w:proofErr w:type="spellEnd"/>
      <w:r>
        <w:t xml:space="preserve"> by dots, like 1.2.43</w:t>
      </w:r>
    </w:p>
    <w:p w14:paraId="2D1B1FFB" w14:textId="77777777" w:rsidR="003E52D6" w:rsidRDefault="003E52D6" w:rsidP="003E52D6">
      <w:r>
        <w:t xml:space="preserve"># </w:t>
      </w:r>
      <w:proofErr w:type="spellStart"/>
      <w:r>
        <w:t>followed</w:t>
      </w:r>
      <w:proofErr w:type="spellEnd"/>
      <w:r>
        <w:t xml:space="preserve"> by an optional build </w:t>
      </w:r>
      <w:proofErr w:type="spellStart"/>
      <w:r>
        <w:t>number</w:t>
      </w:r>
      <w:proofErr w:type="spellEnd"/>
      <w:r>
        <w:t xml:space="preserve"> </w:t>
      </w:r>
      <w:proofErr w:type="spellStart"/>
      <w:r>
        <w:t>separated</w:t>
      </w:r>
      <w:proofErr w:type="spellEnd"/>
      <w:r>
        <w:t xml:space="preserve"> by a +.</w:t>
      </w:r>
    </w:p>
    <w:p w14:paraId="04A6AAF7" w14:textId="77777777" w:rsidR="003E52D6" w:rsidRDefault="003E52D6" w:rsidP="003E52D6">
      <w:r>
        <w:t xml:space="preserve"># </w:t>
      </w:r>
      <w:proofErr w:type="spellStart"/>
      <w:r>
        <w:t>Both</w:t>
      </w:r>
      <w:proofErr w:type="spellEnd"/>
      <w:r>
        <w:t xml:space="preserve"> the </w:t>
      </w:r>
      <w:proofErr w:type="spellStart"/>
      <w:r>
        <w:t>version</w:t>
      </w:r>
      <w:proofErr w:type="spellEnd"/>
      <w:r>
        <w:t xml:space="preserve"> and the builder </w:t>
      </w:r>
      <w:proofErr w:type="spellStart"/>
      <w:r>
        <w:t>number</w:t>
      </w:r>
      <w:proofErr w:type="spellEnd"/>
      <w:r>
        <w:t xml:space="preserve"> </w:t>
      </w:r>
      <w:proofErr w:type="spellStart"/>
      <w:r>
        <w:t>may</w:t>
      </w:r>
      <w:proofErr w:type="spellEnd"/>
      <w:r>
        <w:t xml:space="preserve"> be </w:t>
      </w:r>
      <w:proofErr w:type="spellStart"/>
      <w:r>
        <w:t>overridden</w:t>
      </w:r>
      <w:proofErr w:type="spellEnd"/>
      <w:r>
        <w:t xml:space="preserve"> in flutter</w:t>
      </w:r>
    </w:p>
    <w:p w14:paraId="08F983DA" w14:textId="77777777" w:rsidR="003E52D6" w:rsidRDefault="003E52D6" w:rsidP="003E52D6">
      <w:r>
        <w:t xml:space="preserve"># build by </w:t>
      </w:r>
      <w:proofErr w:type="spellStart"/>
      <w:r>
        <w:t>specifying</w:t>
      </w:r>
      <w:proofErr w:type="spellEnd"/>
      <w:r>
        <w:t xml:space="preserve"> --build-name and --build-</w:t>
      </w:r>
      <w:proofErr w:type="spellStart"/>
      <w:r>
        <w:t>number</w:t>
      </w:r>
      <w:proofErr w:type="spellEnd"/>
      <w:r>
        <w:t xml:space="preserve">, </w:t>
      </w:r>
      <w:proofErr w:type="spellStart"/>
      <w:r>
        <w:t>respectively</w:t>
      </w:r>
      <w:proofErr w:type="spellEnd"/>
      <w:r>
        <w:t>.</w:t>
      </w:r>
    </w:p>
    <w:p w14:paraId="6743E58F" w14:textId="77777777" w:rsidR="003E52D6" w:rsidRDefault="003E52D6" w:rsidP="003E52D6">
      <w:r>
        <w:t xml:space="preserve"># In Android, build-name </w:t>
      </w:r>
      <w:proofErr w:type="spellStart"/>
      <w:r>
        <w:t>is</w:t>
      </w:r>
      <w:proofErr w:type="spellEnd"/>
      <w:r>
        <w:t xml:space="preserve"> </w:t>
      </w:r>
      <w:proofErr w:type="spellStart"/>
      <w:r>
        <w:t>used</w:t>
      </w:r>
      <w:proofErr w:type="spellEnd"/>
      <w:r>
        <w:t xml:space="preserve"> </w:t>
      </w:r>
      <w:proofErr w:type="spellStart"/>
      <w:r>
        <w:t>as</w:t>
      </w:r>
      <w:proofErr w:type="spellEnd"/>
      <w:r>
        <w:t xml:space="preserve"> </w:t>
      </w:r>
      <w:proofErr w:type="spellStart"/>
      <w:r>
        <w:t>versionName</w:t>
      </w:r>
      <w:proofErr w:type="spellEnd"/>
      <w:r>
        <w:t xml:space="preserve"> </w:t>
      </w:r>
      <w:proofErr w:type="spellStart"/>
      <w:r>
        <w:t>while</w:t>
      </w:r>
      <w:proofErr w:type="spellEnd"/>
      <w:r>
        <w:t xml:space="preserve"> build-</w:t>
      </w:r>
      <w:proofErr w:type="spellStart"/>
      <w:r>
        <w:t>number</w:t>
      </w:r>
      <w:proofErr w:type="spellEnd"/>
      <w:r>
        <w:t xml:space="preserve"> </w:t>
      </w:r>
      <w:proofErr w:type="spellStart"/>
      <w:r>
        <w:t>used</w:t>
      </w:r>
      <w:proofErr w:type="spellEnd"/>
      <w:r>
        <w:t xml:space="preserve"> </w:t>
      </w:r>
      <w:proofErr w:type="spellStart"/>
      <w:r>
        <w:t>as</w:t>
      </w:r>
      <w:proofErr w:type="spellEnd"/>
      <w:r>
        <w:t xml:space="preserve"> </w:t>
      </w:r>
      <w:proofErr w:type="spellStart"/>
      <w:r>
        <w:t>versionCode</w:t>
      </w:r>
      <w:proofErr w:type="spellEnd"/>
      <w:r>
        <w:t>.</w:t>
      </w:r>
    </w:p>
    <w:p w14:paraId="32CA94F6" w14:textId="77777777" w:rsidR="003E52D6" w:rsidRDefault="003E52D6" w:rsidP="003E52D6">
      <w:r>
        <w:t xml:space="preserve"># Read more </w:t>
      </w:r>
      <w:proofErr w:type="spellStart"/>
      <w:r>
        <w:t>about</w:t>
      </w:r>
      <w:proofErr w:type="spellEnd"/>
      <w:r>
        <w:t xml:space="preserve"> Android </w:t>
      </w:r>
      <w:proofErr w:type="spellStart"/>
      <w:r>
        <w:t>versioning</w:t>
      </w:r>
      <w:proofErr w:type="spellEnd"/>
      <w:r>
        <w:t xml:space="preserve"> </w:t>
      </w:r>
      <w:proofErr w:type="spellStart"/>
      <w:r>
        <w:t>at</w:t>
      </w:r>
      <w:proofErr w:type="spellEnd"/>
      <w:r>
        <w:t xml:space="preserve"> https://developer.android.com/studio/publish/versioning</w:t>
      </w:r>
    </w:p>
    <w:p w14:paraId="20C17E6E" w14:textId="77777777" w:rsidR="003E52D6" w:rsidRDefault="003E52D6" w:rsidP="003E52D6">
      <w:r>
        <w:t xml:space="preserve"># In iOS, build-name </w:t>
      </w:r>
      <w:proofErr w:type="spellStart"/>
      <w:r>
        <w:t>is</w:t>
      </w:r>
      <w:proofErr w:type="spellEnd"/>
      <w:r>
        <w:t xml:space="preserve"> </w:t>
      </w:r>
      <w:proofErr w:type="spellStart"/>
      <w:r>
        <w:t>used</w:t>
      </w:r>
      <w:proofErr w:type="spellEnd"/>
      <w:r>
        <w:t xml:space="preserve"> </w:t>
      </w:r>
      <w:proofErr w:type="spellStart"/>
      <w:r>
        <w:t>as</w:t>
      </w:r>
      <w:proofErr w:type="spellEnd"/>
      <w:r>
        <w:t xml:space="preserve"> </w:t>
      </w:r>
      <w:proofErr w:type="spellStart"/>
      <w:r>
        <w:t>CFBundleShortVersionString</w:t>
      </w:r>
      <w:proofErr w:type="spellEnd"/>
      <w:r>
        <w:t xml:space="preserve"> </w:t>
      </w:r>
      <w:proofErr w:type="spellStart"/>
      <w:r>
        <w:t>while</w:t>
      </w:r>
      <w:proofErr w:type="spellEnd"/>
      <w:r>
        <w:t xml:space="preserve"> build-</w:t>
      </w:r>
      <w:proofErr w:type="spellStart"/>
      <w:r>
        <w:t>number</w:t>
      </w:r>
      <w:proofErr w:type="spellEnd"/>
      <w:r>
        <w:t xml:space="preserve"> </w:t>
      </w:r>
      <w:proofErr w:type="spellStart"/>
      <w:r>
        <w:t>used</w:t>
      </w:r>
      <w:proofErr w:type="spellEnd"/>
      <w:r>
        <w:t xml:space="preserve"> </w:t>
      </w:r>
      <w:proofErr w:type="spellStart"/>
      <w:r>
        <w:t>as</w:t>
      </w:r>
      <w:proofErr w:type="spellEnd"/>
      <w:r>
        <w:t xml:space="preserve"> </w:t>
      </w:r>
      <w:proofErr w:type="spellStart"/>
      <w:r>
        <w:t>CFBundleVersion</w:t>
      </w:r>
      <w:proofErr w:type="spellEnd"/>
      <w:r>
        <w:t>.</w:t>
      </w:r>
    </w:p>
    <w:p w14:paraId="3A1C0C5E" w14:textId="77777777" w:rsidR="003E52D6" w:rsidRDefault="003E52D6" w:rsidP="003E52D6">
      <w:r>
        <w:t xml:space="preserve"># Read more </w:t>
      </w:r>
      <w:proofErr w:type="spellStart"/>
      <w:r>
        <w:t>about</w:t>
      </w:r>
      <w:proofErr w:type="spellEnd"/>
      <w:r>
        <w:t xml:space="preserve"> iOS </w:t>
      </w:r>
      <w:proofErr w:type="spellStart"/>
      <w:r>
        <w:t>versioning</w:t>
      </w:r>
      <w:proofErr w:type="spellEnd"/>
      <w:r>
        <w:t xml:space="preserve"> </w:t>
      </w:r>
      <w:proofErr w:type="spellStart"/>
      <w:r>
        <w:t>at</w:t>
      </w:r>
      <w:proofErr w:type="spellEnd"/>
    </w:p>
    <w:p w14:paraId="611333C9" w14:textId="77777777" w:rsidR="003E52D6" w:rsidRDefault="003E52D6" w:rsidP="003E52D6">
      <w:r>
        <w:t># https://developer.apple.com/library/archive/documentation/General/Reference/InfoPlistKeyReference/Articles/CoreFoundationKeys.html</w:t>
      </w:r>
    </w:p>
    <w:p w14:paraId="38B6845B" w14:textId="77777777" w:rsidR="003E52D6" w:rsidRDefault="003E52D6" w:rsidP="003E52D6">
      <w:proofErr w:type="spellStart"/>
      <w:r>
        <w:t>version</w:t>
      </w:r>
      <w:proofErr w:type="spellEnd"/>
      <w:r>
        <w:t>: 1.0.0+1</w:t>
      </w:r>
    </w:p>
    <w:p w14:paraId="4D0064D5" w14:textId="77777777" w:rsidR="003E52D6" w:rsidRDefault="003E52D6" w:rsidP="003E52D6"/>
    <w:p w14:paraId="23292E0D" w14:textId="77777777" w:rsidR="003E52D6" w:rsidRDefault="003E52D6" w:rsidP="003E52D6">
      <w:proofErr w:type="spellStart"/>
      <w:r>
        <w:t>environment</w:t>
      </w:r>
      <w:proofErr w:type="spellEnd"/>
      <w:r>
        <w:t>:</w:t>
      </w:r>
    </w:p>
    <w:p w14:paraId="7DD8670F" w14:textId="77777777" w:rsidR="003E52D6" w:rsidRDefault="003E52D6" w:rsidP="003E52D6">
      <w:r>
        <w:t xml:space="preserve">  </w:t>
      </w:r>
      <w:proofErr w:type="spellStart"/>
      <w:r>
        <w:t>sdk</w:t>
      </w:r>
      <w:proofErr w:type="spellEnd"/>
      <w:r>
        <w:t>: "&gt;=3.0.0 &lt;4.0.0"</w:t>
      </w:r>
    </w:p>
    <w:p w14:paraId="71F6AF72" w14:textId="77777777" w:rsidR="003E52D6" w:rsidRDefault="003E52D6" w:rsidP="003E52D6"/>
    <w:p w14:paraId="1FB59224" w14:textId="77777777" w:rsidR="003E52D6" w:rsidRDefault="003E52D6" w:rsidP="003E52D6">
      <w:proofErr w:type="spellStart"/>
      <w:r>
        <w:t>dependencies</w:t>
      </w:r>
      <w:proofErr w:type="spellEnd"/>
      <w:r>
        <w:t>:</w:t>
      </w:r>
    </w:p>
    <w:p w14:paraId="13B42DF2" w14:textId="77777777" w:rsidR="003E52D6" w:rsidRDefault="003E52D6" w:rsidP="003E52D6">
      <w:r>
        <w:t xml:space="preserve">  flutter:</w:t>
      </w:r>
    </w:p>
    <w:p w14:paraId="02535F9B" w14:textId="77777777" w:rsidR="003E52D6" w:rsidRDefault="003E52D6" w:rsidP="003E52D6">
      <w:r>
        <w:t xml:space="preserve">    </w:t>
      </w:r>
      <w:proofErr w:type="spellStart"/>
      <w:r>
        <w:t>sdk</w:t>
      </w:r>
      <w:proofErr w:type="spellEnd"/>
      <w:r>
        <w:t>: flutter</w:t>
      </w:r>
    </w:p>
    <w:p w14:paraId="538763BF" w14:textId="77777777" w:rsidR="003E52D6" w:rsidRDefault="003E52D6" w:rsidP="003E52D6">
      <w:r>
        <w:t xml:space="preserve">  </w:t>
      </w:r>
      <w:proofErr w:type="spellStart"/>
      <w:r>
        <w:t>flutter_localizations</w:t>
      </w:r>
      <w:proofErr w:type="spellEnd"/>
      <w:r>
        <w:t>:</w:t>
      </w:r>
    </w:p>
    <w:p w14:paraId="0C0A7733" w14:textId="77777777" w:rsidR="003E52D6" w:rsidRDefault="003E52D6" w:rsidP="003E52D6">
      <w:r>
        <w:t xml:space="preserve">    </w:t>
      </w:r>
      <w:proofErr w:type="spellStart"/>
      <w:r>
        <w:t>sdk</w:t>
      </w:r>
      <w:proofErr w:type="spellEnd"/>
      <w:r>
        <w:t>: flutter</w:t>
      </w:r>
    </w:p>
    <w:p w14:paraId="088B9DB9" w14:textId="77777777" w:rsidR="003E52D6" w:rsidRDefault="003E52D6" w:rsidP="003E52D6">
      <w:r>
        <w:t xml:space="preserve">  </w:t>
      </w:r>
      <w:proofErr w:type="spellStart"/>
      <w:r>
        <w:t>auto_size_text</w:t>
      </w:r>
      <w:proofErr w:type="spellEnd"/>
      <w:r>
        <w:t>: 3.0.0</w:t>
      </w:r>
    </w:p>
    <w:p w14:paraId="6F2E6C8A" w14:textId="77777777" w:rsidR="003E52D6" w:rsidRDefault="003E52D6" w:rsidP="003E52D6">
      <w:r>
        <w:t xml:space="preserve">  </w:t>
      </w:r>
      <w:proofErr w:type="spellStart"/>
      <w:r>
        <w:t>cached_network_image</w:t>
      </w:r>
      <w:proofErr w:type="spellEnd"/>
      <w:r>
        <w:t>: 3.3.1</w:t>
      </w:r>
    </w:p>
    <w:p w14:paraId="6306DC06" w14:textId="77777777" w:rsidR="003E52D6" w:rsidRDefault="003E52D6" w:rsidP="003E52D6">
      <w:r>
        <w:t xml:space="preserve">  </w:t>
      </w:r>
      <w:proofErr w:type="spellStart"/>
      <w:r>
        <w:t>collection</w:t>
      </w:r>
      <w:proofErr w:type="spellEnd"/>
      <w:r>
        <w:t>: 1.18.0</w:t>
      </w:r>
    </w:p>
    <w:p w14:paraId="1933AF9E" w14:textId="77777777" w:rsidR="003E52D6" w:rsidRDefault="003E52D6" w:rsidP="003E52D6">
      <w:r>
        <w:t xml:space="preserve">  data_table_2: 2.5.10</w:t>
      </w:r>
    </w:p>
    <w:p w14:paraId="6EE50747" w14:textId="77777777" w:rsidR="003E52D6" w:rsidRDefault="003E52D6" w:rsidP="003E52D6">
      <w:r>
        <w:t xml:space="preserve">  </w:t>
      </w:r>
      <w:proofErr w:type="spellStart"/>
      <w:r>
        <w:t>equatable</w:t>
      </w:r>
      <w:proofErr w:type="spellEnd"/>
      <w:r>
        <w:t>: 2.0.5</w:t>
      </w:r>
    </w:p>
    <w:p w14:paraId="6355288D" w14:textId="77777777" w:rsidR="003E52D6" w:rsidRDefault="003E52D6" w:rsidP="003E52D6">
      <w:r>
        <w:t xml:space="preserve">  </w:t>
      </w:r>
      <w:proofErr w:type="spellStart"/>
      <w:r>
        <w:t>flutter_animate</w:t>
      </w:r>
      <w:proofErr w:type="spellEnd"/>
      <w:r>
        <w:t>: 4.5.0</w:t>
      </w:r>
    </w:p>
    <w:p w14:paraId="55018981" w14:textId="77777777" w:rsidR="003E52D6" w:rsidRDefault="003E52D6" w:rsidP="003E52D6">
      <w:r>
        <w:t xml:space="preserve">  </w:t>
      </w:r>
      <w:proofErr w:type="spellStart"/>
      <w:r>
        <w:t>flutter_cache_manager</w:t>
      </w:r>
      <w:proofErr w:type="spellEnd"/>
      <w:r>
        <w:t>: 3.3.1</w:t>
      </w:r>
    </w:p>
    <w:p w14:paraId="3705035D" w14:textId="77777777" w:rsidR="003E52D6" w:rsidRDefault="003E52D6" w:rsidP="003E52D6">
      <w:r>
        <w:t xml:space="preserve">  </w:t>
      </w:r>
      <w:proofErr w:type="spellStart"/>
      <w:r>
        <w:t>font_awesome_flutter</w:t>
      </w:r>
      <w:proofErr w:type="spellEnd"/>
      <w:r>
        <w:t>: 10.6.0</w:t>
      </w:r>
    </w:p>
    <w:p w14:paraId="565ED708" w14:textId="77777777" w:rsidR="003E52D6" w:rsidRDefault="003E52D6" w:rsidP="003E52D6">
      <w:r>
        <w:t xml:space="preserve">  </w:t>
      </w:r>
      <w:proofErr w:type="spellStart"/>
      <w:r>
        <w:t>from_css_color</w:t>
      </w:r>
      <w:proofErr w:type="spellEnd"/>
      <w:r>
        <w:t>: 2.0.0</w:t>
      </w:r>
    </w:p>
    <w:p w14:paraId="0F6C3C5B" w14:textId="77777777" w:rsidR="003E52D6" w:rsidRDefault="003E52D6" w:rsidP="003E52D6">
      <w:r>
        <w:t xml:space="preserve">  </w:t>
      </w:r>
      <w:proofErr w:type="spellStart"/>
      <w:r>
        <w:t>go_router</w:t>
      </w:r>
      <w:proofErr w:type="spellEnd"/>
      <w:r>
        <w:t>: 12.1.3</w:t>
      </w:r>
    </w:p>
    <w:p w14:paraId="4654187E" w14:textId="77777777" w:rsidR="003E52D6" w:rsidRDefault="003E52D6" w:rsidP="003E52D6">
      <w:r>
        <w:t xml:space="preserve">  </w:t>
      </w:r>
      <w:proofErr w:type="spellStart"/>
      <w:r>
        <w:t>google_fonts</w:t>
      </w:r>
      <w:proofErr w:type="spellEnd"/>
      <w:r>
        <w:t>: 6.1.0</w:t>
      </w:r>
    </w:p>
    <w:p w14:paraId="233C84C6" w14:textId="77777777" w:rsidR="003E52D6" w:rsidRDefault="003E52D6" w:rsidP="003E52D6">
      <w:r>
        <w:t xml:space="preserve">  http: 1.2.1</w:t>
      </w:r>
    </w:p>
    <w:p w14:paraId="63BE6217" w14:textId="77777777" w:rsidR="003E52D6" w:rsidRDefault="003E52D6" w:rsidP="003E52D6">
      <w:r>
        <w:t xml:space="preserve">  </w:t>
      </w:r>
      <w:proofErr w:type="spellStart"/>
      <w:r>
        <w:t>intl</w:t>
      </w:r>
      <w:proofErr w:type="spellEnd"/>
      <w:r>
        <w:t>: 0.19.0</w:t>
      </w:r>
    </w:p>
    <w:p w14:paraId="19C5F51C" w14:textId="77777777" w:rsidR="003E52D6" w:rsidRDefault="003E52D6" w:rsidP="003E52D6">
      <w:r>
        <w:t xml:space="preserve">  </w:t>
      </w:r>
      <w:proofErr w:type="spellStart"/>
      <w:r>
        <w:t>json_path</w:t>
      </w:r>
      <w:proofErr w:type="spellEnd"/>
      <w:r>
        <w:t>: 0.7.2</w:t>
      </w:r>
    </w:p>
    <w:p w14:paraId="5A58E419" w14:textId="77777777" w:rsidR="003E52D6" w:rsidRDefault="003E52D6" w:rsidP="003E52D6">
      <w:r>
        <w:t xml:space="preserve">  </w:t>
      </w:r>
      <w:proofErr w:type="spellStart"/>
      <w:r>
        <w:t>mime_type</w:t>
      </w:r>
      <w:proofErr w:type="spellEnd"/>
      <w:r>
        <w:t>: 1.0.0</w:t>
      </w:r>
    </w:p>
    <w:p w14:paraId="1F338460" w14:textId="77777777" w:rsidR="003E52D6" w:rsidRDefault="003E52D6" w:rsidP="003E52D6">
      <w:r>
        <w:t xml:space="preserve">  </w:t>
      </w:r>
      <w:proofErr w:type="spellStart"/>
      <w:r>
        <w:t>page_transition</w:t>
      </w:r>
      <w:proofErr w:type="spellEnd"/>
      <w:r>
        <w:t>: 2.1.0</w:t>
      </w:r>
    </w:p>
    <w:p w14:paraId="166A22EE" w14:textId="77777777" w:rsidR="003E52D6" w:rsidRDefault="003E52D6" w:rsidP="003E52D6">
      <w:r>
        <w:t xml:space="preserve">  </w:t>
      </w:r>
      <w:proofErr w:type="spellStart"/>
      <w:r>
        <w:t>path_provider</w:t>
      </w:r>
      <w:proofErr w:type="spellEnd"/>
      <w:r>
        <w:t>: 2.1.3</w:t>
      </w:r>
    </w:p>
    <w:p w14:paraId="00CAC5F4" w14:textId="77777777" w:rsidR="003E52D6" w:rsidRDefault="003E52D6" w:rsidP="003E52D6">
      <w:r>
        <w:t xml:space="preserve">  </w:t>
      </w:r>
      <w:proofErr w:type="spellStart"/>
      <w:r>
        <w:t>path_provider_android</w:t>
      </w:r>
      <w:proofErr w:type="spellEnd"/>
      <w:r>
        <w:t>: 2.2.5</w:t>
      </w:r>
    </w:p>
    <w:p w14:paraId="7E18CBAC" w14:textId="77777777" w:rsidR="003E52D6" w:rsidRDefault="003E52D6" w:rsidP="003E52D6">
      <w:r>
        <w:t xml:space="preserve">  </w:t>
      </w:r>
      <w:proofErr w:type="spellStart"/>
      <w:r>
        <w:t>path_provider_foundation</w:t>
      </w:r>
      <w:proofErr w:type="spellEnd"/>
      <w:r>
        <w:t>: 2.4.0</w:t>
      </w:r>
    </w:p>
    <w:p w14:paraId="184A81DF" w14:textId="77777777" w:rsidR="003E52D6" w:rsidRDefault="003E52D6" w:rsidP="003E52D6">
      <w:r>
        <w:t xml:space="preserve">  </w:t>
      </w:r>
      <w:proofErr w:type="spellStart"/>
      <w:r>
        <w:t>path_provider_platform_interface</w:t>
      </w:r>
      <w:proofErr w:type="spellEnd"/>
      <w:r>
        <w:t>: 2.1.2</w:t>
      </w:r>
    </w:p>
    <w:p w14:paraId="7D64F4BE" w14:textId="77777777" w:rsidR="003E52D6" w:rsidRDefault="003E52D6" w:rsidP="003E52D6">
      <w:r>
        <w:t xml:space="preserve">  provider: 6.1.2</w:t>
      </w:r>
    </w:p>
    <w:p w14:paraId="250E07B9" w14:textId="77777777" w:rsidR="003E52D6" w:rsidRDefault="003E52D6" w:rsidP="003E52D6">
      <w:r>
        <w:t xml:space="preserve">  </w:t>
      </w:r>
      <w:proofErr w:type="spellStart"/>
      <w:r>
        <w:t>shared_preferences</w:t>
      </w:r>
      <w:proofErr w:type="spellEnd"/>
      <w:r>
        <w:t>: 2.2.2</w:t>
      </w:r>
    </w:p>
    <w:p w14:paraId="264B10DC" w14:textId="77777777" w:rsidR="003E52D6" w:rsidRDefault="003E52D6" w:rsidP="003E52D6">
      <w:r>
        <w:lastRenderedPageBreak/>
        <w:t xml:space="preserve">  </w:t>
      </w:r>
      <w:proofErr w:type="spellStart"/>
      <w:r>
        <w:t>shared_preferences_android</w:t>
      </w:r>
      <w:proofErr w:type="spellEnd"/>
      <w:r>
        <w:t>: 2.2.1</w:t>
      </w:r>
    </w:p>
    <w:p w14:paraId="28D29ACB" w14:textId="77777777" w:rsidR="003E52D6" w:rsidRDefault="003E52D6" w:rsidP="003E52D6">
      <w:r>
        <w:t xml:space="preserve">  </w:t>
      </w:r>
      <w:proofErr w:type="spellStart"/>
      <w:r>
        <w:t>shared_preferences_foundation</w:t>
      </w:r>
      <w:proofErr w:type="spellEnd"/>
      <w:r>
        <w:t>: 2.3.4</w:t>
      </w:r>
    </w:p>
    <w:p w14:paraId="3289338A" w14:textId="77777777" w:rsidR="003E52D6" w:rsidRDefault="003E52D6" w:rsidP="003E52D6">
      <w:r>
        <w:t xml:space="preserve">  </w:t>
      </w:r>
      <w:proofErr w:type="spellStart"/>
      <w:r>
        <w:t>shared_preferences_platform_interface</w:t>
      </w:r>
      <w:proofErr w:type="spellEnd"/>
      <w:r>
        <w:t>: 2.3.1</w:t>
      </w:r>
    </w:p>
    <w:p w14:paraId="548B0E26" w14:textId="77777777" w:rsidR="003E52D6" w:rsidRDefault="003E52D6" w:rsidP="003E52D6">
      <w:r>
        <w:t xml:space="preserve">  </w:t>
      </w:r>
      <w:proofErr w:type="spellStart"/>
      <w:r>
        <w:t>shared_preferences_web</w:t>
      </w:r>
      <w:proofErr w:type="spellEnd"/>
      <w:r>
        <w:t>: 2.2.1</w:t>
      </w:r>
    </w:p>
    <w:p w14:paraId="75AA998C" w14:textId="77777777" w:rsidR="003E52D6" w:rsidRDefault="003E52D6" w:rsidP="003E52D6">
      <w:r>
        <w:t xml:space="preserve">  </w:t>
      </w:r>
      <w:proofErr w:type="spellStart"/>
      <w:r>
        <w:t>sqflite</w:t>
      </w:r>
      <w:proofErr w:type="spellEnd"/>
      <w:r>
        <w:t>: 2.2.6</w:t>
      </w:r>
    </w:p>
    <w:p w14:paraId="2CD19695" w14:textId="77777777" w:rsidR="003E52D6" w:rsidRDefault="003E52D6" w:rsidP="003E52D6">
      <w:r>
        <w:t xml:space="preserve">  </w:t>
      </w:r>
      <w:proofErr w:type="spellStart"/>
      <w:r>
        <w:t>timeago</w:t>
      </w:r>
      <w:proofErr w:type="spellEnd"/>
      <w:r>
        <w:t>: 3.6.1</w:t>
      </w:r>
    </w:p>
    <w:p w14:paraId="7F8A9C61" w14:textId="77777777" w:rsidR="003E52D6" w:rsidRDefault="003E52D6" w:rsidP="003E52D6">
      <w:r>
        <w:t xml:space="preserve">  </w:t>
      </w:r>
      <w:proofErr w:type="spellStart"/>
      <w:r>
        <w:t>url_launcher</w:t>
      </w:r>
      <w:proofErr w:type="spellEnd"/>
      <w:r>
        <w:t>: 6.2.5</w:t>
      </w:r>
    </w:p>
    <w:p w14:paraId="039E35AB" w14:textId="77777777" w:rsidR="003E52D6" w:rsidRDefault="003E52D6" w:rsidP="003E52D6">
      <w:r>
        <w:t xml:space="preserve">  </w:t>
      </w:r>
      <w:proofErr w:type="spellStart"/>
      <w:r>
        <w:t>url_launcher_android</w:t>
      </w:r>
      <w:proofErr w:type="spellEnd"/>
      <w:r>
        <w:t>: 6.3.0</w:t>
      </w:r>
    </w:p>
    <w:p w14:paraId="677DA17B" w14:textId="77777777" w:rsidR="003E52D6" w:rsidRDefault="003E52D6" w:rsidP="003E52D6">
      <w:r>
        <w:t xml:space="preserve">  </w:t>
      </w:r>
      <w:proofErr w:type="spellStart"/>
      <w:r>
        <w:t>url_launcher_ios</w:t>
      </w:r>
      <w:proofErr w:type="spellEnd"/>
      <w:r>
        <w:t>: 6.2.5</w:t>
      </w:r>
    </w:p>
    <w:p w14:paraId="59A8ED02" w14:textId="77777777" w:rsidR="003E52D6" w:rsidRDefault="003E52D6" w:rsidP="003E52D6">
      <w:r>
        <w:t xml:space="preserve">  </w:t>
      </w:r>
      <w:proofErr w:type="spellStart"/>
      <w:r>
        <w:t>url_launcher_platform_interface</w:t>
      </w:r>
      <w:proofErr w:type="spellEnd"/>
      <w:r>
        <w:t>: 2.3.2</w:t>
      </w:r>
    </w:p>
    <w:p w14:paraId="40995332" w14:textId="77777777" w:rsidR="003E52D6" w:rsidRDefault="003E52D6" w:rsidP="003E52D6"/>
    <w:p w14:paraId="55198D77" w14:textId="77777777" w:rsidR="003E52D6" w:rsidRDefault="003E52D6" w:rsidP="003E52D6">
      <w:r>
        <w:t xml:space="preserve">  # The following </w:t>
      </w:r>
      <w:proofErr w:type="spellStart"/>
      <w:r>
        <w:t>adds</w:t>
      </w:r>
      <w:proofErr w:type="spellEnd"/>
      <w:r>
        <w:t xml:space="preserve"> the Cupertino </w:t>
      </w:r>
      <w:proofErr w:type="spellStart"/>
      <w:r>
        <w:t>Icons</w:t>
      </w:r>
      <w:proofErr w:type="spellEnd"/>
      <w:r>
        <w:t xml:space="preserve"> font to </w:t>
      </w:r>
      <w:proofErr w:type="spellStart"/>
      <w:r>
        <w:t>your</w:t>
      </w:r>
      <w:proofErr w:type="spellEnd"/>
      <w:r>
        <w:t xml:space="preserve"> </w:t>
      </w:r>
      <w:proofErr w:type="spellStart"/>
      <w:r>
        <w:t>application</w:t>
      </w:r>
      <w:proofErr w:type="spellEnd"/>
      <w:r>
        <w:t>.</w:t>
      </w:r>
    </w:p>
    <w:p w14:paraId="5054E213" w14:textId="77777777" w:rsidR="003E52D6" w:rsidRDefault="003E52D6" w:rsidP="003E52D6">
      <w:r>
        <w:t xml:space="preserve">  # Use with the </w:t>
      </w:r>
      <w:proofErr w:type="spellStart"/>
      <w:r>
        <w:t>CupertinoIcons</w:t>
      </w:r>
      <w:proofErr w:type="spellEnd"/>
      <w:r>
        <w:t xml:space="preserve"> class for iOS style </w:t>
      </w:r>
      <w:proofErr w:type="spellStart"/>
      <w:r>
        <w:t>icons</w:t>
      </w:r>
      <w:proofErr w:type="spellEnd"/>
      <w:r>
        <w:t>.</w:t>
      </w:r>
    </w:p>
    <w:p w14:paraId="6371D68E" w14:textId="77777777" w:rsidR="003E52D6" w:rsidRDefault="003E52D6" w:rsidP="003E52D6">
      <w:r>
        <w:t xml:space="preserve">  </w:t>
      </w:r>
      <w:proofErr w:type="spellStart"/>
      <w:r>
        <w:t>cupertino_icons</w:t>
      </w:r>
      <w:proofErr w:type="spellEnd"/>
      <w:r>
        <w:t>: ^1.0.0</w:t>
      </w:r>
    </w:p>
    <w:p w14:paraId="2140F5C1" w14:textId="77777777" w:rsidR="003E52D6" w:rsidRDefault="003E52D6" w:rsidP="003E52D6"/>
    <w:p w14:paraId="5420C3BB" w14:textId="77777777" w:rsidR="003E52D6" w:rsidRDefault="003E52D6" w:rsidP="003E52D6">
      <w:proofErr w:type="spellStart"/>
      <w:r>
        <w:t>dependency_overrides</w:t>
      </w:r>
      <w:proofErr w:type="spellEnd"/>
      <w:r>
        <w:t>:</w:t>
      </w:r>
    </w:p>
    <w:p w14:paraId="0801B5E1" w14:textId="77777777" w:rsidR="003E52D6" w:rsidRDefault="003E52D6" w:rsidP="003E52D6">
      <w:r>
        <w:t xml:space="preserve">  http: 1.2.1</w:t>
      </w:r>
    </w:p>
    <w:p w14:paraId="44AB1D27" w14:textId="77777777" w:rsidR="003E52D6" w:rsidRDefault="003E52D6" w:rsidP="003E52D6">
      <w:r>
        <w:t xml:space="preserve">  </w:t>
      </w:r>
      <w:proofErr w:type="spellStart"/>
      <w:r>
        <w:t>uuid</w:t>
      </w:r>
      <w:proofErr w:type="spellEnd"/>
      <w:r>
        <w:t>: ^4.0.0</w:t>
      </w:r>
    </w:p>
    <w:p w14:paraId="738A45A5" w14:textId="77777777" w:rsidR="003E52D6" w:rsidRDefault="003E52D6" w:rsidP="003E52D6"/>
    <w:p w14:paraId="1A9EBB09" w14:textId="77777777" w:rsidR="003E52D6" w:rsidRDefault="003E52D6" w:rsidP="003E52D6">
      <w:proofErr w:type="spellStart"/>
      <w:r>
        <w:t>dev_dependencies</w:t>
      </w:r>
      <w:proofErr w:type="spellEnd"/>
      <w:r>
        <w:t>:</w:t>
      </w:r>
    </w:p>
    <w:p w14:paraId="567A17EB" w14:textId="77777777" w:rsidR="003E52D6" w:rsidRDefault="003E52D6" w:rsidP="003E52D6">
      <w:r>
        <w:t xml:space="preserve">  </w:t>
      </w:r>
      <w:proofErr w:type="spellStart"/>
      <w:r>
        <w:t>flutter_lints</w:t>
      </w:r>
      <w:proofErr w:type="spellEnd"/>
      <w:r>
        <w:t>: 4.0.0</w:t>
      </w:r>
    </w:p>
    <w:p w14:paraId="24F46F6F" w14:textId="77777777" w:rsidR="003E52D6" w:rsidRDefault="003E52D6" w:rsidP="003E52D6">
      <w:r>
        <w:t xml:space="preserve">  </w:t>
      </w:r>
      <w:proofErr w:type="spellStart"/>
      <w:r>
        <w:t>lints</w:t>
      </w:r>
      <w:proofErr w:type="spellEnd"/>
      <w:r>
        <w:t>: 4.0.0</w:t>
      </w:r>
    </w:p>
    <w:p w14:paraId="5063BFBA" w14:textId="77777777" w:rsidR="003E52D6" w:rsidRDefault="003E52D6" w:rsidP="003E52D6"/>
    <w:p w14:paraId="1DBF2A93" w14:textId="77777777" w:rsidR="003E52D6" w:rsidRDefault="003E52D6" w:rsidP="003E52D6">
      <w:r>
        <w:t xml:space="preserve">  </w:t>
      </w:r>
      <w:proofErr w:type="spellStart"/>
      <w:r>
        <w:t>flutter_test</w:t>
      </w:r>
      <w:proofErr w:type="spellEnd"/>
      <w:r>
        <w:t>:</w:t>
      </w:r>
    </w:p>
    <w:p w14:paraId="49D10160" w14:textId="77777777" w:rsidR="003E52D6" w:rsidRDefault="003E52D6" w:rsidP="003E52D6">
      <w:r>
        <w:t xml:space="preserve">    </w:t>
      </w:r>
      <w:proofErr w:type="spellStart"/>
      <w:r>
        <w:t>sdk</w:t>
      </w:r>
      <w:proofErr w:type="spellEnd"/>
      <w:r>
        <w:t>: flutter</w:t>
      </w:r>
    </w:p>
    <w:p w14:paraId="722E8DA6" w14:textId="77777777" w:rsidR="003E52D6" w:rsidRDefault="003E52D6" w:rsidP="003E52D6"/>
    <w:p w14:paraId="7EFD07F8" w14:textId="77777777" w:rsidR="003E52D6" w:rsidRDefault="003E52D6" w:rsidP="003E52D6">
      <w:r>
        <w:t xml:space="preserve"># For information on the </w:t>
      </w:r>
      <w:proofErr w:type="spellStart"/>
      <w:r>
        <w:t>generic</w:t>
      </w:r>
      <w:proofErr w:type="spellEnd"/>
      <w:r>
        <w:t xml:space="preserve"> Dart part of </w:t>
      </w:r>
      <w:proofErr w:type="spellStart"/>
      <w:r>
        <w:t>this</w:t>
      </w:r>
      <w:proofErr w:type="spellEnd"/>
      <w:r>
        <w:t xml:space="preserve"> file, </w:t>
      </w:r>
      <w:proofErr w:type="spellStart"/>
      <w:r>
        <w:t>see</w:t>
      </w:r>
      <w:proofErr w:type="spellEnd"/>
      <w:r>
        <w:t xml:space="preserve"> the</w:t>
      </w:r>
    </w:p>
    <w:p w14:paraId="4C27C03C" w14:textId="77777777" w:rsidR="003E52D6" w:rsidRDefault="003E52D6" w:rsidP="003E52D6">
      <w:r>
        <w:t># following page: https://dart.dev/tools/pub/pubspec</w:t>
      </w:r>
    </w:p>
    <w:p w14:paraId="2C06A37A" w14:textId="77777777" w:rsidR="003E52D6" w:rsidRDefault="003E52D6" w:rsidP="003E52D6"/>
    <w:p w14:paraId="15BA4575" w14:textId="77777777" w:rsidR="003E52D6" w:rsidRDefault="003E52D6" w:rsidP="003E52D6">
      <w:r>
        <w:t xml:space="preserve"># The following </w:t>
      </w:r>
      <w:proofErr w:type="spellStart"/>
      <w:r>
        <w:t>section</w:t>
      </w:r>
      <w:proofErr w:type="spellEnd"/>
      <w:r>
        <w:t xml:space="preserve"> </w:t>
      </w:r>
      <w:proofErr w:type="spellStart"/>
      <w:r>
        <w:t>is</w:t>
      </w:r>
      <w:proofErr w:type="spellEnd"/>
      <w:r>
        <w:t xml:space="preserve"> </w:t>
      </w:r>
      <w:proofErr w:type="spellStart"/>
      <w:r>
        <w:t>specific</w:t>
      </w:r>
      <w:proofErr w:type="spellEnd"/>
      <w:r>
        <w:t xml:space="preserve"> to Flutter.</w:t>
      </w:r>
    </w:p>
    <w:p w14:paraId="26074D95" w14:textId="77777777" w:rsidR="003E52D6" w:rsidRDefault="003E52D6" w:rsidP="003E52D6">
      <w:r>
        <w:t>flutter:</w:t>
      </w:r>
    </w:p>
    <w:p w14:paraId="013809D3" w14:textId="77777777" w:rsidR="003E52D6" w:rsidRDefault="003E52D6" w:rsidP="003E52D6"/>
    <w:p w14:paraId="5DDD9C12" w14:textId="77777777" w:rsidR="003E52D6" w:rsidRDefault="003E52D6" w:rsidP="003E52D6">
      <w:r>
        <w:t xml:space="preserve">  # The following line </w:t>
      </w:r>
      <w:proofErr w:type="spellStart"/>
      <w:r>
        <w:t>ensures</w:t>
      </w:r>
      <w:proofErr w:type="spellEnd"/>
      <w:r>
        <w:t xml:space="preserve"> </w:t>
      </w:r>
      <w:proofErr w:type="spellStart"/>
      <w:r>
        <w:t>that</w:t>
      </w:r>
      <w:proofErr w:type="spellEnd"/>
      <w:r>
        <w:t xml:space="preserve"> the </w:t>
      </w:r>
      <w:proofErr w:type="spellStart"/>
      <w:r>
        <w:t>Material</w:t>
      </w:r>
      <w:proofErr w:type="spellEnd"/>
      <w:r>
        <w:t xml:space="preserve"> </w:t>
      </w:r>
      <w:proofErr w:type="spellStart"/>
      <w:r>
        <w:t>Icons</w:t>
      </w:r>
      <w:proofErr w:type="spellEnd"/>
      <w:r>
        <w:t xml:space="preserve"> font </w:t>
      </w:r>
      <w:proofErr w:type="spellStart"/>
      <w:r>
        <w:t>is</w:t>
      </w:r>
      <w:proofErr w:type="spellEnd"/>
    </w:p>
    <w:p w14:paraId="19B95621" w14:textId="77777777" w:rsidR="003E52D6" w:rsidRDefault="003E52D6" w:rsidP="003E52D6">
      <w:r>
        <w:t xml:space="preserve">  # </w:t>
      </w:r>
      <w:proofErr w:type="spellStart"/>
      <w:r>
        <w:t>included</w:t>
      </w:r>
      <w:proofErr w:type="spellEnd"/>
      <w:r>
        <w:t xml:space="preserve"> with </w:t>
      </w:r>
      <w:proofErr w:type="spellStart"/>
      <w:r>
        <w:t>your</w:t>
      </w:r>
      <w:proofErr w:type="spellEnd"/>
      <w:r>
        <w:t xml:space="preserve"> </w:t>
      </w:r>
      <w:proofErr w:type="spellStart"/>
      <w:r>
        <w:t>application</w:t>
      </w:r>
      <w:proofErr w:type="spellEnd"/>
      <w:r>
        <w:t xml:space="preserve">, so </w:t>
      </w:r>
      <w:proofErr w:type="spellStart"/>
      <w:r>
        <w:t>that</w:t>
      </w:r>
      <w:proofErr w:type="spellEnd"/>
      <w:r>
        <w:t xml:space="preserve"> </w:t>
      </w:r>
      <w:proofErr w:type="spellStart"/>
      <w:r>
        <w:t>you</w:t>
      </w:r>
      <w:proofErr w:type="spellEnd"/>
      <w:r>
        <w:t xml:space="preserve"> can use the </w:t>
      </w:r>
      <w:proofErr w:type="spellStart"/>
      <w:r>
        <w:t>icons</w:t>
      </w:r>
      <w:proofErr w:type="spellEnd"/>
      <w:r>
        <w:t xml:space="preserve"> in</w:t>
      </w:r>
    </w:p>
    <w:p w14:paraId="7629EB07" w14:textId="77777777" w:rsidR="003E52D6" w:rsidRDefault="003E52D6" w:rsidP="003E52D6">
      <w:r>
        <w:t xml:space="preserve">  # the </w:t>
      </w:r>
      <w:proofErr w:type="spellStart"/>
      <w:r>
        <w:t>material</w:t>
      </w:r>
      <w:proofErr w:type="spellEnd"/>
      <w:r>
        <w:t xml:space="preserve"> </w:t>
      </w:r>
      <w:proofErr w:type="spellStart"/>
      <w:r>
        <w:t>Icons</w:t>
      </w:r>
      <w:proofErr w:type="spellEnd"/>
      <w:r>
        <w:t xml:space="preserve"> class.</w:t>
      </w:r>
    </w:p>
    <w:p w14:paraId="412A70D7" w14:textId="77777777" w:rsidR="003E52D6" w:rsidRDefault="003E52D6" w:rsidP="003E52D6">
      <w:r>
        <w:t xml:space="preserve">  </w:t>
      </w:r>
      <w:proofErr w:type="spellStart"/>
      <w:r>
        <w:t>uses</w:t>
      </w:r>
      <w:proofErr w:type="spellEnd"/>
      <w:r>
        <w:t>-</w:t>
      </w:r>
      <w:proofErr w:type="spellStart"/>
      <w:r>
        <w:t>material</w:t>
      </w:r>
      <w:proofErr w:type="spellEnd"/>
      <w:r>
        <w:t xml:space="preserve">-design: </w:t>
      </w:r>
      <w:proofErr w:type="spellStart"/>
      <w:r>
        <w:t>true</w:t>
      </w:r>
      <w:proofErr w:type="spellEnd"/>
    </w:p>
    <w:p w14:paraId="1437C758" w14:textId="77777777" w:rsidR="003E52D6" w:rsidRDefault="003E52D6" w:rsidP="003E52D6"/>
    <w:p w14:paraId="3AE72946" w14:textId="77777777" w:rsidR="003E52D6" w:rsidRDefault="003E52D6" w:rsidP="003E52D6">
      <w:r>
        <w:t xml:space="preserve">  # To </w:t>
      </w:r>
      <w:proofErr w:type="spellStart"/>
      <w:r>
        <w:t>add</w:t>
      </w:r>
      <w:proofErr w:type="spellEnd"/>
      <w:r>
        <w:t xml:space="preserve"> assets to </w:t>
      </w:r>
      <w:proofErr w:type="spellStart"/>
      <w:r>
        <w:t>your</w:t>
      </w:r>
      <w:proofErr w:type="spellEnd"/>
      <w:r>
        <w:t xml:space="preserve"> </w:t>
      </w:r>
      <w:proofErr w:type="spellStart"/>
      <w:r>
        <w:t>application</w:t>
      </w:r>
      <w:proofErr w:type="spellEnd"/>
      <w:r>
        <w:t xml:space="preserve">, </w:t>
      </w:r>
      <w:proofErr w:type="spellStart"/>
      <w:r>
        <w:t>add</w:t>
      </w:r>
      <w:proofErr w:type="spellEnd"/>
      <w:r>
        <w:t xml:space="preserve"> an assets </w:t>
      </w:r>
      <w:proofErr w:type="spellStart"/>
      <w:r>
        <w:t>section</w:t>
      </w:r>
      <w:proofErr w:type="spellEnd"/>
      <w:r>
        <w:t xml:space="preserve">, like </w:t>
      </w:r>
      <w:proofErr w:type="spellStart"/>
      <w:r>
        <w:t>this</w:t>
      </w:r>
      <w:proofErr w:type="spellEnd"/>
      <w:r>
        <w:t>:</w:t>
      </w:r>
    </w:p>
    <w:p w14:paraId="51274602" w14:textId="77777777" w:rsidR="003E52D6" w:rsidRDefault="003E52D6" w:rsidP="003E52D6">
      <w:r>
        <w:t xml:space="preserve">  assets:</w:t>
      </w:r>
    </w:p>
    <w:p w14:paraId="6AB5A3EC" w14:textId="77777777" w:rsidR="003E52D6" w:rsidRDefault="003E52D6" w:rsidP="003E52D6">
      <w:r>
        <w:t xml:space="preserve">    - assets/fonts/</w:t>
      </w:r>
    </w:p>
    <w:p w14:paraId="555E95D6" w14:textId="77777777" w:rsidR="003E52D6" w:rsidRDefault="003E52D6" w:rsidP="003E52D6">
      <w:r>
        <w:t xml:space="preserve">    - assets/images/</w:t>
      </w:r>
    </w:p>
    <w:p w14:paraId="28A70B4F" w14:textId="77777777" w:rsidR="003E52D6" w:rsidRDefault="003E52D6" w:rsidP="003E52D6">
      <w:r>
        <w:t xml:space="preserve">    - assets/</w:t>
      </w:r>
      <w:proofErr w:type="spellStart"/>
      <w:r>
        <w:t>videos</w:t>
      </w:r>
      <w:proofErr w:type="spellEnd"/>
      <w:r>
        <w:t>/</w:t>
      </w:r>
    </w:p>
    <w:p w14:paraId="2B69A400" w14:textId="77777777" w:rsidR="003E52D6" w:rsidRDefault="003E52D6" w:rsidP="003E52D6">
      <w:r>
        <w:t xml:space="preserve">    - assets/</w:t>
      </w:r>
      <w:proofErr w:type="spellStart"/>
      <w:r>
        <w:t>audios</w:t>
      </w:r>
      <w:proofErr w:type="spellEnd"/>
      <w:r>
        <w:t>/</w:t>
      </w:r>
    </w:p>
    <w:p w14:paraId="0EC566B9" w14:textId="77777777" w:rsidR="003E52D6" w:rsidRDefault="003E52D6" w:rsidP="003E52D6">
      <w:r>
        <w:t xml:space="preserve">    - assets/</w:t>
      </w:r>
      <w:proofErr w:type="spellStart"/>
      <w:r>
        <w:t>lottie_animations</w:t>
      </w:r>
      <w:proofErr w:type="spellEnd"/>
      <w:r>
        <w:t>/</w:t>
      </w:r>
    </w:p>
    <w:p w14:paraId="46028F10" w14:textId="77777777" w:rsidR="003E52D6" w:rsidRDefault="003E52D6" w:rsidP="003E52D6">
      <w:r>
        <w:t xml:space="preserve">    - assets/</w:t>
      </w:r>
      <w:proofErr w:type="spellStart"/>
      <w:r>
        <w:t>rive_animations</w:t>
      </w:r>
      <w:proofErr w:type="spellEnd"/>
      <w:r>
        <w:t>/</w:t>
      </w:r>
    </w:p>
    <w:p w14:paraId="6B373A11" w14:textId="77777777" w:rsidR="003E52D6" w:rsidRDefault="003E52D6" w:rsidP="003E52D6">
      <w:r>
        <w:t xml:space="preserve">    - assets/</w:t>
      </w:r>
      <w:proofErr w:type="spellStart"/>
      <w:r>
        <w:t>pdfs</w:t>
      </w:r>
      <w:proofErr w:type="spellEnd"/>
      <w:r>
        <w:t>/</w:t>
      </w:r>
    </w:p>
    <w:p w14:paraId="40BB9589" w14:textId="77777777" w:rsidR="003E52D6" w:rsidRDefault="003E52D6" w:rsidP="003E52D6">
      <w:r>
        <w:t xml:space="preserve">  </w:t>
      </w:r>
    </w:p>
    <w:p w14:paraId="7764903E" w14:textId="77777777" w:rsidR="003E52D6" w:rsidRDefault="003E52D6" w:rsidP="003E52D6">
      <w:r>
        <w:t xml:space="preserve">  # An image asset can </w:t>
      </w:r>
      <w:proofErr w:type="spellStart"/>
      <w:r>
        <w:t>refer</w:t>
      </w:r>
      <w:proofErr w:type="spellEnd"/>
      <w:r>
        <w:t xml:space="preserve"> to one or more </w:t>
      </w:r>
      <w:proofErr w:type="spellStart"/>
      <w:r>
        <w:t>resolution-specific</w:t>
      </w:r>
      <w:proofErr w:type="spellEnd"/>
      <w:r>
        <w:t xml:space="preserve"> "</w:t>
      </w:r>
      <w:proofErr w:type="spellStart"/>
      <w:r>
        <w:t>variants</w:t>
      </w:r>
      <w:proofErr w:type="spellEnd"/>
      <w:r>
        <w:t xml:space="preserve">", </w:t>
      </w:r>
      <w:proofErr w:type="spellStart"/>
      <w:r>
        <w:t>see</w:t>
      </w:r>
      <w:proofErr w:type="spellEnd"/>
    </w:p>
    <w:p w14:paraId="67FE94CE" w14:textId="77777777" w:rsidR="003E52D6" w:rsidRDefault="003E52D6" w:rsidP="003E52D6">
      <w:r>
        <w:t xml:space="preserve">  # https://flutter.dev/assets-and-images/#resolution-aware.</w:t>
      </w:r>
    </w:p>
    <w:p w14:paraId="2C9F8D76" w14:textId="77777777" w:rsidR="003E52D6" w:rsidRDefault="003E52D6" w:rsidP="003E52D6"/>
    <w:p w14:paraId="0002AD8E" w14:textId="77777777" w:rsidR="003E52D6" w:rsidRDefault="003E52D6" w:rsidP="003E52D6">
      <w:r>
        <w:t xml:space="preserve">  # For </w:t>
      </w:r>
      <w:proofErr w:type="spellStart"/>
      <w:r>
        <w:t>details</w:t>
      </w:r>
      <w:proofErr w:type="spellEnd"/>
      <w:r>
        <w:t xml:space="preserve"> </w:t>
      </w:r>
      <w:proofErr w:type="spellStart"/>
      <w:r>
        <w:t>regarding</w:t>
      </w:r>
      <w:proofErr w:type="spellEnd"/>
      <w:r>
        <w:t xml:space="preserve"> </w:t>
      </w:r>
      <w:proofErr w:type="spellStart"/>
      <w:r>
        <w:t>adding</w:t>
      </w:r>
      <w:proofErr w:type="spellEnd"/>
      <w:r>
        <w:t xml:space="preserve"> assets from package </w:t>
      </w:r>
      <w:proofErr w:type="spellStart"/>
      <w:r>
        <w:t>dependencies</w:t>
      </w:r>
      <w:proofErr w:type="spellEnd"/>
      <w:r>
        <w:t xml:space="preserve">, </w:t>
      </w:r>
      <w:proofErr w:type="spellStart"/>
      <w:r>
        <w:t>see</w:t>
      </w:r>
      <w:proofErr w:type="spellEnd"/>
    </w:p>
    <w:p w14:paraId="01C8D138" w14:textId="77777777" w:rsidR="003E52D6" w:rsidRDefault="003E52D6" w:rsidP="003E52D6">
      <w:r>
        <w:lastRenderedPageBreak/>
        <w:t xml:space="preserve">  # https://flutter.dev/assets-and-images/#from-packages</w:t>
      </w:r>
    </w:p>
    <w:p w14:paraId="100F0067" w14:textId="77777777" w:rsidR="003E52D6" w:rsidRDefault="003E52D6" w:rsidP="003E52D6"/>
    <w:p w14:paraId="2A8F336E" w14:textId="77777777" w:rsidR="003E52D6" w:rsidRDefault="003E52D6" w:rsidP="003E52D6">
      <w:r>
        <w:t xml:space="preserve">  # To </w:t>
      </w:r>
      <w:proofErr w:type="spellStart"/>
      <w:r>
        <w:t>add</w:t>
      </w:r>
      <w:proofErr w:type="spellEnd"/>
      <w:r>
        <w:t xml:space="preserve"> custom fonts to </w:t>
      </w:r>
      <w:proofErr w:type="spellStart"/>
      <w:r>
        <w:t>your</w:t>
      </w:r>
      <w:proofErr w:type="spellEnd"/>
      <w:r>
        <w:t xml:space="preserve"> </w:t>
      </w:r>
      <w:proofErr w:type="spellStart"/>
      <w:r>
        <w:t>application</w:t>
      </w:r>
      <w:proofErr w:type="spellEnd"/>
      <w:r>
        <w:t xml:space="preserve">, </w:t>
      </w:r>
      <w:proofErr w:type="spellStart"/>
      <w:r>
        <w:t>add</w:t>
      </w:r>
      <w:proofErr w:type="spellEnd"/>
      <w:r>
        <w:t xml:space="preserve"> a fonts </w:t>
      </w:r>
      <w:proofErr w:type="spellStart"/>
      <w:r>
        <w:t>section</w:t>
      </w:r>
      <w:proofErr w:type="spellEnd"/>
      <w:r>
        <w:t xml:space="preserve"> </w:t>
      </w:r>
      <w:proofErr w:type="spellStart"/>
      <w:r>
        <w:t>here</w:t>
      </w:r>
      <w:proofErr w:type="spellEnd"/>
      <w:r>
        <w:t>,</w:t>
      </w:r>
    </w:p>
    <w:p w14:paraId="52B4C353" w14:textId="77777777" w:rsidR="003E52D6" w:rsidRDefault="003E52D6" w:rsidP="003E52D6">
      <w:r>
        <w:t xml:space="preserve">  # in </w:t>
      </w:r>
      <w:proofErr w:type="spellStart"/>
      <w:r>
        <w:t>this</w:t>
      </w:r>
      <w:proofErr w:type="spellEnd"/>
      <w:r>
        <w:t xml:space="preserve"> "flutter" </w:t>
      </w:r>
      <w:proofErr w:type="spellStart"/>
      <w:r>
        <w:t>section</w:t>
      </w:r>
      <w:proofErr w:type="spellEnd"/>
      <w:r>
        <w:t xml:space="preserve">. </w:t>
      </w:r>
      <w:proofErr w:type="spellStart"/>
      <w:r>
        <w:t>Each</w:t>
      </w:r>
      <w:proofErr w:type="spellEnd"/>
      <w:r>
        <w:t xml:space="preserve"> entry in </w:t>
      </w:r>
      <w:proofErr w:type="spellStart"/>
      <w:r>
        <w:t>this</w:t>
      </w:r>
      <w:proofErr w:type="spellEnd"/>
      <w:r>
        <w:t xml:space="preserve"> list </w:t>
      </w:r>
      <w:proofErr w:type="spellStart"/>
      <w:r>
        <w:t>should</w:t>
      </w:r>
      <w:proofErr w:type="spellEnd"/>
      <w:r>
        <w:t xml:space="preserve"> </w:t>
      </w:r>
      <w:proofErr w:type="spellStart"/>
      <w:r>
        <w:t>have</w:t>
      </w:r>
      <w:proofErr w:type="spellEnd"/>
      <w:r>
        <w:t xml:space="preserve"> a</w:t>
      </w:r>
    </w:p>
    <w:p w14:paraId="7BB6221D" w14:textId="77777777" w:rsidR="003E52D6" w:rsidRDefault="003E52D6" w:rsidP="003E52D6">
      <w:r>
        <w:t xml:space="preserve">  # "family" key with the font family name, and a "fonts" key with a</w:t>
      </w:r>
    </w:p>
    <w:p w14:paraId="1547A002" w14:textId="77777777" w:rsidR="003E52D6" w:rsidRDefault="003E52D6" w:rsidP="003E52D6">
      <w:r>
        <w:t xml:space="preserve">  # list giving the asset and </w:t>
      </w:r>
      <w:proofErr w:type="spellStart"/>
      <w:r>
        <w:t>other</w:t>
      </w:r>
      <w:proofErr w:type="spellEnd"/>
      <w:r>
        <w:t xml:space="preserve"> </w:t>
      </w:r>
      <w:proofErr w:type="spellStart"/>
      <w:r>
        <w:t>descriptors</w:t>
      </w:r>
      <w:proofErr w:type="spellEnd"/>
      <w:r>
        <w:t xml:space="preserve"> for the font. For</w:t>
      </w:r>
    </w:p>
    <w:p w14:paraId="77D22EBC" w14:textId="77777777" w:rsidR="003E52D6" w:rsidRDefault="003E52D6" w:rsidP="003E52D6">
      <w:r>
        <w:t xml:space="preserve">  # </w:t>
      </w:r>
      <w:proofErr w:type="spellStart"/>
      <w:r>
        <w:t>example</w:t>
      </w:r>
      <w:proofErr w:type="spellEnd"/>
      <w:r>
        <w:t>:</w:t>
      </w:r>
    </w:p>
    <w:p w14:paraId="5557E379" w14:textId="77777777" w:rsidR="003E52D6" w:rsidRDefault="003E52D6" w:rsidP="003E52D6">
      <w:r>
        <w:t xml:space="preserve">  # fonts:</w:t>
      </w:r>
    </w:p>
    <w:p w14:paraId="27BE787E" w14:textId="77777777" w:rsidR="003E52D6" w:rsidRDefault="003E52D6" w:rsidP="003E52D6">
      <w:r>
        <w:t xml:space="preserve">  #   - family: </w:t>
      </w:r>
      <w:proofErr w:type="spellStart"/>
      <w:r>
        <w:t>Schyler</w:t>
      </w:r>
      <w:proofErr w:type="spellEnd"/>
    </w:p>
    <w:p w14:paraId="512143F4" w14:textId="77777777" w:rsidR="003E52D6" w:rsidRDefault="003E52D6" w:rsidP="003E52D6">
      <w:r>
        <w:t xml:space="preserve">  #     fonts:</w:t>
      </w:r>
    </w:p>
    <w:p w14:paraId="0438BABD" w14:textId="77777777" w:rsidR="003E52D6" w:rsidRDefault="003E52D6" w:rsidP="003E52D6">
      <w:r>
        <w:t xml:space="preserve">  #       - asset: fonts/Schyler-Regular.ttf</w:t>
      </w:r>
    </w:p>
    <w:p w14:paraId="0F60A900" w14:textId="77777777" w:rsidR="003E52D6" w:rsidRDefault="003E52D6" w:rsidP="003E52D6">
      <w:r>
        <w:t xml:space="preserve">  #       - asset: fonts/Schyler-Italic.ttf</w:t>
      </w:r>
    </w:p>
    <w:p w14:paraId="0A400B4B" w14:textId="77777777" w:rsidR="003E52D6" w:rsidRDefault="003E52D6" w:rsidP="003E52D6">
      <w:r>
        <w:t xml:space="preserve">  #         style: </w:t>
      </w:r>
      <w:proofErr w:type="spellStart"/>
      <w:r>
        <w:t>italic</w:t>
      </w:r>
      <w:proofErr w:type="spellEnd"/>
    </w:p>
    <w:p w14:paraId="55FDE8C1" w14:textId="77777777" w:rsidR="003E52D6" w:rsidRDefault="003E52D6" w:rsidP="003E52D6">
      <w:r>
        <w:t xml:space="preserve">  #   - family: </w:t>
      </w:r>
      <w:proofErr w:type="spellStart"/>
      <w:r>
        <w:t>Trajan</w:t>
      </w:r>
      <w:proofErr w:type="spellEnd"/>
      <w:r>
        <w:t xml:space="preserve"> Pro</w:t>
      </w:r>
    </w:p>
    <w:p w14:paraId="08D709E9" w14:textId="77777777" w:rsidR="003E52D6" w:rsidRDefault="003E52D6" w:rsidP="003E52D6">
      <w:r>
        <w:t xml:space="preserve">  #     fonts:</w:t>
      </w:r>
    </w:p>
    <w:p w14:paraId="3CA3E24C" w14:textId="77777777" w:rsidR="003E52D6" w:rsidRDefault="003E52D6" w:rsidP="003E52D6">
      <w:r>
        <w:t xml:space="preserve">  #       - asset: fonts/TrajanPro.ttf</w:t>
      </w:r>
    </w:p>
    <w:p w14:paraId="762D4F5A" w14:textId="77777777" w:rsidR="003E52D6" w:rsidRDefault="003E52D6" w:rsidP="003E52D6">
      <w:r>
        <w:t xml:space="preserve">  #       - asset: fonts/TrajanPro_Bold.ttf</w:t>
      </w:r>
    </w:p>
    <w:p w14:paraId="434A366B" w14:textId="77777777" w:rsidR="003E52D6" w:rsidRDefault="003E52D6" w:rsidP="003E52D6">
      <w:r>
        <w:t xml:space="preserve">  #         weight: 700</w:t>
      </w:r>
    </w:p>
    <w:p w14:paraId="11167121" w14:textId="77777777" w:rsidR="003E52D6" w:rsidRDefault="003E52D6" w:rsidP="003E52D6">
      <w:r>
        <w:t xml:space="preserve">  #</w:t>
      </w:r>
    </w:p>
    <w:p w14:paraId="24FEB2B1" w14:textId="77777777" w:rsidR="003E52D6" w:rsidRDefault="003E52D6" w:rsidP="003E52D6">
      <w:r>
        <w:t xml:space="preserve">  # For </w:t>
      </w:r>
      <w:proofErr w:type="spellStart"/>
      <w:r>
        <w:t>details</w:t>
      </w:r>
      <w:proofErr w:type="spellEnd"/>
      <w:r>
        <w:t xml:space="preserve"> </w:t>
      </w:r>
      <w:proofErr w:type="spellStart"/>
      <w:r>
        <w:t>regarding</w:t>
      </w:r>
      <w:proofErr w:type="spellEnd"/>
      <w:r>
        <w:t xml:space="preserve"> fonts from package </w:t>
      </w:r>
      <w:proofErr w:type="spellStart"/>
      <w:r>
        <w:t>dependencies</w:t>
      </w:r>
      <w:proofErr w:type="spellEnd"/>
      <w:r>
        <w:t>,</w:t>
      </w:r>
    </w:p>
    <w:p w14:paraId="5A19F083" w14:textId="77777777" w:rsidR="003E52D6" w:rsidRDefault="003E52D6" w:rsidP="003E52D6">
      <w:r>
        <w:t xml:space="preserve">  # </w:t>
      </w:r>
      <w:proofErr w:type="spellStart"/>
      <w:r>
        <w:t>see</w:t>
      </w:r>
      <w:proofErr w:type="spellEnd"/>
      <w:r>
        <w:t xml:space="preserve"> https://flutter.dev/custom-fonts/#from-packages</w:t>
      </w:r>
    </w:p>
    <w:p w14:paraId="302CC4FB" w14:textId="77777777" w:rsidR="003E52D6" w:rsidRDefault="003E52D6" w:rsidP="003E52D6">
      <w:r>
        <w:t>```</w:t>
      </w:r>
    </w:p>
    <w:p w14:paraId="408DA088" w14:textId="77777777" w:rsidR="003E52D6" w:rsidRDefault="003E52D6" w:rsidP="003E52D6"/>
    <w:p w14:paraId="145468F6" w14:textId="77777777" w:rsidR="003E52D6" w:rsidRDefault="003E52D6" w:rsidP="003E52D6">
      <w:r>
        <w:t>### Parti Principali del file `</w:t>
      </w:r>
      <w:proofErr w:type="spellStart"/>
      <w:proofErr w:type="gramStart"/>
      <w:r>
        <w:t>pubspec.yaml</w:t>
      </w:r>
      <w:proofErr w:type="spellEnd"/>
      <w:proofErr w:type="gramEnd"/>
      <w:r>
        <w:t>`</w:t>
      </w:r>
    </w:p>
    <w:p w14:paraId="054B59E5" w14:textId="77777777" w:rsidR="003E52D6" w:rsidRDefault="003E52D6" w:rsidP="003E52D6"/>
    <w:p w14:paraId="36C46655" w14:textId="77777777" w:rsidR="003E52D6" w:rsidRDefault="003E52D6" w:rsidP="003E52D6">
      <w:r>
        <w:t>1. **Nome e Descrizione del Progetto**:</w:t>
      </w:r>
    </w:p>
    <w:p w14:paraId="279690F0" w14:textId="77777777" w:rsidR="003E52D6" w:rsidRDefault="003E52D6" w:rsidP="003E52D6">
      <w:r>
        <w:t xml:space="preserve">   ```</w:t>
      </w:r>
      <w:proofErr w:type="spellStart"/>
      <w:r>
        <w:t>yaml</w:t>
      </w:r>
      <w:proofErr w:type="spellEnd"/>
    </w:p>
    <w:p w14:paraId="56431AA8" w14:textId="77777777" w:rsidR="003E52D6" w:rsidRDefault="003E52D6" w:rsidP="003E52D6">
      <w:r>
        <w:t xml:space="preserve">   name: </w:t>
      </w:r>
      <w:proofErr w:type="spellStart"/>
      <w:r>
        <w:t>evaluate_performance_app</w:t>
      </w:r>
      <w:proofErr w:type="spellEnd"/>
    </w:p>
    <w:p w14:paraId="67628635" w14:textId="77777777" w:rsidR="003E52D6" w:rsidRDefault="003E52D6" w:rsidP="003E52D6">
      <w:r>
        <w:t xml:space="preserve">   </w:t>
      </w:r>
      <w:proofErr w:type="spellStart"/>
      <w:r>
        <w:t>description</w:t>
      </w:r>
      <w:proofErr w:type="spellEnd"/>
      <w:r>
        <w:t>: A new Flutter project.</w:t>
      </w:r>
    </w:p>
    <w:p w14:paraId="49C37DAA" w14:textId="77777777" w:rsidR="003E52D6" w:rsidRDefault="003E52D6" w:rsidP="003E52D6">
      <w:r>
        <w:t xml:space="preserve">   ```</w:t>
      </w:r>
    </w:p>
    <w:p w14:paraId="6BB8B780" w14:textId="77777777" w:rsidR="003E52D6" w:rsidRDefault="003E52D6" w:rsidP="003E52D6"/>
    <w:p w14:paraId="2864940D" w14:textId="77777777" w:rsidR="003E52D6" w:rsidRDefault="003E52D6" w:rsidP="003E52D6">
      <w:r>
        <w:t>2. **Configurazione di Pubblicazione**:</w:t>
      </w:r>
    </w:p>
    <w:p w14:paraId="35907597" w14:textId="77777777" w:rsidR="003E52D6" w:rsidRDefault="003E52D6" w:rsidP="003E52D6">
      <w:r>
        <w:t xml:space="preserve">   ```</w:t>
      </w:r>
      <w:proofErr w:type="spellStart"/>
      <w:r>
        <w:t>yaml</w:t>
      </w:r>
      <w:proofErr w:type="spellEnd"/>
    </w:p>
    <w:p w14:paraId="01FBE48C" w14:textId="77777777" w:rsidR="003E52D6" w:rsidRDefault="003E52D6" w:rsidP="003E52D6">
      <w:r>
        <w:t xml:space="preserve">   </w:t>
      </w:r>
      <w:proofErr w:type="spellStart"/>
      <w:r>
        <w:t>publish_to</w:t>
      </w:r>
      <w:proofErr w:type="spellEnd"/>
      <w:r>
        <w:t xml:space="preserve">: 'none' # </w:t>
      </w:r>
      <w:proofErr w:type="spellStart"/>
      <w:r>
        <w:t>Remove</w:t>
      </w:r>
      <w:proofErr w:type="spellEnd"/>
      <w:r>
        <w:t xml:space="preserve"> </w:t>
      </w:r>
      <w:proofErr w:type="spellStart"/>
      <w:r>
        <w:t>this</w:t>
      </w:r>
      <w:proofErr w:type="spellEnd"/>
      <w:r>
        <w:t xml:space="preserve"> line </w:t>
      </w:r>
      <w:proofErr w:type="spellStart"/>
      <w:r>
        <w:t>if</w:t>
      </w:r>
      <w:proofErr w:type="spellEnd"/>
      <w:r>
        <w:t xml:space="preserve"> </w:t>
      </w:r>
      <w:proofErr w:type="spellStart"/>
      <w:r>
        <w:t>you</w:t>
      </w:r>
      <w:proofErr w:type="spellEnd"/>
      <w:r>
        <w:t xml:space="preserve"> </w:t>
      </w:r>
      <w:proofErr w:type="spellStart"/>
      <w:r>
        <w:t>wish</w:t>
      </w:r>
      <w:proofErr w:type="spellEnd"/>
      <w:r>
        <w:t xml:space="preserve"> to </w:t>
      </w:r>
      <w:proofErr w:type="spellStart"/>
      <w:r>
        <w:t>publish</w:t>
      </w:r>
      <w:proofErr w:type="spellEnd"/>
      <w:r>
        <w:t xml:space="preserve"> to </w:t>
      </w:r>
      <w:proofErr w:type="spellStart"/>
      <w:r>
        <w:t>pub.dev</w:t>
      </w:r>
      <w:proofErr w:type="spellEnd"/>
    </w:p>
    <w:p w14:paraId="377B754C" w14:textId="77777777" w:rsidR="003E52D6" w:rsidRDefault="003E52D6" w:rsidP="003E52D6">
      <w:r>
        <w:t xml:space="preserve">   ```</w:t>
      </w:r>
    </w:p>
    <w:p w14:paraId="164FC56C" w14:textId="77777777" w:rsidR="003E52D6" w:rsidRDefault="003E52D6" w:rsidP="003E52D6"/>
    <w:p w14:paraId="0D557E6E" w14:textId="77777777" w:rsidR="003E52D6" w:rsidRDefault="003E52D6" w:rsidP="003E52D6">
      <w:r>
        <w:t>3. **Versione dell'Applicazione**:</w:t>
      </w:r>
    </w:p>
    <w:p w14:paraId="23DFEC4C" w14:textId="77777777" w:rsidR="003E52D6" w:rsidRDefault="003E52D6" w:rsidP="003E52D6">
      <w:r>
        <w:t xml:space="preserve">   ```</w:t>
      </w:r>
      <w:proofErr w:type="spellStart"/>
      <w:r>
        <w:t>yaml</w:t>
      </w:r>
      <w:proofErr w:type="spellEnd"/>
    </w:p>
    <w:p w14:paraId="6078EB23" w14:textId="77777777" w:rsidR="003E52D6" w:rsidRDefault="003E52D6" w:rsidP="003E52D6">
      <w:r>
        <w:t xml:space="preserve">   </w:t>
      </w:r>
      <w:proofErr w:type="spellStart"/>
      <w:r>
        <w:t>version</w:t>
      </w:r>
      <w:proofErr w:type="spellEnd"/>
      <w:r>
        <w:t>: 1.0.0+1</w:t>
      </w:r>
    </w:p>
    <w:p w14:paraId="19E17B27" w14:textId="77777777" w:rsidR="003E52D6" w:rsidRDefault="003E52D6" w:rsidP="003E52D6">
      <w:r>
        <w:t xml:space="preserve">   ```</w:t>
      </w:r>
    </w:p>
    <w:p w14:paraId="7A3E4E0C" w14:textId="77777777" w:rsidR="003E52D6" w:rsidRDefault="003E52D6" w:rsidP="003E52D6"/>
    <w:p w14:paraId="43451C1E" w14:textId="77777777" w:rsidR="003E52D6" w:rsidRDefault="003E52D6" w:rsidP="003E52D6">
      <w:r>
        <w:t>4. **Ambiente SDK**:</w:t>
      </w:r>
    </w:p>
    <w:p w14:paraId="4D548B2E" w14:textId="77777777" w:rsidR="003E52D6" w:rsidRDefault="003E52D6" w:rsidP="003E52D6">
      <w:r>
        <w:t xml:space="preserve">   ```</w:t>
      </w:r>
      <w:proofErr w:type="spellStart"/>
      <w:r>
        <w:t>yaml</w:t>
      </w:r>
      <w:proofErr w:type="spellEnd"/>
    </w:p>
    <w:p w14:paraId="3F6C4D36" w14:textId="77777777" w:rsidR="003E52D6" w:rsidRDefault="003E52D6" w:rsidP="003E52D6">
      <w:r>
        <w:t xml:space="preserve">   </w:t>
      </w:r>
      <w:proofErr w:type="spellStart"/>
      <w:r>
        <w:t>environment</w:t>
      </w:r>
      <w:proofErr w:type="spellEnd"/>
      <w:r>
        <w:t>:</w:t>
      </w:r>
    </w:p>
    <w:p w14:paraId="38DAE0DE" w14:textId="77777777" w:rsidR="003E52D6" w:rsidRDefault="003E52D6" w:rsidP="003E52D6">
      <w:r>
        <w:t xml:space="preserve">     </w:t>
      </w:r>
      <w:proofErr w:type="spellStart"/>
      <w:r>
        <w:t>sdk</w:t>
      </w:r>
      <w:proofErr w:type="spellEnd"/>
      <w:r>
        <w:t>: "&gt;=3.0.0 &lt;4.0.0"</w:t>
      </w:r>
    </w:p>
    <w:p w14:paraId="3FF16CBB" w14:textId="77777777" w:rsidR="003E52D6" w:rsidRDefault="003E52D6" w:rsidP="003E52D6">
      <w:r>
        <w:t xml:space="preserve">   ```</w:t>
      </w:r>
    </w:p>
    <w:p w14:paraId="2BE511BC" w14:textId="77777777" w:rsidR="003E52D6" w:rsidRDefault="003E52D6" w:rsidP="003E52D6"/>
    <w:p w14:paraId="0DE61DEF" w14:textId="77777777" w:rsidR="003E52D6" w:rsidRDefault="003E52D6" w:rsidP="003E52D6">
      <w:r>
        <w:t>5. **Dipendenze**:</w:t>
      </w:r>
    </w:p>
    <w:p w14:paraId="50171BFC" w14:textId="77777777" w:rsidR="003E52D6" w:rsidRDefault="003E52D6" w:rsidP="003E52D6">
      <w:r>
        <w:t xml:space="preserve">   ```</w:t>
      </w:r>
      <w:proofErr w:type="spellStart"/>
      <w:r>
        <w:t>yaml</w:t>
      </w:r>
      <w:proofErr w:type="spellEnd"/>
    </w:p>
    <w:p w14:paraId="21997B4C" w14:textId="77777777" w:rsidR="003E52D6" w:rsidRDefault="003E52D6" w:rsidP="003E52D6">
      <w:r>
        <w:t xml:space="preserve">   </w:t>
      </w:r>
      <w:proofErr w:type="spellStart"/>
      <w:r>
        <w:t>dependencies</w:t>
      </w:r>
      <w:proofErr w:type="spellEnd"/>
      <w:r>
        <w:t>:</w:t>
      </w:r>
    </w:p>
    <w:p w14:paraId="181BE9E7" w14:textId="77777777" w:rsidR="003E52D6" w:rsidRDefault="003E52D6" w:rsidP="003E52D6">
      <w:r>
        <w:t xml:space="preserve">     flutter:</w:t>
      </w:r>
    </w:p>
    <w:p w14:paraId="01E90DDA" w14:textId="77777777" w:rsidR="003E52D6" w:rsidRDefault="003E52D6" w:rsidP="003E52D6">
      <w:r>
        <w:lastRenderedPageBreak/>
        <w:t xml:space="preserve">       </w:t>
      </w:r>
      <w:proofErr w:type="spellStart"/>
      <w:r>
        <w:t>sdk</w:t>
      </w:r>
      <w:proofErr w:type="spellEnd"/>
      <w:r>
        <w:t>: flutter</w:t>
      </w:r>
    </w:p>
    <w:p w14:paraId="64C509E2" w14:textId="77777777" w:rsidR="003E52D6" w:rsidRDefault="003E52D6" w:rsidP="003E52D6">
      <w:r>
        <w:t xml:space="preserve">     </w:t>
      </w:r>
      <w:proofErr w:type="spellStart"/>
      <w:r>
        <w:t>flutter_localizations</w:t>
      </w:r>
      <w:proofErr w:type="spellEnd"/>
      <w:r>
        <w:t>:</w:t>
      </w:r>
    </w:p>
    <w:p w14:paraId="76190AF4" w14:textId="77777777" w:rsidR="003E52D6" w:rsidRDefault="003E52D6" w:rsidP="003E52D6">
      <w:r>
        <w:t xml:space="preserve">       </w:t>
      </w:r>
      <w:proofErr w:type="spellStart"/>
      <w:r>
        <w:t>sdk</w:t>
      </w:r>
      <w:proofErr w:type="spellEnd"/>
      <w:r>
        <w:t>: flutter</w:t>
      </w:r>
    </w:p>
    <w:p w14:paraId="39C61A0B" w14:textId="77777777" w:rsidR="003E52D6" w:rsidRDefault="003E52D6" w:rsidP="003E52D6">
      <w:r>
        <w:t xml:space="preserve">     </w:t>
      </w:r>
      <w:proofErr w:type="spellStart"/>
      <w:r>
        <w:t>auto_size_text</w:t>
      </w:r>
      <w:proofErr w:type="spellEnd"/>
      <w:r>
        <w:t>: 3.0.0</w:t>
      </w:r>
    </w:p>
    <w:p w14:paraId="7FE1E4F2" w14:textId="77777777" w:rsidR="003E52D6" w:rsidRDefault="003E52D6" w:rsidP="003E52D6">
      <w:r>
        <w:t xml:space="preserve">     </w:t>
      </w:r>
      <w:proofErr w:type="spellStart"/>
      <w:r>
        <w:t>cached_network_image</w:t>
      </w:r>
      <w:proofErr w:type="spellEnd"/>
      <w:r>
        <w:t>: 3.3.1</w:t>
      </w:r>
    </w:p>
    <w:p w14:paraId="181906A9" w14:textId="77777777" w:rsidR="003E52D6" w:rsidRDefault="003E52D6" w:rsidP="003E52D6">
      <w:r>
        <w:t xml:space="preserve">     </w:t>
      </w:r>
      <w:proofErr w:type="spellStart"/>
      <w:r>
        <w:t>collection</w:t>
      </w:r>
      <w:proofErr w:type="spellEnd"/>
      <w:r>
        <w:t>: 1.18.0</w:t>
      </w:r>
    </w:p>
    <w:p w14:paraId="132146DB" w14:textId="77777777" w:rsidR="003E52D6" w:rsidRDefault="003E52D6" w:rsidP="003E52D6">
      <w:r>
        <w:t xml:space="preserve">     data_table_2: 2.5.10</w:t>
      </w:r>
    </w:p>
    <w:p w14:paraId="7EA801A4" w14:textId="77777777" w:rsidR="003E52D6" w:rsidRDefault="003E52D6" w:rsidP="003E52D6">
      <w:r>
        <w:t xml:space="preserve">     </w:t>
      </w:r>
      <w:proofErr w:type="spellStart"/>
      <w:r>
        <w:t>equatable</w:t>
      </w:r>
      <w:proofErr w:type="spellEnd"/>
      <w:r>
        <w:t>: 2.0.5</w:t>
      </w:r>
    </w:p>
    <w:p w14:paraId="0E53F8BA" w14:textId="77777777" w:rsidR="003E52D6" w:rsidRDefault="003E52D6" w:rsidP="003E52D6">
      <w:r>
        <w:t xml:space="preserve">     </w:t>
      </w:r>
      <w:proofErr w:type="spellStart"/>
      <w:r>
        <w:t>flutter_animate</w:t>
      </w:r>
      <w:proofErr w:type="spellEnd"/>
      <w:r>
        <w:t>: 4.5.0</w:t>
      </w:r>
    </w:p>
    <w:p w14:paraId="4679ACB2" w14:textId="77777777" w:rsidR="003E52D6" w:rsidRDefault="003E52D6" w:rsidP="003E52D6">
      <w:r>
        <w:t xml:space="preserve">     </w:t>
      </w:r>
      <w:proofErr w:type="spellStart"/>
      <w:r>
        <w:t>flutter_cache_manager</w:t>
      </w:r>
      <w:proofErr w:type="spellEnd"/>
      <w:r>
        <w:t>: 3.3.1</w:t>
      </w:r>
    </w:p>
    <w:p w14:paraId="44E2FA30" w14:textId="77777777" w:rsidR="003E52D6" w:rsidRDefault="003E52D6" w:rsidP="003E52D6">
      <w:r>
        <w:t xml:space="preserve">     </w:t>
      </w:r>
      <w:proofErr w:type="spellStart"/>
      <w:r>
        <w:t>font_awesome_flutter</w:t>
      </w:r>
      <w:proofErr w:type="spellEnd"/>
      <w:r>
        <w:t>: 10.6.0</w:t>
      </w:r>
    </w:p>
    <w:p w14:paraId="52A4CEE4" w14:textId="77777777" w:rsidR="003E52D6" w:rsidRDefault="003E52D6" w:rsidP="003E52D6">
      <w:r>
        <w:t xml:space="preserve">     </w:t>
      </w:r>
      <w:proofErr w:type="spellStart"/>
      <w:r>
        <w:t>from_css_color</w:t>
      </w:r>
      <w:proofErr w:type="spellEnd"/>
      <w:r>
        <w:t>: 2.0.0</w:t>
      </w:r>
    </w:p>
    <w:p w14:paraId="17A1D74C" w14:textId="77777777" w:rsidR="003E52D6" w:rsidRDefault="003E52D6" w:rsidP="003E52D6">
      <w:r>
        <w:t xml:space="preserve">     </w:t>
      </w:r>
      <w:proofErr w:type="spellStart"/>
      <w:r>
        <w:t>go_router</w:t>
      </w:r>
      <w:proofErr w:type="spellEnd"/>
      <w:r>
        <w:t>: 12.1.3</w:t>
      </w:r>
    </w:p>
    <w:p w14:paraId="36CD499D" w14:textId="77777777" w:rsidR="003E52D6" w:rsidRDefault="003E52D6" w:rsidP="003E52D6">
      <w:r>
        <w:t xml:space="preserve">     </w:t>
      </w:r>
      <w:proofErr w:type="spellStart"/>
      <w:r>
        <w:t>google_fonts</w:t>
      </w:r>
      <w:proofErr w:type="spellEnd"/>
      <w:r>
        <w:t>: 6.1.0</w:t>
      </w:r>
    </w:p>
    <w:p w14:paraId="7C8DDF0D" w14:textId="77777777" w:rsidR="003E52D6" w:rsidRDefault="003E52D6" w:rsidP="003E52D6">
      <w:r>
        <w:t xml:space="preserve">     http: 1.2.1</w:t>
      </w:r>
    </w:p>
    <w:p w14:paraId="69B2FFD0" w14:textId="77777777" w:rsidR="003E52D6" w:rsidRDefault="003E52D6" w:rsidP="003E52D6">
      <w:r>
        <w:t xml:space="preserve">     </w:t>
      </w:r>
      <w:proofErr w:type="spellStart"/>
      <w:r>
        <w:t>intl</w:t>
      </w:r>
      <w:proofErr w:type="spellEnd"/>
      <w:r>
        <w:t>: 0.19.0</w:t>
      </w:r>
    </w:p>
    <w:p w14:paraId="130CC5C7" w14:textId="77777777" w:rsidR="003E52D6" w:rsidRDefault="003E52D6" w:rsidP="003E52D6">
      <w:r>
        <w:t xml:space="preserve">     </w:t>
      </w:r>
      <w:proofErr w:type="spellStart"/>
      <w:r>
        <w:t>json_path</w:t>
      </w:r>
      <w:proofErr w:type="spellEnd"/>
      <w:r>
        <w:t>: 0.7.2</w:t>
      </w:r>
    </w:p>
    <w:p w14:paraId="6C0C1664" w14:textId="77777777" w:rsidR="003E52D6" w:rsidRDefault="003E52D6" w:rsidP="003E52D6">
      <w:r>
        <w:t xml:space="preserve">     </w:t>
      </w:r>
      <w:proofErr w:type="spellStart"/>
      <w:r>
        <w:t>mime_type</w:t>
      </w:r>
      <w:proofErr w:type="spellEnd"/>
      <w:r>
        <w:t>: 1.0.0</w:t>
      </w:r>
    </w:p>
    <w:p w14:paraId="26C3F5E3" w14:textId="77777777" w:rsidR="003E52D6" w:rsidRDefault="003E52D6" w:rsidP="003E52D6">
      <w:r>
        <w:t xml:space="preserve">     </w:t>
      </w:r>
      <w:proofErr w:type="spellStart"/>
      <w:r>
        <w:t>page_transition</w:t>
      </w:r>
      <w:proofErr w:type="spellEnd"/>
      <w:r>
        <w:t>: 2.1.0</w:t>
      </w:r>
    </w:p>
    <w:p w14:paraId="46BCCD2C" w14:textId="77777777" w:rsidR="003E52D6" w:rsidRDefault="003E52D6" w:rsidP="003E52D6">
      <w:r>
        <w:t xml:space="preserve">     </w:t>
      </w:r>
      <w:proofErr w:type="spellStart"/>
      <w:r>
        <w:t>path_provider</w:t>
      </w:r>
      <w:proofErr w:type="spellEnd"/>
      <w:r>
        <w:t>: 2.1.3</w:t>
      </w:r>
    </w:p>
    <w:p w14:paraId="5417E44E" w14:textId="77777777" w:rsidR="003E52D6" w:rsidRDefault="003E52D6" w:rsidP="003E52D6">
      <w:r>
        <w:t xml:space="preserve">     </w:t>
      </w:r>
      <w:proofErr w:type="spellStart"/>
      <w:r>
        <w:t>path_provider_android</w:t>
      </w:r>
      <w:proofErr w:type="spellEnd"/>
      <w:r>
        <w:t>: 2.2.5</w:t>
      </w:r>
    </w:p>
    <w:p w14:paraId="339E5D94" w14:textId="77777777" w:rsidR="003E52D6" w:rsidRDefault="003E52D6" w:rsidP="003E52D6">
      <w:r>
        <w:t xml:space="preserve">     </w:t>
      </w:r>
      <w:proofErr w:type="spellStart"/>
      <w:r>
        <w:t>path_provider_foundation</w:t>
      </w:r>
      <w:proofErr w:type="spellEnd"/>
      <w:r>
        <w:t>: 2.4.0</w:t>
      </w:r>
    </w:p>
    <w:p w14:paraId="5D78B70D" w14:textId="77777777" w:rsidR="003E52D6" w:rsidRDefault="003E52D6" w:rsidP="003E52D6">
      <w:r>
        <w:t xml:space="preserve">     </w:t>
      </w:r>
      <w:proofErr w:type="spellStart"/>
      <w:r>
        <w:t>path_provider_platform_interface</w:t>
      </w:r>
      <w:proofErr w:type="spellEnd"/>
      <w:r>
        <w:t>: 2.1.2</w:t>
      </w:r>
    </w:p>
    <w:p w14:paraId="7B136814" w14:textId="77777777" w:rsidR="003E52D6" w:rsidRDefault="003E52D6" w:rsidP="003E52D6">
      <w:r>
        <w:t xml:space="preserve">     provider: 6.1.2</w:t>
      </w:r>
    </w:p>
    <w:p w14:paraId="328CB8DC" w14:textId="77777777" w:rsidR="003E52D6" w:rsidRDefault="003E52D6" w:rsidP="003E52D6">
      <w:r>
        <w:t xml:space="preserve">     </w:t>
      </w:r>
      <w:proofErr w:type="spellStart"/>
      <w:r>
        <w:t>shared_preferences</w:t>
      </w:r>
      <w:proofErr w:type="spellEnd"/>
      <w:r>
        <w:t>: 2.2.2</w:t>
      </w:r>
    </w:p>
    <w:p w14:paraId="5B9C917C" w14:textId="77777777" w:rsidR="003E52D6" w:rsidRDefault="003E52D6" w:rsidP="003E52D6">
      <w:r>
        <w:t xml:space="preserve">     </w:t>
      </w:r>
      <w:proofErr w:type="spellStart"/>
      <w:r>
        <w:t>shared_preferences_android</w:t>
      </w:r>
      <w:proofErr w:type="spellEnd"/>
      <w:r>
        <w:t>: 2.2.1</w:t>
      </w:r>
    </w:p>
    <w:p w14:paraId="2086196A" w14:textId="77777777" w:rsidR="003E52D6" w:rsidRDefault="003E52D6" w:rsidP="003E52D6">
      <w:r>
        <w:t xml:space="preserve">     </w:t>
      </w:r>
      <w:proofErr w:type="spellStart"/>
      <w:r>
        <w:t>shared_preferences_foundation</w:t>
      </w:r>
      <w:proofErr w:type="spellEnd"/>
      <w:r>
        <w:t>: 2.3.4</w:t>
      </w:r>
    </w:p>
    <w:p w14:paraId="5389C967" w14:textId="77777777" w:rsidR="003E52D6" w:rsidRDefault="003E52D6" w:rsidP="003E52D6">
      <w:r>
        <w:t xml:space="preserve">     </w:t>
      </w:r>
      <w:proofErr w:type="spellStart"/>
      <w:r>
        <w:t>shared_preferences_platform_interface</w:t>
      </w:r>
      <w:proofErr w:type="spellEnd"/>
      <w:r>
        <w:t>: 2.3.1</w:t>
      </w:r>
    </w:p>
    <w:p w14:paraId="680062B6" w14:textId="77777777" w:rsidR="003E52D6" w:rsidRDefault="003E52D6" w:rsidP="003E52D6">
      <w:r>
        <w:t xml:space="preserve">     </w:t>
      </w:r>
      <w:proofErr w:type="spellStart"/>
      <w:r>
        <w:t>shared_preferences_web</w:t>
      </w:r>
      <w:proofErr w:type="spellEnd"/>
      <w:r>
        <w:t>: 2.2.1</w:t>
      </w:r>
    </w:p>
    <w:p w14:paraId="71D7C857" w14:textId="77777777" w:rsidR="003E52D6" w:rsidRDefault="003E52D6" w:rsidP="003E52D6">
      <w:r>
        <w:t xml:space="preserve">     </w:t>
      </w:r>
      <w:proofErr w:type="spellStart"/>
      <w:r>
        <w:t>sqflite</w:t>
      </w:r>
      <w:proofErr w:type="spellEnd"/>
      <w:r>
        <w:t>: 2.2.6</w:t>
      </w:r>
    </w:p>
    <w:p w14:paraId="7E2DA4D7" w14:textId="77777777" w:rsidR="003E52D6" w:rsidRDefault="003E52D6" w:rsidP="003E52D6">
      <w:r>
        <w:t xml:space="preserve">     </w:t>
      </w:r>
      <w:proofErr w:type="spellStart"/>
      <w:r>
        <w:t>timeago</w:t>
      </w:r>
      <w:proofErr w:type="spellEnd"/>
      <w:r>
        <w:t>: 3.6.1</w:t>
      </w:r>
    </w:p>
    <w:p w14:paraId="3819DA65" w14:textId="77777777" w:rsidR="003E52D6" w:rsidRDefault="003E52D6" w:rsidP="003E52D6">
      <w:r>
        <w:t xml:space="preserve">     </w:t>
      </w:r>
      <w:proofErr w:type="spellStart"/>
      <w:r>
        <w:t>url_launcher</w:t>
      </w:r>
      <w:proofErr w:type="spellEnd"/>
      <w:r>
        <w:t>: 6.2.5</w:t>
      </w:r>
    </w:p>
    <w:p w14:paraId="52DC2C22" w14:textId="77777777" w:rsidR="003E52D6" w:rsidRDefault="003E52D6" w:rsidP="003E52D6">
      <w:r>
        <w:t xml:space="preserve">     </w:t>
      </w:r>
      <w:proofErr w:type="spellStart"/>
      <w:r>
        <w:t>url_launcher_android</w:t>
      </w:r>
      <w:proofErr w:type="spellEnd"/>
      <w:r>
        <w:t>: 6.3.0</w:t>
      </w:r>
    </w:p>
    <w:p w14:paraId="6395ED37" w14:textId="77777777" w:rsidR="003E52D6" w:rsidRDefault="003E52D6" w:rsidP="003E52D6">
      <w:r>
        <w:t xml:space="preserve">     </w:t>
      </w:r>
      <w:proofErr w:type="spellStart"/>
      <w:r>
        <w:t>url_launcher_ios</w:t>
      </w:r>
      <w:proofErr w:type="spellEnd"/>
      <w:r>
        <w:t>: 6.2.5</w:t>
      </w:r>
    </w:p>
    <w:p w14:paraId="09BA4128" w14:textId="77777777" w:rsidR="003E52D6" w:rsidRDefault="003E52D6" w:rsidP="003E52D6">
      <w:r>
        <w:t xml:space="preserve">     </w:t>
      </w:r>
      <w:proofErr w:type="spellStart"/>
      <w:r>
        <w:t>url_launcher_platform_interface</w:t>
      </w:r>
      <w:proofErr w:type="spellEnd"/>
      <w:r>
        <w:t>: 2.3.2</w:t>
      </w:r>
    </w:p>
    <w:p w14:paraId="49625DC5" w14:textId="77777777" w:rsidR="003E52D6" w:rsidRDefault="003E52D6" w:rsidP="003E52D6">
      <w:r>
        <w:t xml:space="preserve">   ```</w:t>
      </w:r>
    </w:p>
    <w:p w14:paraId="5DB417EB" w14:textId="77777777" w:rsidR="003E52D6" w:rsidRDefault="003E52D6" w:rsidP="003E52D6"/>
    <w:p w14:paraId="61068BE7" w14:textId="77777777" w:rsidR="003E52D6" w:rsidRDefault="003E52D6" w:rsidP="003E52D6">
      <w:r>
        <w:t>6. **</w:t>
      </w:r>
      <w:proofErr w:type="spellStart"/>
      <w:r>
        <w:t>Override</w:t>
      </w:r>
      <w:proofErr w:type="spellEnd"/>
      <w:r>
        <w:t xml:space="preserve"> delle Dipendenze**:</w:t>
      </w:r>
    </w:p>
    <w:p w14:paraId="53320E95" w14:textId="77777777" w:rsidR="003E52D6" w:rsidRDefault="003E52D6" w:rsidP="003E52D6">
      <w:r>
        <w:t xml:space="preserve">   ```</w:t>
      </w:r>
      <w:proofErr w:type="spellStart"/>
      <w:r>
        <w:t>yaml</w:t>
      </w:r>
      <w:proofErr w:type="spellEnd"/>
    </w:p>
    <w:p w14:paraId="42665906" w14:textId="77777777" w:rsidR="003E52D6" w:rsidRDefault="003E52D6" w:rsidP="003E52D6">
      <w:r>
        <w:t xml:space="preserve">   </w:t>
      </w:r>
      <w:proofErr w:type="spellStart"/>
      <w:r>
        <w:t>dependency_overrides</w:t>
      </w:r>
      <w:proofErr w:type="spellEnd"/>
      <w:r>
        <w:t>:</w:t>
      </w:r>
    </w:p>
    <w:p w14:paraId="6B720E6C" w14:textId="77777777" w:rsidR="003E52D6" w:rsidRDefault="003E52D6" w:rsidP="003E52D6">
      <w:r>
        <w:t xml:space="preserve">     http: 1.2.1</w:t>
      </w:r>
    </w:p>
    <w:p w14:paraId="11A03DDF" w14:textId="77777777" w:rsidR="003E52D6" w:rsidRDefault="003E52D6" w:rsidP="003E52D6">
      <w:r>
        <w:t xml:space="preserve">     </w:t>
      </w:r>
      <w:proofErr w:type="spellStart"/>
      <w:r>
        <w:t>uuid</w:t>
      </w:r>
      <w:proofErr w:type="spellEnd"/>
      <w:r>
        <w:t>: ^4.0.0</w:t>
      </w:r>
    </w:p>
    <w:p w14:paraId="4B725892" w14:textId="77777777" w:rsidR="003E52D6" w:rsidRDefault="003E52D6" w:rsidP="003E52D6">
      <w:r>
        <w:t xml:space="preserve">   ```</w:t>
      </w:r>
    </w:p>
    <w:p w14:paraId="7CBCBA98" w14:textId="77777777" w:rsidR="003E52D6" w:rsidRDefault="003E52D6" w:rsidP="003E52D6"/>
    <w:p w14:paraId="6F4F4616" w14:textId="77777777" w:rsidR="003E52D6" w:rsidRDefault="003E52D6" w:rsidP="003E52D6">
      <w:r>
        <w:t>7. **Dipendenze di Sviluppo**:</w:t>
      </w:r>
    </w:p>
    <w:p w14:paraId="4F40B759" w14:textId="77777777" w:rsidR="003E52D6" w:rsidRDefault="003E52D6" w:rsidP="003E52D6">
      <w:r>
        <w:t xml:space="preserve">   ```</w:t>
      </w:r>
      <w:proofErr w:type="spellStart"/>
      <w:r>
        <w:t>yaml</w:t>
      </w:r>
      <w:proofErr w:type="spellEnd"/>
    </w:p>
    <w:p w14:paraId="00C6A6D4" w14:textId="77777777" w:rsidR="003E52D6" w:rsidRDefault="003E52D6" w:rsidP="003E52D6">
      <w:r>
        <w:t xml:space="preserve">   </w:t>
      </w:r>
      <w:proofErr w:type="spellStart"/>
      <w:r>
        <w:t>dev_dependencies</w:t>
      </w:r>
      <w:proofErr w:type="spellEnd"/>
      <w:r>
        <w:t>:</w:t>
      </w:r>
    </w:p>
    <w:p w14:paraId="5FFAD028" w14:textId="77777777" w:rsidR="003E52D6" w:rsidRDefault="003E52D6" w:rsidP="003E52D6">
      <w:r>
        <w:t xml:space="preserve">     </w:t>
      </w:r>
      <w:proofErr w:type="spellStart"/>
      <w:r>
        <w:t>flutter_lints</w:t>
      </w:r>
      <w:proofErr w:type="spellEnd"/>
      <w:r>
        <w:t>: 4.0.0</w:t>
      </w:r>
    </w:p>
    <w:p w14:paraId="341070C4" w14:textId="77777777" w:rsidR="003E52D6" w:rsidRDefault="003E52D6" w:rsidP="003E52D6">
      <w:r>
        <w:t xml:space="preserve">     </w:t>
      </w:r>
      <w:proofErr w:type="spellStart"/>
      <w:r>
        <w:t>lints</w:t>
      </w:r>
      <w:proofErr w:type="spellEnd"/>
      <w:r>
        <w:t>: 4.0.0</w:t>
      </w:r>
    </w:p>
    <w:p w14:paraId="75C2D329" w14:textId="77777777" w:rsidR="003E52D6" w:rsidRDefault="003E52D6" w:rsidP="003E52D6"/>
    <w:p w14:paraId="4E2BC26E" w14:textId="77777777" w:rsidR="003E52D6" w:rsidRDefault="003E52D6" w:rsidP="003E52D6">
      <w:r>
        <w:t xml:space="preserve">     </w:t>
      </w:r>
      <w:proofErr w:type="spellStart"/>
      <w:r>
        <w:t>flutter_test</w:t>
      </w:r>
      <w:proofErr w:type="spellEnd"/>
      <w:r>
        <w:t>:</w:t>
      </w:r>
    </w:p>
    <w:p w14:paraId="7FCEDD95" w14:textId="77777777" w:rsidR="003E52D6" w:rsidRDefault="003E52D6" w:rsidP="003E52D6">
      <w:r>
        <w:lastRenderedPageBreak/>
        <w:t xml:space="preserve">       </w:t>
      </w:r>
      <w:proofErr w:type="spellStart"/>
      <w:r>
        <w:t>sdk</w:t>
      </w:r>
      <w:proofErr w:type="spellEnd"/>
      <w:r>
        <w:t>: flutter</w:t>
      </w:r>
    </w:p>
    <w:p w14:paraId="3E17A559" w14:textId="77777777" w:rsidR="003E52D6" w:rsidRDefault="003E52D6" w:rsidP="003E52D6">
      <w:r>
        <w:t xml:space="preserve">   ```</w:t>
      </w:r>
    </w:p>
    <w:p w14:paraId="2C2F29DD" w14:textId="77777777" w:rsidR="003E52D6" w:rsidRDefault="003E52D6" w:rsidP="003E52D6"/>
    <w:p w14:paraId="2865D7A8" w14:textId="77777777" w:rsidR="003E52D6" w:rsidRDefault="003E52D6" w:rsidP="003E52D6">
      <w:r>
        <w:t>8. **Configurazioni Specifiche di Flutter**:</w:t>
      </w:r>
    </w:p>
    <w:p w14:paraId="660F0FBC" w14:textId="77777777" w:rsidR="003E52D6" w:rsidRDefault="003E52D6" w:rsidP="003E52D6">
      <w:r>
        <w:t xml:space="preserve">   ```</w:t>
      </w:r>
      <w:proofErr w:type="spellStart"/>
      <w:r>
        <w:t>yaml</w:t>
      </w:r>
      <w:proofErr w:type="spellEnd"/>
    </w:p>
    <w:p w14:paraId="6ADB98FA" w14:textId="77777777" w:rsidR="003E52D6" w:rsidRDefault="003E52D6" w:rsidP="003E52D6">
      <w:r>
        <w:t xml:space="preserve">   flutter:</w:t>
      </w:r>
    </w:p>
    <w:p w14:paraId="0588AE6D" w14:textId="77777777" w:rsidR="003E52D6" w:rsidRDefault="003E52D6" w:rsidP="003E52D6">
      <w:r>
        <w:t xml:space="preserve">     </w:t>
      </w:r>
      <w:proofErr w:type="spellStart"/>
      <w:r>
        <w:t>uses</w:t>
      </w:r>
      <w:proofErr w:type="spellEnd"/>
      <w:r>
        <w:t>-</w:t>
      </w:r>
      <w:proofErr w:type="spellStart"/>
      <w:r>
        <w:t>material</w:t>
      </w:r>
      <w:proofErr w:type="spellEnd"/>
      <w:r>
        <w:t xml:space="preserve">-design: </w:t>
      </w:r>
      <w:proofErr w:type="spellStart"/>
      <w:r>
        <w:t>true</w:t>
      </w:r>
      <w:proofErr w:type="spellEnd"/>
    </w:p>
    <w:p w14:paraId="67984BF5" w14:textId="77777777" w:rsidR="003E52D6" w:rsidRDefault="003E52D6" w:rsidP="003E52D6"/>
    <w:p w14:paraId="58A6F754" w14:textId="77777777" w:rsidR="003E52D6" w:rsidRDefault="003E52D6" w:rsidP="003E52D6">
      <w:r>
        <w:t xml:space="preserve">     assets:</w:t>
      </w:r>
    </w:p>
    <w:p w14:paraId="186B3EFD" w14:textId="77777777" w:rsidR="003E52D6" w:rsidRDefault="003E52D6" w:rsidP="003E52D6">
      <w:r>
        <w:t xml:space="preserve">       - assets/fonts/</w:t>
      </w:r>
    </w:p>
    <w:p w14:paraId="655C31D8" w14:textId="77777777" w:rsidR="003E52D6" w:rsidRDefault="003E52D6" w:rsidP="003E52D6">
      <w:r>
        <w:t xml:space="preserve">       - assets/images/</w:t>
      </w:r>
    </w:p>
    <w:p w14:paraId="1CF125AE" w14:textId="77777777" w:rsidR="003E52D6" w:rsidRDefault="003E52D6" w:rsidP="003E52D6">
      <w:r>
        <w:t xml:space="preserve">       - assets/</w:t>
      </w:r>
      <w:proofErr w:type="spellStart"/>
      <w:r>
        <w:t>videos</w:t>
      </w:r>
      <w:proofErr w:type="spellEnd"/>
      <w:r>
        <w:t>/</w:t>
      </w:r>
    </w:p>
    <w:p w14:paraId="6A3F4180" w14:textId="77777777" w:rsidR="003E52D6" w:rsidRDefault="003E52D6" w:rsidP="003E52D6">
      <w:r>
        <w:t xml:space="preserve">       - assets/</w:t>
      </w:r>
      <w:proofErr w:type="spellStart"/>
      <w:r>
        <w:t>audios</w:t>
      </w:r>
      <w:proofErr w:type="spellEnd"/>
      <w:r>
        <w:t>/</w:t>
      </w:r>
    </w:p>
    <w:p w14:paraId="17C0BBAC" w14:textId="77777777" w:rsidR="003E52D6" w:rsidRDefault="003E52D6" w:rsidP="003E52D6">
      <w:r>
        <w:t xml:space="preserve">       - assets/</w:t>
      </w:r>
      <w:proofErr w:type="spellStart"/>
      <w:r>
        <w:t>lottie_animations</w:t>
      </w:r>
      <w:proofErr w:type="spellEnd"/>
      <w:r>
        <w:t>/</w:t>
      </w:r>
    </w:p>
    <w:p w14:paraId="57EC65BD" w14:textId="77777777" w:rsidR="003E52D6" w:rsidRDefault="003E52D6" w:rsidP="003E52D6">
      <w:r>
        <w:t xml:space="preserve">       - assets/</w:t>
      </w:r>
      <w:proofErr w:type="spellStart"/>
      <w:r>
        <w:t>rive_animations</w:t>
      </w:r>
      <w:proofErr w:type="spellEnd"/>
      <w:r>
        <w:t>/</w:t>
      </w:r>
    </w:p>
    <w:p w14:paraId="2307DC9A" w14:textId="77777777" w:rsidR="003E52D6" w:rsidRDefault="003E52D6" w:rsidP="003E52D6">
      <w:r>
        <w:t xml:space="preserve">       - assets/</w:t>
      </w:r>
      <w:proofErr w:type="spellStart"/>
      <w:r>
        <w:t>pdfs</w:t>
      </w:r>
      <w:proofErr w:type="spellEnd"/>
      <w:r>
        <w:t>/</w:t>
      </w:r>
    </w:p>
    <w:p w14:paraId="7FA6CAB8" w14:textId="77777777" w:rsidR="003E52D6" w:rsidRDefault="003E52D6" w:rsidP="003E52D6">
      <w:r>
        <w:t xml:space="preserve">   ```</w:t>
      </w:r>
    </w:p>
    <w:p w14:paraId="3CBBFFB0" w14:textId="77777777" w:rsidR="003E52D6" w:rsidRDefault="003E52D6" w:rsidP="003E52D6"/>
    <w:p w14:paraId="134CCCBF" w14:textId="77777777" w:rsidR="003E52D6" w:rsidRDefault="003E52D6" w:rsidP="003E52D6">
      <w:r>
        <w:t>### Utilità del file `</w:t>
      </w:r>
      <w:proofErr w:type="spellStart"/>
      <w:proofErr w:type="gramStart"/>
      <w:r>
        <w:t>pubspec.yaml</w:t>
      </w:r>
      <w:proofErr w:type="spellEnd"/>
      <w:proofErr w:type="gramEnd"/>
      <w:r>
        <w:t>`</w:t>
      </w:r>
    </w:p>
    <w:p w14:paraId="04576BA5" w14:textId="77777777" w:rsidR="003E52D6" w:rsidRDefault="003E52D6" w:rsidP="003E52D6"/>
    <w:p w14:paraId="28C94B85" w14:textId="77777777" w:rsidR="003E52D6" w:rsidRDefault="003E52D6" w:rsidP="003E52D6">
      <w:r>
        <w:t>- **Gestione delle Dipendenze**: Specifica quali pacchetti e versioni sono necessari per il progetto.</w:t>
      </w:r>
    </w:p>
    <w:p w14:paraId="4D62F818" w14:textId="77777777" w:rsidR="003E52D6" w:rsidRDefault="003E52D6" w:rsidP="003E52D6">
      <w:r>
        <w:t>- **Configurazione delle Risorse**: Definisce le risorse come immagini, font e altri asset utilizzati dall'applicazione.</w:t>
      </w:r>
    </w:p>
    <w:p w14:paraId="68D49532" w14:textId="77777777" w:rsidR="003E52D6" w:rsidRDefault="003E52D6" w:rsidP="003E52D6">
      <w:r>
        <w:t>- **Controllo delle Versioni**: Gestisce le versioni del progetto e delle dipendenze.</w:t>
      </w:r>
    </w:p>
    <w:p w14:paraId="3E6C8F42" w14:textId="77777777" w:rsidR="003E52D6" w:rsidRDefault="003E52D6" w:rsidP="003E52D6">
      <w:r>
        <w:t xml:space="preserve">- **Configurazione di Pubblicazione**: Impedisce la pubblicazione accidentale su </w:t>
      </w:r>
      <w:proofErr w:type="spellStart"/>
      <w:r>
        <w:t>pub.dev</w:t>
      </w:r>
      <w:proofErr w:type="spellEnd"/>
      <w:r>
        <w:t xml:space="preserve"> per pacchetti privati.</w:t>
      </w:r>
    </w:p>
    <w:p w14:paraId="65C0A6A0" w14:textId="77777777" w:rsidR="003E52D6" w:rsidRDefault="003E52D6" w:rsidP="003E52D6"/>
    <w:p w14:paraId="7D5C4227" w14:textId="2AC52530" w:rsidR="003E52D6" w:rsidRDefault="003E52D6" w:rsidP="003E52D6">
      <w:r>
        <w:t>Se hai altre domande o necessiti di ulteriori chiarimenti, fammi sapere!</w:t>
      </w:r>
    </w:p>
    <w:p w14:paraId="41CF6579" w14:textId="77777777" w:rsidR="00EF0FB8" w:rsidRDefault="00EF0FB8" w:rsidP="003E52D6"/>
    <w:p w14:paraId="1DEDD774" w14:textId="77777777" w:rsidR="00EF0FB8" w:rsidRDefault="00EF0FB8" w:rsidP="003E52D6"/>
    <w:p w14:paraId="184261D1" w14:textId="77777777" w:rsidR="00EF0FB8" w:rsidRDefault="00EF0FB8" w:rsidP="00EF0FB8">
      <w:r>
        <w:t>Il file `</w:t>
      </w:r>
      <w:proofErr w:type="spellStart"/>
      <w:r>
        <w:t>widget_test.dart</w:t>
      </w:r>
      <w:proofErr w:type="spellEnd"/>
      <w:r>
        <w:t>` contiene un test di base per un'applicazione Flutter. Ecco una panoramica del contenuto e del suo scopo:</w:t>
      </w:r>
    </w:p>
    <w:p w14:paraId="45AF5E0D" w14:textId="77777777" w:rsidR="00EF0FB8" w:rsidRDefault="00EF0FB8" w:rsidP="00EF0FB8"/>
    <w:p w14:paraId="73B7EB5E" w14:textId="77777777" w:rsidR="00EF0FB8" w:rsidRDefault="00EF0FB8" w:rsidP="00EF0FB8">
      <w:r>
        <w:t>### Contenuto del file `</w:t>
      </w:r>
      <w:proofErr w:type="spellStart"/>
      <w:r>
        <w:t>widget_test.dart</w:t>
      </w:r>
      <w:proofErr w:type="spellEnd"/>
      <w:r>
        <w:t>`</w:t>
      </w:r>
    </w:p>
    <w:p w14:paraId="71CD5C66" w14:textId="77777777" w:rsidR="00EF0FB8" w:rsidRDefault="00EF0FB8" w:rsidP="00EF0FB8"/>
    <w:p w14:paraId="6E5E9A94" w14:textId="77777777" w:rsidR="00EF0FB8" w:rsidRDefault="00EF0FB8" w:rsidP="00EF0FB8">
      <w:r>
        <w:t>```dart</w:t>
      </w:r>
    </w:p>
    <w:p w14:paraId="3E5D24C4" w14:textId="77777777" w:rsidR="00EF0FB8" w:rsidRDefault="00EF0FB8" w:rsidP="00EF0FB8">
      <w:r>
        <w:t xml:space="preserve">// </w:t>
      </w:r>
      <w:proofErr w:type="spellStart"/>
      <w:r>
        <w:t>This</w:t>
      </w:r>
      <w:proofErr w:type="spellEnd"/>
      <w:r>
        <w:t xml:space="preserve"> </w:t>
      </w:r>
      <w:proofErr w:type="spellStart"/>
      <w:r>
        <w:t>is</w:t>
      </w:r>
      <w:proofErr w:type="spellEnd"/>
      <w:r>
        <w:t xml:space="preserve"> a </w:t>
      </w:r>
      <w:proofErr w:type="spellStart"/>
      <w:r>
        <w:t>basic</w:t>
      </w:r>
      <w:proofErr w:type="spellEnd"/>
      <w:r>
        <w:t xml:space="preserve"> Flutter widget test.</w:t>
      </w:r>
    </w:p>
    <w:p w14:paraId="16583691" w14:textId="77777777" w:rsidR="00EF0FB8" w:rsidRDefault="00EF0FB8" w:rsidP="00EF0FB8">
      <w:r>
        <w:t>//</w:t>
      </w:r>
    </w:p>
    <w:p w14:paraId="51321777" w14:textId="77777777" w:rsidR="00EF0FB8" w:rsidRDefault="00EF0FB8" w:rsidP="00EF0FB8">
      <w:r>
        <w:t xml:space="preserve">// To </w:t>
      </w:r>
      <w:proofErr w:type="spellStart"/>
      <w:r>
        <w:t>perform</w:t>
      </w:r>
      <w:proofErr w:type="spellEnd"/>
      <w:r>
        <w:t xml:space="preserve"> an interaction with a widget in </w:t>
      </w:r>
      <w:proofErr w:type="spellStart"/>
      <w:r>
        <w:t>your</w:t>
      </w:r>
      <w:proofErr w:type="spellEnd"/>
      <w:r>
        <w:t xml:space="preserve"> test, </w:t>
      </w:r>
      <w:proofErr w:type="gramStart"/>
      <w:r>
        <w:t>use the</w:t>
      </w:r>
      <w:proofErr w:type="gramEnd"/>
      <w:r>
        <w:t xml:space="preserve"> </w:t>
      </w:r>
      <w:proofErr w:type="spellStart"/>
      <w:r>
        <w:t>WidgetTester</w:t>
      </w:r>
      <w:proofErr w:type="spellEnd"/>
    </w:p>
    <w:p w14:paraId="09BB1251" w14:textId="77777777" w:rsidR="00EF0FB8" w:rsidRDefault="00EF0FB8" w:rsidP="00EF0FB8">
      <w:r>
        <w:t xml:space="preserve">// utility </w:t>
      </w:r>
      <w:proofErr w:type="spellStart"/>
      <w:r>
        <w:t>that</w:t>
      </w:r>
      <w:proofErr w:type="spellEnd"/>
      <w:r>
        <w:t xml:space="preserve"> Flutter </w:t>
      </w:r>
      <w:proofErr w:type="spellStart"/>
      <w:r>
        <w:t>provides</w:t>
      </w:r>
      <w:proofErr w:type="spellEnd"/>
      <w:r>
        <w:t xml:space="preserve">. For </w:t>
      </w:r>
      <w:proofErr w:type="spellStart"/>
      <w:r>
        <w:t>example</w:t>
      </w:r>
      <w:proofErr w:type="spellEnd"/>
      <w:r>
        <w:t xml:space="preserve">, </w:t>
      </w:r>
      <w:proofErr w:type="spellStart"/>
      <w:r>
        <w:t>you</w:t>
      </w:r>
      <w:proofErr w:type="spellEnd"/>
      <w:r>
        <w:t xml:space="preserve"> can </w:t>
      </w:r>
      <w:proofErr w:type="spellStart"/>
      <w:r>
        <w:t>send</w:t>
      </w:r>
      <w:proofErr w:type="spellEnd"/>
      <w:r>
        <w:t xml:space="preserve"> </w:t>
      </w:r>
      <w:proofErr w:type="spellStart"/>
      <w:r>
        <w:t>tap</w:t>
      </w:r>
      <w:proofErr w:type="spellEnd"/>
      <w:r>
        <w:t xml:space="preserve"> and scroll</w:t>
      </w:r>
    </w:p>
    <w:p w14:paraId="68BA57FC" w14:textId="77777777" w:rsidR="00EF0FB8" w:rsidRDefault="00EF0FB8" w:rsidP="00EF0FB8">
      <w:r>
        <w:t xml:space="preserve">// </w:t>
      </w:r>
      <w:proofErr w:type="spellStart"/>
      <w:r>
        <w:t>gestures</w:t>
      </w:r>
      <w:proofErr w:type="spellEnd"/>
      <w:r>
        <w:t xml:space="preserve">. </w:t>
      </w:r>
      <w:proofErr w:type="spellStart"/>
      <w:r>
        <w:t>You</w:t>
      </w:r>
      <w:proofErr w:type="spellEnd"/>
      <w:r>
        <w:t xml:space="preserve"> can </w:t>
      </w:r>
      <w:proofErr w:type="spellStart"/>
      <w:r>
        <w:t>also</w:t>
      </w:r>
      <w:proofErr w:type="spellEnd"/>
      <w:r>
        <w:t xml:space="preserve"> use </w:t>
      </w:r>
      <w:proofErr w:type="spellStart"/>
      <w:r>
        <w:t>WidgetTester</w:t>
      </w:r>
      <w:proofErr w:type="spellEnd"/>
      <w:r>
        <w:t xml:space="preserve"> to </w:t>
      </w:r>
      <w:proofErr w:type="spellStart"/>
      <w:r>
        <w:t>find</w:t>
      </w:r>
      <w:proofErr w:type="spellEnd"/>
      <w:r>
        <w:t xml:space="preserve"> </w:t>
      </w:r>
      <w:proofErr w:type="spellStart"/>
      <w:r>
        <w:t>child</w:t>
      </w:r>
      <w:proofErr w:type="spellEnd"/>
      <w:r>
        <w:t xml:space="preserve"> widgets in the widget</w:t>
      </w:r>
    </w:p>
    <w:p w14:paraId="4FCE3EFB" w14:textId="77777777" w:rsidR="00EF0FB8" w:rsidRDefault="00EF0FB8" w:rsidP="00EF0FB8">
      <w:r>
        <w:t xml:space="preserve">// </w:t>
      </w:r>
      <w:proofErr w:type="spellStart"/>
      <w:r>
        <w:t>tree</w:t>
      </w:r>
      <w:proofErr w:type="spellEnd"/>
      <w:r>
        <w:t xml:space="preserve">, </w:t>
      </w:r>
      <w:proofErr w:type="spellStart"/>
      <w:r>
        <w:t>read</w:t>
      </w:r>
      <w:proofErr w:type="spellEnd"/>
      <w:r>
        <w:t xml:space="preserve"> text, and </w:t>
      </w:r>
      <w:proofErr w:type="spellStart"/>
      <w:r>
        <w:t>verify</w:t>
      </w:r>
      <w:proofErr w:type="spellEnd"/>
      <w:r>
        <w:t xml:space="preserve"> </w:t>
      </w:r>
      <w:proofErr w:type="spellStart"/>
      <w:r>
        <w:t>that</w:t>
      </w:r>
      <w:proofErr w:type="spellEnd"/>
      <w:r>
        <w:t xml:space="preserve"> the </w:t>
      </w:r>
      <w:proofErr w:type="spellStart"/>
      <w:r>
        <w:t>values</w:t>
      </w:r>
      <w:proofErr w:type="spellEnd"/>
      <w:r>
        <w:t xml:space="preserve"> of widget </w:t>
      </w:r>
      <w:proofErr w:type="spellStart"/>
      <w:r>
        <w:t>properties</w:t>
      </w:r>
      <w:proofErr w:type="spellEnd"/>
      <w:r>
        <w:t xml:space="preserve"> are </w:t>
      </w:r>
      <w:proofErr w:type="spellStart"/>
      <w:r>
        <w:t>correct</w:t>
      </w:r>
      <w:proofErr w:type="spellEnd"/>
      <w:r>
        <w:t>.</w:t>
      </w:r>
    </w:p>
    <w:p w14:paraId="3652F442" w14:textId="77777777" w:rsidR="00EF0FB8" w:rsidRDefault="00EF0FB8" w:rsidP="00EF0FB8"/>
    <w:p w14:paraId="27714FFC" w14:textId="77777777" w:rsidR="00EF0FB8" w:rsidRDefault="00EF0FB8" w:rsidP="00EF0FB8">
      <w:r>
        <w:t>import '</w:t>
      </w:r>
      <w:proofErr w:type="spellStart"/>
      <w:proofErr w:type="gramStart"/>
      <w:r>
        <w:t>package:flutter_test</w:t>
      </w:r>
      <w:proofErr w:type="spellEnd"/>
      <w:r>
        <w:t>/</w:t>
      </w:r>
      <w:proofErr w:type="spellStart"/>
      <w:r>
        <w:t>flutter_test.dart</w:t>
      </w:r>
      <w:proofErr w:type="spellEnd"/>
      <w:proofErr w:type="gramEnd"/>
      <w:r>
        <w:t>';</w:t>
      </w:r>
    </w:p>
    <w:p w14:paraId="41163F61" w14:textId="77777777" w:rsidR="00EF0FB8" w:rsidRDefault="00EF0FB8" w:rsidP="00EF0FB8">
      <w:r>
        <w:t>import '</w:t>
      </w:r>
      <w:proofErr w:type="spellStart"/>
      <w:proofErr w:type="gramStart"/>
      <w:r>
        <w:t>package:evaluate_performance_app</w:t>
      </w:r>
      <w:proofErr w:type="spellEnd"/>
      <w:r>
        <w:t>/</w:t>
      </w:r>
      <w:proofErr w:type="spellStart"/>
      <w:r>
        <w:t>main.dart</w:t>
      </w:r>
      <w:proofErr w:type="spellEnd"/>
      <w:proofErr w:type="gramEnd"/>
      <w:r>
        <w:t>';</w:t>
      </w:r>
    </w:p>
    <w:p w14:paraId="0D8A34FF" w14:textId="77777777" w:rsidR="00EF0FB8" w:rsidRDefault="00EF0FB8" w:rsidP="00EF0FB8"/>
    <w:p w14:paraId="0A1FDC6D" w14:textId="77777777" w:rsidR="00EF0FB8" w:rsidRDefault="00EF0FB8" w:rsidP="00EF0FB8">
      <w:proofErr w:type="spellStart"/>
      <w:r>
        <w:t>void</w:t>
      </w:r>
      <w:proofErr w:type="spellEnd"/>
      <w:r>
        <w:t xml:space="preserve"> </w:t>
      </w:r>
      <w:proofErr w:type="spellStart"/>
      <w:proofErr w:type="gramStart"/>
      <w:r>
        <w:t>main</w:t>
      </w:r>
      <w:proofErr w:type="spellEnd"/>
      <w:r>
        <w:t>(</w:t>
      </w:r>
      <w:proofErr w:type="gramEnd"/>
      <w:r>
        <w:t>) {</w:t>
      </w:r>
    </w:p>
    <w:p w14:paraId="03580783" w14:textId="77777777" w:rsidR="00EF0FB8" w:rsidRDefault="00EF0FB8" w:rsidP="00EF0FB8">
      <w:r>
        <w:t xml:space="preserve">  </w:t>
      </w:r>
      <w:proofErr w:type="spellStart"/>
      <w:proofErr w:type="gramStart"/>
      <w:r>
        <w:t>testWidgets</w:t>
      </w:r>
      <w:proofErr w:type="spellEnd"/>
      <w:r>
        <w:t>(</w:t>
      </w:r>
      <w:proofErr w:type="gramEnd"/>
      <w:r>
        <w:t xml:space="preserve">'Counter </w:t>
      </w:r>
      <w:proofErr w:type="spellStart"/>
      <w:r>
        <w:t>increments</w:t>
      </w:r>
      <w:proofErr w:type="spellEnd"/>
      <w:r>
        <w:t xml:space="preserve"> smoke test', (</w:t>
      </w:r>
      <w:proofErr w:type="spellStart"/>
      <w:r>
        <w:t>WidgetTester</w:t>
      </w:r>
      <w:proofErr w:type="spellEnd"/>
      <w:r>
        <w:t xml:space="preserve"> tester) </w:t>
      </w:r>
      <w:proofErr w:type="spellStart"/>
      <w:r>
        <w:t>async</w:t>
      </w:r>
      <w:proofErr w:type="spellEnd"/>
      <w:r>
        <w:t xml:space="preserve"> {</w:t>
      </w:r>
    </w:p>
    <w:p w14:paraId="6324CBC2" w14:textId="77777777" w:rsidR="00EF0FB8" w:rsidRDefault="00EF0FB8" w:rsidP="00EF0FB8">
      <w:r>
        <w:t xml:space="preserve">    // Build </w:t>
      </w:r>
      <w:proofErr w:type="spellStart"/>
      <w:r>
        <w:t>our</w:t>
      </w:r>
      <w:proofErr w:type="spellEnd"/>
      <w:r>
        <w:t xml:space="preserve"> app and trigger a frame.</w:t>
      </w:r>
    </w:p>
    <w:p w14:paraId="15A9C0E6" w14:textId="77777777" w:rsidR="00EF0FB8" w:rsidRDefault="00EF0FB8" w:rsidP="00EF0FB8">
      <w:r>
        <w:t xml:space="preserve">    </w:t>
      </w:r>
      <w:proofErr w:type="spellStart"/>
      <w:r>
        <w:t>await</w:t>
      </w:r>
      <w:proofErr w:type="spellEnd"/>
      <w:r>
        <w:t xml:space="preserve"> </w:t>
      </w:r>
      <w:proofErr w:type="spellStart"/>
      <w:proofErr w:type="gramStart"/>
      <w:r>
        <w:t>tester.pumpWidget</w:t>
      </w:r>
      <w:proofErr w:type="spellEnd"/>
      <w:proofErr w:type="gramEnd"/>
      <w:r>
        <w:t>(</w:t>
      </w:r>
      <w:proofErr w:type="spellStart"/>
      <w:r>
        <w:t>MyApp</w:t>
      </w:r>
      <w:proofErr w:type="spellEnd"/>
      <w:r>
        <w:t>());</w:t>
      </w:r>
    </w:p>
    <w:p w14:paraId="2C59EEDA" w14:textId="77777777" w:rsidR="00EF0FB8" w:rsidRDefault="00EF0FB8" w:rsidP="00EF0FB8">
      <w:r>
        <w:t xml:space="preserve">  });</w:t>
      </w:r>
    </w:p>
    <w:p w14:paraId="112CFCFC" w14:textId="77777777" w:rsidR="00EF0FB8" w:rsidRDefault="00EF0FB8" w:rsidP="00EF0FB8">
      <w:r>
        <w:lastRenderedPageBreak/>
        <w:t>}</w:t>
      </w:r>
    </w:p>
    <w:p w14:paraId="05F21695" w14:textId="77777777" w:rsidR="00EF0FB8" w:rsidRDefault="00EF0FB8" w:rsidP="00EF0FB8">
      <w:r>
        <w:t>```</w:t>
      </w:r>
    </w:p>
    <w:p w14:paraId="33590D19" w14:textId="77777777" w:rsidR="00EF0FB8" w:rsidRDefault="00EF0FB8" w:rsidP="00EF0FB8"/>
    <w:p w14:paraId="7A58500B" w14:textId="77777777" w:rsidR="00EF0FB8" w:rsidRDefault="00EF0FB8" w:rsidP="00EF0FB8">
      <w:r>
        <w:t>### Descrizione delle Parti Principali</w:t>
      </w:r>
    </w:p>
    <w:p w14:paraId="2903BFA4" w14:textId="77777777" w:rsidR="00EF0FB8" w:rsidRDefault="00EF0FB8" w:rsidP="00EF0FB8"/>
    <w:p w14:paraId="0FDBC3FB" w14:textId="77777777" w:rsidR="00EF0FB8" w:rsidRDefault="00EF0FB8" w:rsidP="00EF0FB8">
      <w:r>
        <w:t>1. **Commenti Introduttivi (linee 1-</w:t>
      </w:r>
      <w:proofErr w:type="gramStart"/>
      <w:r>
        <w:t>6)*</w:t>
      </w:r>
      <w:proofErr w:type="gramEnd"/>
      <w:r>
        <w:t>*:</w:t>
      </w:r>
    </w:p>
    <w:p w14:paraId="7CFA4002" w14:textId="77777777" w:rsidR="00EF0FB8" w:rsidRDefault="00EF0FB8" w:rsidP="00EF0FB8">
      <w:r>
        <w:t xml:space="preserve">   - I commenti spiegano che questo è un test di base per un widget Flutter. Viene descritto come utilizzare `</w:t>
      </w:r>
      <w:proofErr w:type="spellStart"/>
      <w:r>
        <w:t>WidgetTester</w:t>
      </w:r>
      <w:proofErr w:type="spellEnd"/>
      <w:r>
        <w:t>` per interagire con i widget durante il test.</w:t>
      </w:r>
    </w:p>
    <w:p w14:paraId="2776860A" w14:textId="77777777" w:rsidR="00EF0FB8" w:rsidRDefault="00EF0FB8" w:rsidP="00EF0FB8"/>
    <w:p w14:paraId="0900E41C" w14:textId="77777777" w:rsidR="00EF0FB8" w:rsidRDefault="00EF0FB8" w:rsidP="00EF0FB8">
      <w:r>
        <w:t>2. **Importazioni (linee 8-</w:t>
      </w:r>
      <w:proofErr w:type="gramStart"/>
      <w:r>
        <w:t>10)*</w:t>
      </w:r>
      <w:proofErr w:type="gramEnd"/>
      <w:r>
        <w:t>*:</w:t>
      </w:r>
    </w:p>
    <w:p w14:paraId="023BBBAD" w14:textId="77777777" w:rsidR="00EF0FB8" w:rsidRDefault="00EF0FB8" w:rsidP="00EF0FB8">
      <w:r>
        <w:t xml:space="preserve">   - `import '</w:t>
      </w:r>
      <w:proofErr w:type="spellStart"/>
      <w:proofErr w:type="gramStart"/>
      <w:r>
        <w:t>package:flutter_test</w:t>
      </w:r>
      <w:proofErr w:type="spellEnd"/>
      <w:r>
        <w:t>/</w:t>
      </w:r>
      <w:proofErr w:type="spellStart"/>
      <w:r>
        <w:t>flutter_test.dart</w:t>
      </w:r>
      <w:proofErr w:type="spellEnd"/>
      <w:proofErr w:type="gramEnd"/>
      <w:r>
        <w:t>';`: Importa il pacchetto `</w:t>
      </w:r>
      <w:proofErr w:type="spellStart"/>
      <w:r>
        <w:t>flutter_test</w:t>
      </w:r>
      <w:proofErr w:type="spellEnd"/>
      <w:r>
        <w:t>` che contiene strumenti per il testing.</w:t>
      </w:r>
    </w:p>
    <w:p w14:paraId="489B837C" w14:textId="77777777" w:rsidR="00EF0FB8" w:rsidRDefault="00EF0FB8" w:rsidP="00EF0FB8">
      <w:r>
        <w:t xml:space="preserve">   - `import '</w:t>
      </w:r>
      <w:proofErr w:type="spellStart"/>
      <w:proofErr w:type="gramStart"/>
      <w:r>
        <w:t>package:evaluate_performance_app</w:t>
      </w:r>
      <w:proofErr w:type="spellEnd"/>
      <w:r>
        <w:t>/</w:t>
      </w:r>
      <w:proofErr w:type="spellStart"/>
      <w:r>
        <w:t>main.dart</w:t>
      </w:r>
      <w:proofErr w:type="spellEnd"/>
      <w:proofErr w:type="gramEnd"/>
      <w:r>
        <w:t>';`: Importa il file principale dell'applicazione.</w:t>
      </w:r>
    </w:p>
    <w:p w14:paraId="11100943" w14:textId="77777777" w:rsidR="00EF0FB8" w:rsidRDefault="00EF0FB8" w:rsidP="00EF0FB8"/>
    <w:p w14:paraId="2F401852" w14:textId="77777777" w:rsidR="00EF0FB8" w:rsidRDefault="00EF0FB8" w:rsidP="00EF0FB8">
      <w:r>
        <w:t>3. **Funzione Principale `</w:t>
      </w:r>
      <w:proofErr w:type="spellStart"/>
      <w:r>
        <w:t>main</w:t>
      </w:r>
      <w:proofErr w:type="spellEnd"/>
      <w:r>
        <w:t>` (linee 12-</w:t>
      </w:r>
      <w:proofErr w:type="gramStart"/>
      <w:r>
        <w:t>17)*</w:t>
      </w:r>
      <w:proofErr w:type="gramEnd"/>
      <w:r>
        <w:t>*:</w:t>
      </w:r>
    </w:p>
    <w:p w14:paraId="48F1D87B" w14:textId="77777777" w:rsidR="00EF0FB8" w:rsidRDefault="00EF0FB8" w:rsidP="00EF0FB8">
      <w:r>
        <w:t xml:space="preserve">   - **`</w:t>
      </w:r>
      <w:proofErr w:type="spellStart"/>
      <w:r>
        <w:t>testWidgets</w:t>
      </w:r>
      <w:proofErr w:type="spellEnd"/>
      <w:r>
        <w:t xml:space="preserve">`**: Definisce un test di widget chiamato "Counter </w:t>
      </w:r>
      <w:proofErr w:type="spellStart"/>
      <w:r>
        <w:t>increments</w:t>
      </w:r>
      <w:proofErr w:type="spellEnd"/>
      <w:r>
        <w:t xml:space="preserve"> smoke test".</w:t>
      </w:r>
    </w:p>
    <w:p w14:paraId="010AC699" w14:textId="77777777" w:rsidR="00EF0FB8" w:rsidRDefault="00EF0FB8" w:rsidP="00EF0FB8">
      <w:r>
        <w:t xml:space="preserve">     - **Descrizione del Test**: "Counter </w:t>
      </w:r>
      <w:proofErr w:type="spellStart"/>
      <w:r>
        <w:t>increments</w:t>
      </w:r>
      <w:proofErr w:type="spellEnd"/>
      <w:r>
        <w:t xml:space="preserve"> smoke test".</w:t>
      </w:r>
    </w:p>
    <w:p w14:paraId="15717BE1" w14:textId="77777777" w:rsidR="00EF0FB8" w:rsidRDefault="00EF0FB8" w:rsidP="00EF0FB8">
      <w:r>
        <w:t xml:space="preserve">     - **Parametro `tester`**: Un'istanza di `</w:t>
      </w:r>
      <w:proofErr w:type="spellStart"/>
      <w:r>
        <w:t>WidgetTester</w:t>
      </w:r>
      <w:proofErr w:type="spellEnd"/>
      <w:r>
        <w:t>` utilizzata per interagire con il widget durante il test.</w:t>
      </w:r>
    </w:p>
    <w:p w14:paraId="3DAA253B" w14:textId="77777777" w:rsidR="00EF0FB8" w:rsidRDefault="00EF0FB8" w:rsidP="00EF0FB8">
      <w:r>
        <w:t xml:space="preserve">   - **Costruzione dell'App e Trigger di un Frame**:</w:t>
      </w:r>
    </w:p>
    <w:p w14:paraId="43631A25" w14:textId="77777777" w:rsidR="00EF0FB8" w:rsidRDefault="00EF0FB8" w:rsidP="00EF0FB8">
      <w:r>
        <w:t xml:space="preserve">     ```dart</w:t>
      </w:r>
    </w:p>
    <w:p w14:paraId="4BEEC72C" w14:textId="77777777" w:rsidR="00EF0FB8" w:rsidRDefault="00EF0FB8" w:rsidP="00EF0FB8">
      <w:r>
        <w:t xml:space="preserve">     </w:t>
      </w:r>
      <w:proofErr w:type="spellStart"/>
      <w:r>
        <w:t>await</w:t>
      </w:r>
      <w:proofErr w:type="spellEnd"/>
      <w:r>
        <w:t xml:space="preserve"> </w:t>
      </w:r>
      <w:proofErr w:type="spellStart"/>
      <w:proofErr w:type="gramStart"/>
      <w:r>
        <w:t>tester.pumpWidget</w:t>
      </w:r>
      <w:proofErr w:type="spellEnd"/>
      <w:proofErr w:type="gramEnd"/>
      <w:r>
        <w:t>(</w:t>
      </w:r>
      <w:proofErr w:type="spellStart"/>
      <w:r>
        <w:t>MyApp</w:t>
      </w:r>
      <w:proofErr w:type="spellEnd"/>
      <w:r>
        <w:t>());</w:t>
      </w:r>
    </w:p>
    <w:p w14:paraId="225BB2A3" w14:textId="77777777" w:rsidR="00EF0FB8" w:rsidRDefault="00EF0FB8" w:rsidP="00EF0FB8">
      <w:r>
        <w:t xml:space="preserve">     ```</w:t>
      </w:r>
    </w:p>
    <w:p w14:paraId="32E0CDEA" w14:textId="77777777" w:rsidR="00EF0FB8" w:rsidRDefault="00EF0FB8" w:rsidP="00EF0FB8">
      <w:r>
        <w:t xml:space="preserve">     Costruisce l'applicazione `</w:t>
      </w:r>
      <w:proofErr w:type="spellStart"/>
      <w:r>
        <w:t>MyApp</w:t>
      </w:r>
      <w:proofErr w:type="spellEnd"/>
      <w:r>
        <w:t xml:space="preserve">` e attiva un frame, permettendo </w:t>
      </w:r>
      <w:proofErr w:type="spellStart"/>
      <w:r>
        <w:t>al</w:t>
      </w:r>
      <w:proofErr w:type="spellEnd"/>
      <w:r>
        <w:t xml:space="preserve"> tester di interagire con l'app.</w:t>
      </w:r>
    </w:p>
    <w:p w14:paraId="75485469" w14:textId="77777777" w:rsidR="00EF0FB8" w:rsidRDefault="00EF0FB8" w:rsidP="00EF0FB8"/>
    <w:p w14:paraId="72DB2824" w14:textId="77777777" w:rsidR="00EF0FB8" w:rsidRDefault="00EF0FB8" w:rsidP="00EF0FB8">
      <w:r>
        <w:t>### Utilità del Test</w:t>
      </w:r>
    </w:p>
    <w:p w14:paraId="5C9FF1C6" w14:textId="77777777" w:rsidR="00EF0FB8" w:rsidRDefault="00EF0FB8" w:rsidP="00EF0FB8"/>
    <w:p w14:paraId="7F0B2D24" w14:textId="77777777" w:rsidR="00EF0FB8" w:rsidRDefault="00EF0FB8" w:rsidP="00EF0FB8">
      <w:r>
        <w:t>- **Test di Smoke**: Questo test è un test di smoke di base per assicurarsi che l'applicazione possa essere costruita e visualizzata correttamente senza errori.</w:t>
      </w:r>
    </w:p>
    <w:p w14:paraId="6ACFB3B7" w14:textId="77777777" w:rsidR="00EF0FB8" w:rsidRDefault="00EF0FB8" w:rsidP="00EF0FB8">
      <w:r>
        <w:t>- **Interazioni con i Widget**: Utilizza `</w:t>
      </w:r>
      <w:proofErr w:type="spellStart"/>
      <w:r>
        <w:t>WidgetTester</w:t>
      </w:r>
      <w:proofErr w:type="spellEnd"/>
      <w:r>
        <w:t>` per costruire l'applicazione e verificare che non ci siano crash o problemi di base.</w:t>
      </w:r>
    </w:p>
    <w:p w14:paraId="3D2E5437" w14:textId="77777777" w:rsidR="00EF0FB8" w:rsidRDefault="00EF0FB8" w:rsidP="00EF0FB8"/>
    <w:p w14:paraId="356188A4" w14:textId="77777777" w:rsidR="00EF0FB8" w:rsidRDefault="00EF0FB8" w:rsidP="00EF0FB8">
      <w:r>
        <w:t>### Espansione del Test</w:t>
      </w:r>
    </w:p>
    <w:p w14:paraId="79C3BA11" w14:textId="77777777" w:rsidR="00EF0FB8" w:rsidRDefault="00EF0FB8" w:rsidP="00EF0FB8"/>
    <w:p w14:paraId="64C60ABF" w14:textId="77777777" w:rsidR="00EF0FB8" w:rsidRDefault="00EF0FB8" w:rsidP="00EF0FB8">
      <w:r>
        <w:t>Per rendere il test più completo, puoi aggiungere ulteriori interazioni e verifiche, come ad esempio:</w:t>
      </w:r>
    </w:p>
    <w:p w14:paraId="1C9722DF" w14:textId="77777777" w:rsidR="00EF0FB8" w:rsidRDefault="00EF0FB8" w:rsidP="00EF0FB8"/>
    <w:p w14:paraId="6D21848C" w14:textId="77777777" w:rsidR="00EF0FB8" w:rsidRDefault="00EF0FB8" w:rsidP="00EF0FB8">
      <w:r>
        <w:t>- Verificare che un testo specifico sia presente.</w:t>
      </w:r>
    </w:p>
    <w:p w14:paraId="39E6F043" w14:textId="77777777" w:rsidR="00EF0FB8" w:rsidRDefault="00EF0FB8" w:rsidP="00EF0FB8">
      <w:r>
        <w:t xml:space="preserve">- Simulare </w:t>
      </w:r>
      <w:proofErr w:type="spellStart"/>
      <w:r>
        <w:t>tap</w:t>
      </w:r>
      <w:proofErr w:type="spellEnd"/>
      <w:r>
        <w:t xml:space="preserve"> su pulsanti e verificare i cambiamenti di stato.</w:t>
      </w:r>
    </w:p>
    <w:p w14:paraId="6B9C087D" w14:textId="77777777" w:rsidR="00EF0FB8" w:rsidRDefault="00EF0FB8" w:rsidP="00EF0FB8">
      <w:r>
        <w:t>- Interagire con altri widget e verificare le loro proprietà.</w:t>
      </w:r>
    </w:p>
    <w:p w14:paraId="5BFE8E8E" w14:textId="77777777" w:rsidR="00EF0FB8" w:rsidRDefault="00EF0FB8" w:rsidP="00EF0FB8"/>
    <w:p w14:paraId="4FAFD432" w14:textId="77777777" w:rsidR="00EF0FB8" w:rsidRDefault="00EF0FB8" w:rsidP="00EF0FB8">
      <w:r>
        <w:t>Ecco un esempio ampliato del test:</w:t>
      </w:r>
    </w:p>
    <w:p w14:paraId="276C709C" w14:textId="77777777" w:rsidR="00EF0FB8" w:rsidRDefault="00EF0FB8" w:rsidP="00EF0FB8"/>
    <w:p w14:paraId="0628E079" w14:textId="77777777" w:rsidR="00EF0FB8" w:rsidRDefault="00EF0FB8" w:rsidP="00EF0FB8">
      <w:r>
        <w:t>```dart</w:t>
      </w:r>
    </w:p>
    <w:p w14:paraId="69384697" w14:textId="77777777" w:rsidR="00EF0FB8" w:rsidRDefault="00EF0FB8" w:rsidP="00EF0FB8">
      <w:proofErr w:type="spellStart"/>
      <w:r>
        <w:t>void</w:t>
      </w:r>
      <w:proofErr w:type="spellEnd"/>
      <w:r>
        <w:t xml:space="preserve"> </w:t>
      </w:r>
      <w:proofErr w:type="spellStart"/>
      <w:proofErr w:type="gramStart"/>
      <w:r>
        <w:t>main</w:t>
      </w:r>
      <w:proofErr w:type="spellEnd"/>
      <w:r>
        <w:t>(</w:t>
      </w:r>
      <w:proofErr w:type="gramEnd"/>
      <w:r>
        <w:t>) {</w:t>
      </w:r>
    </w:p>
    <w:p w14:paraId="2EF8F762" w14:textId="77777777" w:rsidR="00EF0FB8" w:rsidRDefault="00EF0FB8" w:rsidP="00EF0FB8">
      <w:r>
        <w:t xml:space="preserve">  </w:t>
      </w:r>
      <w:proofErr w:type="spellStart"/>
      <w:proofErr w:type="gramStart"/>
      <w:r>
        <w:t>testWidgets</w:t>
      </w:r>
      <w:proofErr w:type="spellEnd"/>
      <w:r>
        <w:t>(</w:t>
      </w:r>
      <w:proofErr w:type="gramEnd"/>
      <w:r>
        <w:t xml:space="preserve">'Counter </w:t>
      </w:r>
      <w:proofErr w:type="spellStart"/>
      <w:r>
        <w:t>increments</w:t>
      </w:r>
      <w:proofErr w:type="spellEnd"/>
      <w:r>
        <w:t xml:space="preserve"> smoke test', (</w:t>
      </w:r>
      <w:proofErr w:type="spellStart"/>
      <w:r>
        <w:t>WidgetTester</w:t>
      </w:r>
      <w:proofErr w:type="spellEnd"/>
      <w:r>
        <w:t xml:space="preserve"> tester) </w:t>
      </w:r>
      <w:proofErr w:type="spellStart"/>
      <w:r>
        <w:t>async</w:t>
      </w:r>
      <w:proofErr w:type="spellEnd"/>
      <w:r>
        <w:t xml:space="preserve"> {</w:t>
      </w:r>
    </w:p>
    <w:p w14:paraId="20372CFE" w14:textId="77777777" w:rsidR="00EF0FB8" w:rsidRDefault="00EF0FB8" w:rsidP="00EF0FB8">
      <w:r>
        <w:t xml:space="preserve">    // Build </w:t>
      </w:r>
      <w:proofErr w:type="spellStart"/>
      <w:r>
        <w:t>our</w:t>
      </w:r>
      <w:proofErr w:type="spellEnd"/>
      <w:r>
        <w:t xml:space="preserve"> app and trigger a frame.</w:t>
      </w:r>
    </w:p>
    <w:p w14:paraId="7FC5BD33" w14:textId="77777777" w:rsidR="00EF0FB8" w:rsidRDefault="00EF0FB8" w:rsidP="00EF0FB8">
      <w:r>
        <w:t xml:space="preserve">    </w:t>
      </w:r>
      <w:proofErr w:type="spellStart"/>
      <w:r>
        <w:t>await</w:t>
      </w:r>
      <w:proofErr w:type="spellEnd"/>
      <w:r>
        <w:t xml:space="preserve"> </w:t>
      </w:r>
      <w:proofErr w:type="spellStart"/>
      <w:proofErr w:type="gramStart"/>
      <w:r>
        <w:t>tester.pumpWidget</w:t>
      </w:r>
      <w:proofErr w:type="spellEnd"/>
      <w:proofErr w:type="gramEnd"/>
      <w:r>
        <w:t>(</w:t>
      </w:r>
      <w:proofErr w:type="spellStart"/>
      <w:r>
        <w:t>MyApp</w:t>
      </w:r>
      <w:proofErr w:type="spellEnd"/>
      <w:r>
        <w:t>());</w:t>
      </w:r>
    </w:p>
    <w:p w14:paraId="5FF83ED1" w14:textId="77777777" w:rsidR="00EF0FB8" w:rsidRDefault="00EF0FB8" w:rsidP="00EF0FB8"/>
    <w:p w14:paraId="518ECA57" w14:textId="77777777" w:rsidR="00EF0FB8" w:rsidRDefault="00EF0FB8" w:rsidP="00EF0FB8">
      <w:r>
        <w:t xml:space="preserve">    // </w:t>
      </w:r>
      <w:proofErr w:type="spellStart"/>
      <w:r>
        <w:t>Verify</w:t>
      </w:r>
      <w:proofErr w:type="spellEnd"/>
      <w:r>
        <w:t xml:space="preserve"> </w:t>
      </w:r>
      <w:proofErr w:type="spellStart"/>
      <w:r>
        <w:t>that</w:t>
      </w:r>
      <w:proofErr w:type="spellEnd"/>
      <w:r>
        <w:t xml:space="preserve"> </w:t>
      </w:r>
      <w:proofErr w:type="spellStart"/>
      <w:r>
        <w:t>our</w:t>
      </w:r>
      <w:proofErr w:type="spellEnd"/>
      <w:r>
        <w:t xml:space="preserve"> counter starts </w:t>
      </w:r>
      <w:proofErr w:type="spellStart"/>
      <w:r>
        <w:t>at</w:t>
      </w:r>
      <w:proofErr w:type="spellEnd"/>
      <w:r>
        <w:t xml:space="preserve"> 0.</w:t>
      </w:r>
    </w:p>
    <w:p w14:paraId="6DF55374" w14:textId="77777777" w:rsidR="00EF0FB8" w:rsidRDefault="00EF0FB8" w:rsidP="00EF0FB8">
      <w:r>
        <w:lastRenderedPageBreak/>
        <w:t xml:space="preserve">    </w:t>
      </w:r>
      <w:proofErr w:type="spellStart"/>
      <w:proofErr w:type="gramStart"/>
      <w:r>
        <w:t>expect</w:t>
      </w:r>
      <w:proofErr w:type="spellEnd"/>
      <w:r>
        <w:t>(</w:t>
      </w:r>
      <w:proofErr w:type="spellStart"/>
      <w:proofErr w:type="gramEnd"/>
      <w:r>
        <w:t>find.text</w:t>
      </w:r>
      <w:proofErr w:type="spellEnd"/>
      <w:r>
        <w:t xml:space="preserve">('0'), </w:t>
      </w:r>
      <w:proofErr w:type="spellStart"/>
      <w:r>
        <w:t>findsOneWidget</w:t>
      </w:r>
      <w:proofErr w:type="spellEnd"/>
      <w:r>
        <w:t>);</w:t>
      </w:r>
    </w:p>
    <w:p w14:paraId="778F7FE6" w14:textId="77777777" w:rsidR="00EF0FB8" w:rsidRDefault="00EF0FB8" w:rsidP="00EF0FB8">
      <w:r>
        <w:t xml:space="preserve">    </w:t>
      </w:r>
      <w:proofErr w:type="spellStart"/>
      <w:proofErr w:type="gramStart"/>
      <w:r>
        <w:t>expect</w:t>
      </w:r>
      <w:proofErr w:type="spellEnd"/>
      <w:r>
        <w:t>(</w:t>
      </w:r>
      <w:proofErr w:type="spellStart"/>
      <w:proofErr w:type="gramEnd"/>
      <w:r>
        <w:t>find.text</w:t>
      </w:r>
      <w:proofErr w:type="spellEnd"/>
      <w:r>
        <w:t xml:space="preserve">('1'), </w:t>
      </w:r>
      <w:proofErr w:type="spellStart"/>
      <w:r>
        <w:t>findsNothing</w:t>
      </w:r>
      <w:proofErr w:type="spellEnd"/>
      <w:r>
        <w:t>);</w:t>
      </w:r>
    </w:p>
    <w:p w14:paraId="572A9702" w14:textId="77777777" w:rsidR="00EF0FB8" w:rsidRDefault="00EF0FB8" w:rsidP="00EF0FB8"/>
    <w:p w14:paraId="17F01CB1" w14:textId="77777777" w:rsidR="00EF0FB8" w:rsidRDefault="00EF0FB8" w:rsidP="00EF0FB8">
      <w:r>
        <w:t xml:space="preserve">    // Tap the '+' </w:t>
      </w:r>
      <w:proofErr w:type="spellStart"/>
      <w:r>
        <w:t>icon</w:t>
      </w:r>
      <w:proofErr w:type="spellEnd"/>
      <w:r>
        <w:t xml:space="preserve"> and trigger a frame.</w:t>
      </w:r>
    </w:p>
    <w:p w14:paraId="71897A87" w14:textId="77777777" w:rsidR="00EF0FB8" w:rsidRDefault="00EF0FB8" w:rsidP="00EF0FB8">
      <w:r>
        <w:t xml:space="preserve">    </w:t>
      </w:r>
      <w:proofErr w:type="spellStart"/>
      <w:r>
        <w:t>await</w:t>
      </w:r>
      <w:proofErr w:type="spellEnd"/>
      <w:r>
        <w:t xml:space="preserve"> </w:t>
      </w:r>
      <w:proofErr w:type="spellStart"/>
      <w:r>
        <w:t>tester.tap</w:t>
      </w:r>
      <w:proofErr w:type="spellEnd"/>
      <w:r>
        <w:t>(</w:t>
      </w:r>
      <w:proofErr w:type="spellStart"/>
      <w:proofErr w:type="gramStart"/>
      <w:r>
        <w:t>find.byIcon</w:t>
      </w:r>
      <w:proofErr w:type="spellEnd"/>
      <w:proofErr w:type="gramEnd"/>
      <w:r>
        <w:t>(</w:t>
      </w:r>
      <w:proofErr w:type="spellStart"/>
      <w:r>
        <w:t>Icons.add</w:t>
      </w:r>
      <w:proofErr w:type="spellEnd"/>
      <w:r>
        <w:t>));</w:t>
      </w:r>
    </w:p>
    <w:p w14:paraId="422E9124" w14:textId="77777777" w:rsidR="00EF0FB8" w:rsidRDefault="00EF0FB8" w:rsidP="00EF0FB8">
      <w:r>
        <w:t xml:space="preserve">    </w:t>
      </w:r>
      <w:proofErr w:type="spellStart"/>
      <w:r>
        <w:t>await</w:t>
      </w:r>
      <w:proofErr w:type="spellEnd"/>
      <w:r>
        <w:t xml:space="preserve"> </w:t>
      </w:r>
      <w:proofErr w:type="spellStart"/>
      <w:proofErr w:type="gramStart"/>
      <w:r>
        <w:t>tester.pump</w:t>
      </w:r>
      <w:proofErr w:type="spellEnd"/>
      <w:proofErr w:type="gramEnd"/>
      <w:r>
        <w:t>();</w:t>
      </w:r>
    </w:p>
    <w:p w14:paraId="0F82F4E9" w14:textId="77777777" w:rsidR="00EF0FB8" w:rsidRDefault="00EF0FB8" w:rsidP="00EF0FB8"/>
    <w:p w14:paraId="2DFA5886" w14:textId="77777777" w:rsidR="00EF0FB8" w:rsidRDefault="00EF0FB8" w:rsidP="00EF0FB8">
      <w:r>
        <w:t xml:space="preserve">    // </w:t>
      </w:r>
      <w:proofErr w:type="spellStart"/>
      <w:r>
        <w:t>Verify</w:t>
      </w:r>
      <w:proofErr w:type="spellEnd"/>
      <w:r>
        <w:t xml:space="preserve"> </w:t>
      </w:r>
      <w:proofErr w:type="spellStart"/>
      <w:r>
        <w:t>that</w:t>
      </w:r>
      <w:proofErr w:type="spellEnd"/>
      <w:r>
        <w:t xml:space="preserve"> </w:t>
      </w:r>
      <w:proofErr w:type="spellStart"/>
      <w:r>
        <w:t>our</w:t>
      </w:r>
      <w:proofErr w:type="spellEnd"/>
      <w:r>
        <w:t xml:space="preserve"> counter </w:t>
      </w:r>
      <w:proofErr w:type="spellStart"/>
      <w:r>
        <w:t>has</w:t>
      </w:r>
      <w:proofErr w:type="spellEnd"/>
      <w:r>
        <w:t xml:space="preserve"> </w:t>
      </w:r>
      <w:proofErr w:type="spellStart"/>
      <w:r>
        <w:t>incremented</w:t>
      </w:r>
      <w:proofErr w:type="spellEnd"/>
      <w:r>
        <w:t>.</w:t>
      </w:r>
    </w:p>
    <w:p w14:paraId="7822EA43" w14:textId="77777777" w:rsidR="00EF0FB8" w:rsidRDefault="00EF0FB8" w:rsidP="00EF0FB8">
      <w:r>
        <w:t xml:space="preserve">    </w:t>
      </w:r>
      <w:proofErr w:type="spellStart"/>
      <w:proofErr w:type="gramStart"/>
      <w:r>
        <w:t>expect</w:t>
      </w:r>
      <w:proofErr w:type="spellEnd"/>
      <w:r>
        <w:t>(</w:t>
      </w:r>
      <w:proofErr w:type="spellStart"/>
      <w:proofErr w:type="gramEnd"/>
      <w:r>
        <w:t>find.text</w:t>
      </w:r>
      <w:proofErr w:type="spellEnd"/>
      <w:r>
        <w:t xml:space="preserve">('0'), </w:t>
      </w:r>
      <w:proofErr w:type="spellStart"/>
      <w:r>
        <w:t>findsNothing</w:t>
      </w:r>
      <w:proofErr w:type="spellEnd"/>
      <w:r>
        <w:t>);</w:t>
      </w:r>
    </w:p>
    <w:p w14:paraId="6E820785" w14:textId="77777777" w:rsidR="00EF0FB8" w:rsidRDefault="00EF0FB8" w:rsidP="00EF0FB8">
      <w:r>
        <w:t xml:space="preserve">    </w:t>
      </w:r>
      <w:proofErr w:type="spellStart"/>
      <w:proofErr w:type="gramStart"/>
      <w:r>
        <w:t>expect</w:t>
      </w:r>
      <w:proofErr w:type="spellEnd"/>
      <w:r>
        <w:t>(</w:t>
      </w:r>
      <w:proofErr w:type="spellStart"/>
      <w:proofErr w:type="gramEnd"/>
      <w:r>
        <w:t>find.text</w:t>
      </w:r>
      <w:proofErr w:type="spellEnd"/>
      <w:r>
        <w:t xml:space="preserve">('1'), </w:t>
      </w:r>
      <w:proofErr w:type="spellStart"/>
      <w:r>
        <w:t>findsOneWidget</w:t>
      </w:r>
      <w:proofErr w:type="spellEnd"/>
      <w:r>
        <w:t>);</w:t>
      </w:r>
    </w:p>
    <w:p w14:paraId="0D676AD6" w14:textId="77777777" w:rsidR="00EF0FB8" w:rsidRDefault="00EF0FB8" w:rsidP="00EF0FB8">
      <w:r>
        <w:t xml:space="preserve">  });</w:t>
      </w:r>
    </w:p>
    <w:p w14:paraId="537A4E69" w14:textId="77777777" w:rsidR="00EF0FB8" w:rsidRDefault="00EF0FB8" w:rsidP="00EF0FB8">
      <w:r>
        <w:t>}</w:t>
      </w:r>
    </w:p>
    <w:p w14:paraId="161EF49A" w14:textId="77777777" w:rsidR="00EF0FB8" w:rsidRDefault="00EF0FB8" w:rsidP="00EF0FB8">
      <w:r>
        <w:t>```</w:t>
      </w:r>
    </w:p>
    <w:p w14:paraId="3C9A8559" w14:textId="77777777" w:rsidR="00EF0FB8" w:rsidRDefault="00EF0FB8" w:rsidP="00EF0FB8"/>
    <w:p w14:paraId="0EFA732A" w14:textId="77777777" w:rsidR="00EF0FB8" w:rsidRDefault="00EF0FB8" w:rsidP="00EF0FB8">
      <w:r>
        <w:t xml:space="preserve">In questo esempio, il test verifica che il counter inizi a 0, simula un </w:t>
      </w:r>
      <w:proofErr w:type="spellStart"/>
      <w:r>
        <w:t>tap</w:t>
      </w:r>
      <w:proofErr w:type="spellEnd"/>
      <w:r>
        <w:t xml:space="preserve"> sul pulsante '+' e verifica che il counter sia incrementato a 1.</w:t>
      </w:r>
    </w:p>
    <w:p w14:paraId="3920BED7" w14:textId="77777777" w:rsidR="00EF0FB8" w:rsidRDefault="00EF0FB8" w:rsidP="00EF0FB8"/>
    <w:p w14:paraId="1ADE8EC0" w14:textId="38461ADE" w:rsidR="00EF0FB8" w:rsidRDefault="00EF0FB8" w:rsidP="00EF0FB8">
      <w:r>
        <w:t>Se hai altre domande o necessiti di ulteriori chiarimenti, fammi sapere!</w:t>
      </w:r>
    </w:p>
    <w:p w14:paraId="6322C7A2" w14:textId="77777777" w:rsidR="00EA713A" w:rsidRDefault="00EA713A" w:rsidP="00EF0FB8"/>
    <w:p w14:paraId="1CDD4056" w14:textId="77777777" w:rsidR="00EA713A" w:rsidRDefault="00EA713A" w:rsidP="00EF0FB8"/>
    <w:p w14:paraId="3AF4BFEB" w14:textId="77777777" w:rsidR="00EA713A" w:rsidRDefault="00EA713A" w:rsidP="00EA713A">
      <w:r>
        <w:t>Il file `index.html` è il punto di ingresso principale per l'applicazione web. Ecco una panoramica del contenuto e della sua funzione:</w:t>
      </w:r>
    </w:p>
    <w:p w14:paraId="5A736586" w14:textId="77777777" w:rsidR="00EA713A" w:rsidRDefault="00EA713A" w:rsidP="00EA713A"/>
    <w:p w14:paraId="180AA6A4" w14:textId="77777777" w:rsidR="00EA713A" w:rsidRDefault="00EA713A" w:rsidP="00EA713A">
      <w:r>
        <w:t>### Contenuto del file `index.html`</w:t>
      </w:r>
    </w:p>
    <w:p w14:paraId="6BA796B3" w14:textId="77777777" w:rsidR="00EA713A" w:rsidRDefault="00EA713A" w:rsidP="00EA713A"/>
    <w:p w14:paraId="174D48EA" w14:textId="77777777" w:rsidR="00EA713A" w:rsidRDefault="00EA713A" w:rsidP="00EA713A">
      <w:r>
        <w:t>```html</w:t>
      </w:r>
    </w:p>
    <w:p w14:paraId="0AF30477" w14:textId="77777777" w:rsidR="00EA713A" w:rsidRDefault="00EA713A" w:rsidP="00EA713A">
      <w:r>
        <w:t>&lt;!DOCTYPE html&gt;</w:t>
      </w:r>
    </w:p>
    <w:p w14:paraId="27FEF956" w14:textId="77777777" w:rsidR="00EA713A" w:rsidRDefault="00EA713A" w:rsidP="00EA713A">
      <w:r>
        <w:t>&lt;html&gt;</w:t>
      </w:r>
    </w:p>
    <w:p w14:paraId="7BB0233E" w14:textId="77777777" w:rsidR="00EA713A" w:rsidRDefault="00EA713A" w:rsidP="00EA713A">
      <w:r>
        <w:t>&lt;head&gt;</w:t>
      </w:r>
    </w:p>
    <w:p w14:paraId="2F44FAE9" w14:textId="77777777" w:rsidR="00EA713A" w:rsidRDefault="00EA713A" w:rsidP="00EA713A">
      <w:r>
        <w:t xml:space="preserve">  &lt;!--</w:t>
      </w:r>
    </w:p>
    <w:p w14:paraId="045A7A04" w14:textId="77777777" w:rsidR="00EA713A" w:rsidRDefault="00EA713A" w:rsidP="00EA713A">
      <w:r>
        <w:t xml:space="preserve">    </w:t>
      </w:r>
      <w:proofErr w:type="spellStart"/>
      <w:r>
        <w:t>If</w:t>
      </w:r>
      <w:proofErr w:type="spellEnd"/>
      <w:r>
        <w:t xml:space="preserve"> </w:t>
      </w:r>
      <w:proofErr w:type="spellStart"/>
      <w:r>
        <w:t>you</w:t>
      </w:r>
      <w:proofErr w:type="spellEnd"/>
      <w:r>
        <w:t xml:space="preserve"> are </w:t>
      </w:r>
      <w:proofErr w:type="spellStart"/>
      <w:r>
        <w:t>serving</w:t>
      </w:r>
      <w:proofErr w:type="spellEnd"/>
      <w:r>
        <w:t xml:space="preserve"> </w:t>
      </w:r>
      <w:proofErr w:type="spellStart"/>
      <w:r>
        <w:t>your</w:t>
      </w:r>
      <w:proofErr w:type="spellEnd"/>
      <w:r>
        <w:t xml:space="preserve"> web app in a </w:t>
      </w:r>
      <w:proofErr w:type="spellStart"/>
      <w:r>
        <w:t>path</w:t>
      </w:r>
      <w:proofErr w:type="spellEnd"/>
      <w:r>
        <w:t xml:space="preserve"> </w:t>
      </w:r>
      <w:proofErr w:type="spellStart"/>
      <w:r>
        <w:t>other</w:t>
      </w:r>
      <w:proofErr w:type="spellEnd"/>
      <w:r>
        <w:t xml:space="preserve"> </w:t>
      </w:r>
      <w:proofErr w:type="spellStart"/>
      <w:r>
        <w:t>than</w:t>
      </w:r>
      <w:proofErr w:type="spellEnd"/>
      <w:r>
        <w:t xml:space="preserve"> the root, </w:t>
      </w:r>
      <w:proofErr w:type="spellStart"/>
      <w:r>
        <w:t>change</w:t>
      </w:r>
      <w:proofErr w:type="spellEnd"/>
      <w:r>
        <w:t xml:space="preserve"> the</w:t>
      </w:r>
    </w:p>
    <w:p w14:paraId="1E0795DD" w14:textId="77777777" w:rsidR="00EA713A" w:rsidRDefault="00EA713A" w:rsidP="00EA713A">
      <w:r>
        <w:t xml:space="preserve">    </w:t>
      </w:r>
      <w:proofErr w:type="spellStart"/>
      <w:r>
        <w:t>href</w:t>
      </w:r>
      <w:proofErr w:type="spellEnd"/>
      <w:r>
        <w:t xml:space="preserve"> </w:t>
      </w:r>
      <w:proofErr w:type="spellStart"/>
      <w:r>
        <w:t>value</w:t>
      </w:r>
      <w:proofErr w:type="spellEnd"/>
      <w:r>
        <w:t xml:space="preserve"> </w:t>
      </w:r>
      <w:proofErr w:type="spellStart"/>
      <w:r>
        <w:t>below</w:t>
      </w:r>
      <w:proofErr w:type="spellEnd"/>
      <w:r>
        <w:t xml:space="preserve"> to </w:t>
      </w:r>
      <w:proofErr w:type="spellStart"/>
      <w:r>
        <w:t>reflect</w:t>
      </w:r>
      <w:proofErr w:type="spellEnd"/>
      <w:r>
        <w:t xml:space="preserve"> the base </w:t>
      </w:r>
      <w:proofErr w:type="spellStart"/>
      <w:r>
        <w:t>path</w:t>
      </w:r>
      <w:proofErr w:type="spellEnd"/>
      <w:r>
        <w:t xml:space="preserve"> </w:t>
      </w:r>
      <w:proofErr w:type="spellStart"/>
      <w:r>
        <w:t>you</w:t>
      </w:r>
      <w:proofErr w:type="spellEnd"/>
      <w:r>
        <w:t xml:space="preserve"> are </w:t>
      </w:r>
      <w:proofErr w:type="spellStart"/>
      <w:r>
        <w:t>serving</w:t>
      </w:r>
      <w:proofErr w:type="spellEnd"/>
      <w:r>
        <w:t xml:space="preserve"> from.</w:t>
      </w:r>
    </w:p>
    <w:p w14:paraId="240D11C9" w14:textId="77777777" w:rsidR="00EA713A" w:rsidRDefault="00EA713A" w:rsidP="00EA713A"/>
    <w:p w14:paraId="246FFEF9" w14:textId="77777777" w:rsidR="00EA713A" w:rsidRDefault="00EA713A" w:rsidP="00EA713A">
      <w:r>
        <w:t xml:space="preserve">    The </w:t>
      </w:r>
      <w:proofErr w:type="spellStart"/>
      <w:r>
        <w:t>path</w:t>
      </w:r>
      <w:proofErr w:type="spellEnd"/>
      <w:r>
        <w:t xml:space="preserve"> </w:t>
      </w:r>
      <w:proofErr w:type="spellStart"/>
      <w:r>
        <w:t>provided</w:t>
      </w:r>
      <w:proofErr w:type="spellEnd"/>
      <w:r>
        <w:t xml:space="preserve"> </w:t>
      </w:r>
      <w:proofErr w:type="spellStart"/>
      <w:r>
        <w:t>below</w:t>
      </w:r>
      <w:proofErr w:type="spellEnd"/>
      <w:r>
        <w:t xml:space="preserve"> </w:t>
      </w:r>
      <w:proofErr w:type="spellStart"/>
      <w:r>
        <w:t>has</w:t>
      </w:r>
      <w:proofErr w:type="spellEnd"/>
      <w:r>
        <w:t xml:space="preserve"> to start and end with a slash "/" in </w:t>
      </w:r>
      <w:proofErr w:type="spellStart"/>
      <w:r>
        <w:t>order</w:t>
      </w:r>
      <w:proofErr w:type="spellEnd"/>
      <w:r>
        <w:t xml:space="preserve"> for</w:t>
      </w:r>
    </w:p>
    <w:p w14:paraId="77955DB6" w14:textId="77777777" w:rsidR="00EA713A" w:rsidRDefault="00EA713A" w:rsidP="00EA713A">
      <w:r>
        <w:t xml:space="preserve">    </w:t>
      </w:r>
      <w:proofErr w:type="spellStart"/>
      <w:r>
        <w:t>it</w:t>
      </w:r>
      <w:proofErr w:type="spellEnd"/>
      <w:r>
        <w:t xml:space="preserve"> to work </w:t>
      </w:r>
      <w:proofErr w:type="spellStart"/>
      <w:r>
        <w:t>correctly</w:t>
      </w:r>
      <w:proofErr w:type="spellEnd"/>
      <w:r>
        <w:t>.</w:t>
      </w:r>
    </w:p>
    <w:p w14:paraId="3839055B" w14:textId="77777777" w:rsidR="00EA713A" w:rsidRDefault="00EA713A" w:rsidP="00EA713A"/>
    <w:p w14:paraId="7E8F3FCF" w14:textId="77777777" w:rsidR="00EA713A" w:rsidRDefault="00EA713A" w:rsidP="00EA713A">
      <w:r>
        <w:t xml:space="preserve">    Fore more </w:t>
      </w:r>
      <w:proofErr w:type="spellStart"/>
      <w:r>
        <w:t>details</w:t>
      </w:r>
      <w:proofErr w:type="spellEnd"/>
      <w:r>
        <w:t>:</w:t>
      </w:r>
    </w:p>
    <w:p w14:paraId="588FDA8A" w14:textId="77777777" w:rsidR="00EA713A" w:rsidRDefault="00EA713A" w:rsidP="00EA713A">
      <w:r>
        <w:t xml:space="preserve">    * https://developer.mozilla.org/en-US/docs/Web/HTML/Element/base</w:t>
      </w:r>
    </w:p>
    <w:p w14:paraId="21BFC12B" w14:textId="77777777" w:rsidR="00EA713A" w:rsidRDefault="00EA713A" w:rsidP="00EA713A">
      <w:r>
        <w:t xml:space="preserve">  --&gt;</w:t>
      </w:r>
    </w:p>
    <w:p w14:paraId="54624AB6" w14:textId="77777777" w:rsidR="00EA713A" w:rsidRDefault="00EA713A" w:rsidP="00EA713A">
      <w:r>
        <w:t xml:space="preserve">  &lt;base </w:t>
      </w:r>
      <w:proofErr w:type="spellStart"/>
      <w:r>
        <w:t>href</w:t>
      </w:r>
      <w:proofErr w:type="spellEnd"/>
      <w:r>
        <w:t>="/"&gt;</w:t>
      </w:r>
    </w:p>
    <w:p w14:paraId="59D91BE1" w14:textId="77777777" w:rsidR="00EA713A" w:rsidRDefault="00EA713A" w:rsidP="00EA713A"/>
    <w:p w14:paraId="790F78ED" w14:textId="77777777" w:rsidR="00EA713A" w:rsidRDefault="00EA713A" w:rsidP="00EA713A">
      <w:r>
        <w:t xml:space="preserve">  &lt;meta </w:t>
      </w:r>
      <w:proofErr w:type="spellStart"/>
      <w:r>
        <w:t>charset</w:t>
      </w:r>
      <w:proofErr w:type="spellEnd"/>
      <w:r>
        <w:t>="UTF-8"&gt;</w:t>
      </w:r>
    </w:p>
    <w:p w14:paraId="619F1568" w14:textId="77777777" w:rsidR="00EA713A" w:rsidRDefault="00EA713A" w:rsidP="00EA713A">
      <w:r>
        <w:t xml:space="preserve">  &lt;meta </w:t>
      </w:r>
      <w:proofErr w:type="spellStart"/>
      <w:r>
        <w:t>content</w:t>
      </w:r>
      <w:proofErr w:type="spellEnd"/>
      <w:r>
        <w:t>="IE=Edge" http-</w:t>
      </w:r>
      <w:proofErr w:type="spellStart"/>
      <w:r>
        <w:t>equiv</w:t>
      </w:r>
      <w:proofErr w:type="spellEnd"/>
      <w:r>
        <w:t>="X-UA-Compatible"&gt;</w:t>
      </w:r>
    </w:p>
    <w:p w14:paraId="2F05139E" w14:textId="77777777" w:rsidR="00EA713A" w:rsidRDefault="00EA713A" w:rsidP="00EA713A"/>
    <w:p w14:paraId="70CE7042" w14:textId="77777777" w:rsidR="00EA713A" w:rsidRDefault="00EA713A" w:rsidP="00EA713A">
      <w:r>
        <w:t xml:space="preserve">  </w:t>
      </w:r>
      <w:proofErr w:type="gramStart"/>
      <w:r>
        <w:t>&lt;!--</w:t>
      </w:r>
      <w:proofErr w:type="gramEnd"/>
      <w:r>
        <w:t xml:space="preserve"> iOS meta tags &amp; </w:t>
      </w:r>
      <w:proofErr w:type="spellStart"/>
      <w:r>
        <w:t>icons</w:t>
      </w:r>
      <w:proofErr w:type="spellEnd"/>
      <w:r>
        <w:t xml:space="preserve"> --&gt;</w:t>
      </w:r>
    </w:p>
    <w:p w14:paraId="3AB58857" w14:textId="77777777" w:rsidR="00EA713A" w:rsidRDefault="00EA713A" w:rsidP="00EA713A">
      <w:r>
        <w:t xml:space="preserve">  &lt;meta name="</w:t>
      </w:r>
      <w:proofErr w:type="spellStart"/>
      <w:r>
        <w:t>apple</w:t>
      </w:r>
      <w:proofErr w:type="spellEnd"/>
      <w:r>
        <w:t>-mobile-web-app-</w:t>
      </w:r>
      <w:proofErr w:type="spellStart"/>
      <w:r>
        <w:t>capable</w:t>
      </w:r>
      <w:proofErr w:type="spellEnd"/>
      <w:r>
        <w:t xml:space="preserve">" </w:t>
      </w:r>
      <w:proofErr w:type="spellStart"/>
      <w:r>
        <w:t>content</w:t>
      </w:r>
      <w:proofErr w:type="spellEnd"/>
      <w:r>
        <w:t>="yes"&gt;</w:t>
      </w:r>
    </w:p>
    <w:p w14:paraId="613C4EE4" w14:textId="77777777" w:rsidR="00EA713A" w:rsidRDefault="00EA713A" w:rsidP="00EA713A">
      <w:r>
        <w:t xml:space="preserve">  &lt;meta name="</w:t>
      </w:r>
      <w:proofErr w:type="spellStart"/>
      <w:r>
        <w:t>apple</w:t>
      </w:r>
      <w:proofErr w:type="spellEnd"/>
      <w:r>
        <w:t xml:space="preserve">-mobile-web-app-status-bar-style" </w:t>
      </w:r>
      <w:proofErr w:type="spellStart"/>
      <w:r>
        <w:t>content</w:t>
      </w:r>
      <w:proofErr w:type="spellEnd"/>
      <w:r>
        <w:t>="black"&gt;</w:t>
      </w:r>
    </w:p>
    <w:p w14:paraId="61AB6023" w14:textId="77777777" w:rsidR="00EA713A" w:rsidRDefault="00EA713A" w:rsidP="00EA713A">
      <w:r>
        <w:t xml:space="preserve">  &lt;meta name="</w:t>
      </w:r>
      <w:proofErr w:type="spellStart"/>
      <w:r>
        <w:t>apple</w:t>
      </w:r>
      <w:proofErr w:type="spellEnd"/>
      <w:r>
        <w:t>-mobile-web-app-</w:t>
      </w:r>
      <w:proofErr w:type="spellStart"/>
      <w:r>
        <w:t>title</w:t>
      </w:r>
      <w:proofErr w:type="spellEnd"/>
      <w:r>
        <w:t xml:space="preserve">" </w:t>
      </w:r>
      <w:proofErr w:type="spellStart"/>
      <w:r>
        <w:t>content</w:t>
      </w:r>
      <w:proofErr w:type="spellEnd"/>
      <w:r>
        <w:t>="</w:t>
      </w:r>
      <w:proofErr w:type="spellStart"/>
      <w:r>
        <w:t>evaluatePerformanceApp</w:t>
      </w:r>
      <w:proofErr w:type="spellEnd"/>
      <w:r>
        <w:t>"&gt;</w:t>
      </w:r>
    </w:p>
    <w:p w14:paraId="0693FA5B" w14:textId="77777777" w:rsidR="00EA713A" w:rsidRDefault="00EA713A" w:rsidP="00EA713A">
      <w:r>
        <w:t xml:space="preserve">  </w:t>
      </w:r>
    </w:p>
    <w:p w14:paraId="75F82E27" w14:textId="77777777" w:rsidR="00EA713A" w:rsidRDefault="00EA713A" w:rsidP="00EA713A">
      <w:r>
        <w:t xml:space="preserve">  &lt;meta name="</w:t>
      </w:r>
      <w:proofErr w:type="spellStart"/>
      <w:r>
        <w:t>robots</w:t>
      </w:r>
      <w:proofErr w:type="spellEnd"/>
      <w:r>
        <w:t xml:space="preserve">" </w:t>
      </w:r>
      <w:proofErr w:type="spellStart"/>
      <w:r>
        <w:t>content</w:t>
      </w:r>
      <w:proofErr w:type="spellEnd"/>
      <w:r>
        <w:t>="</w:t>
      </w:r>
      <w:proofErr w:type="spellStart"/>
      <w:r>
        <w:t>noindex</w:t>
      </w:r>
      <w:proofErr w:type="spellEnd"/>
      <w:r>
        <w:t>" /&gt;</w:t>
      </w:r>
    </w:p>
    <w:p w14:paraId="4D0F77BE" w14:textId="77777777" w:rsidR="00EA713A" w:rsidRDefault="00EA713A" w:rsidP="00EA713A"/>
    <w:p w14:paraId="65718B50" w14:textId="77777777" w:rsidR="00EA713A" w:rsidRDefault="00EA713A" w:rsidP="00EA713A">
      <w:r>
        <w:lastRenderedPageBreak/>
        <w:t xml:space="preserve">  </w:t>
      </w:r>
      <w:proofErr w:type="gramStart"/>
      <w:r>
        <w:t>&lt;!--</w:t>
      </w:r>
      <w:proofErr w:type="gramEnd"/>
      <w:r>
        <w:t xml:space="preserve"> </w:t>
      </w:r>
      <w:proofErr w:type="spellStart"/>
      <w:r>
        <w:t>Favicon</w:t>
      </w:r>
      <w:proofErr w:type="spellEnd"/>
      <w:r>
        <w:t xml:space="preserve"> --&gt;</w:t>
      </w:r>
    </w:p>
    <w:p w14:paraId="4FFA6D5A" w14:textId="77777777" w:rsidR="00EA713A" w:rsidRDefault="00EA713A" w:rsidP="00EA713A">
      <w:r>
        <w:t xml:space="preserve">  &lt;link </w:t>
      </w:r>
      <w:proofErr w:type="spellStart"/>
      <w:r>
        <w:t>rel</w:t>
      </w:r>
      <w:proofErr w:type="spellEnd"/>
      <w:r>
        <w:t>="</w:t>
      </w:r>
      <w:proofErr w:type="spellStart"/>
      <w:r>
        <w:t>icon</w:t>
      </w:r>
      <w:proofErr w:type="spellEnd"/>
      <w:r>
        <w:t xml:space="preserve">" </w:t>
      </w:r>
      <w:proofErr w:type="spellStart"/>
      <w:r>
        <w:t>type</w:t>
      </w:r>
      <w:proofErr w:type="spellEnd"/>
      <w:r>
        <w:t xml:space="preserve">="image/png" </w:t>
      </w:r>
      <w:proofErr w:type="spellStart"/>
      <w:r>
        <w:t>href</w:t>
      </w:r>
      <w:proofErr w:type="spellEnd"/>
      <w:r>
        <w:t>="favicon.png" /&gt;</w:t>
      </w:r>
    </w:p>
    <w:p w14:paraId="5542081C" w14:textId="77777777" w:rsidR="00EA713A" w:rsidRDefault="00EA713A" w:rsidP="00EA713A"/>
    <w:p w14:paraId="613E0205" w14:textId="77777777" w:rsidR="00EA713A" w:rsidRDefault="00EA713A" w:rsidP="00EA713A">
      <w:r>
        <w:t xml:space="preserve">  </w:t>
      </w:r>
      <w:proofErr w:type="gramStart"/>
      <w:r>
        <w:t>&lt;!--</w:t>
      </w:r>
      <w:proofErr w:type="gramEnd"/>
      <w:r>
        <w:t xml:space="preserve"> Open </w:t>
      </w:r>
      <w:proofErr w:type="spellStart"/>
      <w:r>
        <w:t>Graph</w:t>
      </w:r>
      <w:proofErr w:type="spellEnd"/>
      <w:r>
        <w:t xml:space="preserve"> &amp; SEO tags --&gt;</w:t>
      </w:r>
    </w:p>
    <w:p w14:paraId="22E07094" w14:textId="77777777" w:rsidR="00EA713A" w:rsidRDefault="00EA713A" w:rsidP="00EA713A">
      <w:r>
        <w:t xml:space="preserve">  &lt;meta </w:t>
      </w:r>
      <w:proofErr w:type="spellStart"/>
      <w:r>
        <w:t>property</w:t>
      </w:r>
      <w:proofErr w:type="spellEnd"/>
      <w:r>
        <w:t>="</w:t>
      </w:r>
      <w:proofErr w:type="spellStart"/>
      <w:proofErr w:type="gramStart"/>
      <w:r>
        <w:t>og:title</w:t>
      </w:r>
      <w:proofErr w:type="spellEnd"/>
      <w:proofErr w:type="gramEnd"/>
      <w:r>
        <w:t xml:space="preserve">" </w:t>
      </w:r>
      <w:proofErr w:type="spellStart"/>
      <w:r>
        <w:t>content</w:t>
      </w:r>
      <w:proofErr w:type="spellEnd"/>
      <w:r>
        <w:t>="</w:t>
      </w:r>
      <w:proofErr w:type="spellStart"/>
      <w:r>
        <w:t>evaluatePerformanceApp</w:t>
      </w:r>
      <w:proofErr w:type="spellEnd"/>
      <w:r>
        <w:t>" /&gt;</w:t>
      </w:r>
    </w:p>
    <w:p w14:paraId="174BB3C9" w14:textId="77777777" w:rsidR="00EA713A" w:rsidRDefault="00EA713A" w:rsidP="00EA713A">
      <w:r>
        <w:t xml:space="preserve">  &lt;meta </w:t>
      </w:r>
      <w:proofErr w:type="spellStart"/>
      <w:r>
        <w:t>property</w:t>
      </w:r>
      <w:proofErr w:type="spellEnd"/>
      <w:r>
        <w:t>="</w:t>
      </w:r>
      <w:proofErr w:type="spellStart"/>
      <w:proofErr w:type="gramStart"/>
      <w:r>
        <w:t>og:description</w:t>
      </w:r>
      <w:proofErr w:type="spellEnd"/>
      <w:proofErr w:type="gramEnd"/>
      <w:r>
        <w:t xml:space="preserve">" </w:t>
      </w:r>
      <w:proofErr w:type="spellStart"/>
      <w:r>
        <w:t>content</w:t>
      </w:r>
      <w:proofErr w:type="spellEnd"/>
      <w:r>
        <w:t>="</w:t>
      </w:r>
      <w:proofErr w:type="spellStart"/>
      <w:r>
        <w:t>Built</w:t>
      </w:r>
      <w:proofErr w:type="spellEnd"/>
      <w:r>
        <w:t xml:space="preserve"> with </w:t>
      </w:r>
      <w:proofErr w:type="spellStart"/>
      <w:r>
        <w:t>FlutterFlow</w:t>
      </w:r>
      <w:proofErr w:type="spellEnd"/>
      <w:r>
        <w:t>." /&gt;</w:t>
      </w:r>
    </w:p>
    <w:p w14:paraId="4E3CED93" w14:textId="77777777" w:rsidR="00EA713A" w:rsidRDefault="00EA713A" w:rsidP="00EA713A">
      <w:r>
        <w:t xml:space="preserve">  &lt;meta </w:t>
      </w:r>
      <w:proofErr w:type="spellStart"/>
      <w:r>
        <w:t>property</w:t>
      </w:r>
      <w:proofErr w:type="spellEnd"/>
      <w:r>
        <w:t>="</w:t>
      </w:r>
      <w:proofErr w:type="spellStart"/>
      <w:proofErr w:type="gramStart"/>
      <w:r>
        <w:t>og:image</w:t>
      </w:r>
      <w:proofErr w:type="spellEnd"/>
      <w:proofErr w:type="gramEnd"/>
      <w:r>
        <w:t xml:space="preserve">" content="https://storage.googleapis.com/flutterflow-prod-hosting/og_splash_gradient.png" /&gt; </w:t>
      </w:r>
    </w:p>
    <w:p w14:paraId="12730C27" w14:textId="77777777" w:rsidR="00EA713A" w:rsidRDefault="00EA713A" w:rsidP="00EA713A">
      <w:r>
        <w:t xml:space="preserve">  &lt;meta name="</w:t>
      </w:r>
      <w:proofErr w:type="spellStart"/>
      <w:proofErr w:type="gramStart"/>
      <w:r>
        <w:t>twitter:title</w:t>
      </w:r>
      <w:proofErr w:type="spellEnd"/>
      <w:proofErr w:type="gramEnd"/>
      <w:r>
        <w:t xml:space="preserve">" </w:t>
      </w:r>
      <w:proofErr w:type="spellStart"/>
      <w:r>
        <w:t>content</w:t>
      </w:r>
      <w:proofErr w:type="spellEnd"/>
      <w:r>
        <w:t>="</w:t>
      </w:r>
      <w:proofErr w:type="spellStart"/>
      <w:r>
        <w:t>evaluatePerformanceApp</w:t>
      </w:r>
      <w:proofErr w:type="spellEnd"/>
      <w:r>
        <w:t>" /&gt;</w:t>
      </w:r>
    </w:p>
    <w:p w14:paraId="62A5EF49" w14:textId="77777777" w:rsidR="00EA713A" w:rsidRDefault="00EA713A" w:rsidP="00EA713A">
      <w:r>
        <w:t xml:space="preserve">  &lt;meta name="</w:t>
      </w:r>
      <w:proofErr w:type="spellStart"/>
      <w:proofErr w:type="gramStart"/>
      <w:r>
        <w:t>twitter:description</w:t>
      </w:r>
      <w:proofErr w:type="spellEnd"/>
      <w:proofErr w:type="gramEnd"/>
      <w:r>
        <w:t xml:space="preserve">" </w:t>
      </w:r>
      <w:proofErr w:type="spellStart"/>
      <w:r>
        <w:t>content</w:t>
      </w:r>
      <w:proofErr w:type="spellEnd"/>
      <w:r>
        <w:t>="</w:t>
      </w:r>
      <w:proofErr w:type="spellStart"/>
      <w:r>
        <w:t>Built</w:t>
      </w:r>
      <w:proofErr w:type="spellEnd"/>
      <w:r>
        <w:t xml:space="preserve"> with </w:t>
      </w:r>
      <w:proofErr w:type="spellStart"/>
      <w:r>
        <w:t>FlutterFlow</w:t>
      </w:r>
      <w:proofErr w:type="spellEnd"/>
      <w:r>
        <w:t>." /&gt;</w:t>
      </w:r>
    </w:p>
    <w:p w14:paraId="12D9A96D" w14:textId="77777777" w:rsidR="00EA713A" w:rsidRDefault="00EA713A" w:rsidP="00EA713A">
      <w:r>
        <w:t xml:space="preserve">  &lt;meta name="</w:t>
      </w:r>
      <w:proofErr w:type="spellStart"/>
      <w:proofErr w:type="gramStart"/>
      <w:r>
        <w:t>twitter:image</w:t>
      </w:r>
      <w:proofErr w:type="spellEnd"/>
      <w:proofErr w:type="gramEnd"/>
      <w:r>
        <w:t>" content="https://storage.googleapis.com/flutterflow-prod-hosting/og_splash_gradient.png" /&gt;</w:t>
      </w:r>
    </w:p>
    <w:p w14:paraId="43456F46" w14:textId="77777777" w:rsidR="00EA713A" w:rsidRDefault="00EA713A" w:rsidP="00EA713A">
      <w:r>
        <w:t xml:space="preserve">  &lt;meta name="</w:t>
      </w:r>
      <w:proofErr w:type="spellStart"/>
      <w:proofErr w:type="gramStart"/>
      <w:r>
        <w:t>twitter:card</w:t>
      </w:r>
      <w:proofErr w:type="spellEnd"/>
      <w:proofErr w:type="gramEnd"/>
      <w:r>
        <w:t xml:space="preserve">" </w:t>
      </w:r>
      <w:proofErr w:type="spellStart"/>
      <w:r>
        <w:t>content</w:t>
      </w:r>
      <w:proofErr w:type="spellEnd"/>
      <w:r>
        <w:t>="</w:t>
      </w:r>
      <w:proofErr w:type="spellStart"/>
      <w:r>
        <w:t>summary_large_image</w:t>
      </w:r>
      <w:proofErr w:type="spellEnd"/>
      <w:r>
        <w:t>" /&gt;</w:t>
      </w:r>
    </w:p>
    <w:p w14:paraId="59CA9E81" w14:textId="77777777" w:rsidR="00EA713A" w:rsidRDefault="00EA713A" w:rsidP="00EA713A"/>
    <w:p w14:paraId="4D2F9F0B" w14:textId="77777777" w:rsidR="00EA713A" w:rsidRDefault="00EA713A" w:rsidP="00EA713A">
      <w:r>
        <w:t xml:space="preserve">  &lt;</w:t>
      </w:r>
      <w:proofErr w:type="spellStart"/>
      <w:r>
        <w:t>title</w:t>
      </w:r>
      <w:proofErr w:type="spellEnd"/>
      <w:r>
        <w:t xml:space="preserve">&gt; </w:t>
      </w:r>
      <w:proofErr w:type="spellStart"/>
      <w:r>
        <w:t>evaluatePerformanceApp</w:t>
      </w:r>
      <w:proofErr w:type="spellEnd"/>
      <w:r>
        <w:t xml:space="preserve"> &lt;/</w:t>
      </w:r>
      <w:proofErr w:type="spellStart"/>
      <w:r>
        <w:t>title</w:t>
      </w:r>
      <w:proofErr w:type="spellEnd"/>
      <w:r>
        <w:t>&gt;</w:t>
      </w:r>
    </w:p>
    <w:p w14:paraId="36F53D37" w14:textId="77777777" w:rsidR="00EA713A" w:rsidRDefault="00EA713A" w:rsidP="00EA713A">
      <w:r>
        <w:t xml:space="preserve">  &lt;meta name="</w:t>
      </w:r>
      <w:proofErr w:type="spellStart"/>
      <w:r>
        <w:t>description</w:t>
      </w:r>
      <w:proofErr w:type="spellEnd"/>
      <w:r>
        <w:t xml:space="preserve">" </w:t>
      </w:r>
      <w:proofErr w:type="spellStart"/>
      <w:r>
        <w:t>content</w:t>
      </w:r>
      <w:proofErr w:type="spellEnd"/>
      <w:r>
        <w:t>="</w:t>
      </w:r>
      <w:proofErr w:type="spellStart"/>
      <w:r>
        <w:t>Built</w:t>
      </w:r>
      <w:proofErr w:type="spellEnd"/>
      <w:r>
        <w:t xml:space="preserve"> with </w:t>
      </w:r>
      <w:proofErr w:type="spellStart"/>
      <w:r>
        <w:t>FlutterFlow</w:t>
      </w:r>
      <w:proofErr w:type="spellEnd"/>
      <w:r>
        <w:t>." /&gt;</w:t>
      </w:r>
    </w:p>
    <w:p w14:paraId="793A471C" w14:textId="77777777" w:rsidR="00EA713A" w:rsidRDefault="00EA713A" w:rsidP="00EA713A">
      <w:r>
        <w:t xml:space="preserve">    </w:t>
      </w:r>
    </w:p>
    <w:p w14:paraId="4BC6FF19" w14:textId="77777777" w:rsidR="00EA713A" w:rsidRDefault="00EA713A" w:rsidP="00EA713A">
      <w:r>
        <w:t xml:space="preserve">  </w:t>
      </w:r>
      <w:proofErr w:type="gramStart"/>
      <w:r>
        <w:t>&lt;!--</w:t>
      </w:r>
      <w:proofErr w:type="gramEnd"/>
      <w:r>
        <w:t xml:space="preserve"> Status Bar color in Safari browser (iOS) and PWA --&gt;</w:t>
      </w:r>
    </w:p>
    <w:p w14:paraId="2C353AB9" w14:textId="77777777" w:rsidR="00EA713A" w:rsidRDefault="00EA713A" w:rsidP="00EA713A">
      <w:r>
        <w:t xml:space="preserve">  &lt;meta name="</w:t>
      </w:r>
      <w:proofErr w:type="spellStart"/>
      <w:r>
        <w:t>theme</w:t>
      </w:r>
      <w:proofErr w:type="spellEnd"/>
      <w:r>
        <w:t>-color" media="(</w:t>
      </w:r>
      <w:proofErr w:type="spellStart"/>
      <w:r>
        <w:t>prefers</w:t>
      </w:r>
      <w:proofErr w:type="spellEnd"/>
      <w:r>
        <w:t>-color-</w:t>
      </w:r>
      <w:proofErr w:type="spellStart"/>
      <w:r>
        <w:t>scheme</w:t>
      </w:r>
      <w:proofErr w:type="spellEnd"/>
      <w:r>
        <w:t xml:space="preserve">: light)" </w:t>
      </w:r>
      <w:proofErr w:type="spellStart"/>
      <w:r>
        <w:t>content</w:t>
      </w:r>
      <w:proofErr w:type="spellEnd"/>
      <w:r>
        <w:t>="#f1f4f8"&gt;</w:t>
      </w:r>
    </w:p>
    <w:p w14:paraId="111AA07B" w14:textId="77777777" w:rsidR="00EA713A" w:rsidRDefault="00EA713A" w:rsidP="00EA713A">
      <w:r>
        <w:t xml:space="preserve">  &lt;meta name="</w:t>
      </w:r>
      <w:proofErr w:type="spellStart"/>
      <w:r>
        <w:t>theme</w:t>
      </w:r>
      <w:proofErr w:type="spellEnd"/>
      <w:r>
        <w:t>-color" media="(</w:t>
      </w:r>
      <w:proofErr w:type="spellStart"/>
      <w:r>
        <w:t>prefers</w:t>
      </w:r>
      <w:proofErr w:type="spellEnd"/>
      <w:r>
        <w:t>-color-</w:t>
      </w:r>
      <w:proofErr w:type="spellStart"/>
      <w:r>
        <w:t>scheme</w:t>
      </w:r>
      <w:proofErr w:type="spellEnd"/>
      <w:r>
        <w:t>: dark)</w:t>
      </w:r>
      <w:proofErr w:type="gramStart"/>
      <w:r>
        <w:t xml:space="preserve">"  </w:t>
      </w:r>
      <w:proofErr w:type="spellStart"/>
      <w:r>
        <w:t>content</w:t>
      </w:r>
      <w:proofErr w:type="spellEnd"/>
      <w:proofErr w:type="gramEnd"/>
      <w:r>
        <w:t>="#1d2428"&gt;</w:t>
      </w:r>
    </w:p>
    <w:p w14:paraId="458B36EC" w14:textId="77777777" w:rsidR="00EA713A" w:rsidRDefault="00EA713A" w:rsidP="00EA713A"/>
    <w:p w14:paraId="08C6C3F8" w14:textId="77777777" w:rsidR="00EA713A" w:rsidRDefault="00EA713A" w:rsidP="00EA713A">
      <w:r>
        <w:t xml:space="preserve">  &lt;link </w:t>
      </w:r>
      <w:proofErr w:type="spellStart"/>
      <w:r>
        <w:t>rel</w:t>
      </w:r>
      <w:proofErr w:type="spellEnd"/>
      <w:r>
        <w:t>="</w:t>
      </w:r>
      <w:proofErr w:type="spellStart"/>
      <w:r>
        <w:t>manifest</w:t>
      </w:r>
      <w:proofErr w:type="spellEnd"/>
      <w:r>
        <w:t xml:space="preserve">" </w:t>
      </w:r>
      <w:proofErr w:type="spellStart"/>
      <w:r>
        <w:t>href</w:t>
      </w:r>
      <w:proofErr w:type="spellEnd"/>
      <w:r>
        <w:t>="</w:t>
      </w:r>
      <w:proofErr w:type="spellStart"/>
      <w:proofErr w:type="gramStart"/>
      <w:r>
        <w:t>manifest.json</w:t>
      </w:r>
      <w:proofErr w:type="spellEnd"/>
      <w:proofErr w:type="gramEnd"/>
      <w:r>
        <w:t>"&gt;</w:t>
      </w:r>
    </w:p>
    <w:p w14:paraId="4C58B877" w14:textId="77777777" w:rsidR="00EA713A" w:rsidRDefault="00EA713A" w:rsidP="00EA713A">
      <w:r>
        <w:t xml:space="preserve">  &lt;script&gt;</w:t>
      </w:r>
    </w:p>
    <w:p w14:paraId="02A98FFD" w14:textId="77777777" w:rsidR="00EA713A" w:rsidRDefault="00EA713A" w:rsidP="00EA713A">
      <w:r>
        <w:t xml:space="preserve">    // The </w:t>
      </w:r>
      <w:proofErr w:type="spellStart"/>
      <w:r>
        <w:t>value</w:t>
      </w:r>
      <w:proofErr w:type="spellEnd"/>
      <w:r>
        <w:t xml:space="preserve"> </w:t>
      </w:r>
      <w:proofErr w:type="spellStart"/>
      <w:r>
        <w:t>below</w:t>
      </w:r>
      <w:proofErr w:type="spellEnd"/>
      <w:r>
        <w:t xml:space="preserve"> </w:t>
      </w:r>
      <w:proofErr w:type="spellStart"/>
      <w:r>
        <w:t>is</w:t>
      </w:r>
      <w:proofErr w:type="spellEnd"/>
      <w:r>
        <w:t xml:space="preserve"> </w:t>
      </w:r>
      <w:proofErr w:type="spellStart"/>
      <w:r>
        <w:t>injected</w:t>
      </w:r>
      <w:proofErr w:type="spellEnd"/>
      <w:r>
        <w:t xml:space="preserve"> by flutter build, do </w:t>
      </w:r>
      <w:proofErr w:type="spellStart"/>
      <w:r>
        <w:t>not</w:t>
      </w:r>
      <w:proofErr w:type="spellEnd"/>
      <w:r>
        <w:t xml:space="preserve"> touch.</w:t>
      </w:r>
    </w:p>
    <w:p w14:paraId="3E059FD2" w14:textId="77777777" w:rsidR="00EA713A" w:rsidRDefault="00EA713A" w:rsidP="00EA713A">
      <w:r>
        <w:t xml:space="preserve">    var </w:t>
      </w:r>
      <w:proofErr w:type="spellStart"/>
      <w:r>
        <w:t>serviceWorkerVersion</w:t>
      </w:r>
      <w:proofErr w:type="spellEnd"/>
      <w:r>
        <w:t xml:space="preserve"> = </w:t>
      </w:r>
      <w:proofErr w:type="spellStart"/>
      <w:r>
        <w:t>null</w:t>
      </w:r>
      <w:proofErr w:type="spellEnd"/>
      <w:r>
        <w:t>;</w:t>
      </w:r>
    </w:p>
    <w:p w14:paraId="78D11CFF" w14:textId="77777777" w:rsidR="00EA713A" w:rsidRDefault="00EA713A" w:rsidP="00EA713A">
      <w:r>
        <w:t xml:space="preserve">  &lt;/script&gt;</w:t>
      </w:r>
    </w:p>
    <w:p w14:paraId="09524E16" w14:textId="77777777" w:rsidR="00EA713A" w:rsidRDefault="00EA713A" w:rsidP="00EA713A">
      <w:r>
        <w:t xml:space="preserve">  </w:t>
      </w:r>
      <w:proofErr w:type="gramStart"/>
      <w:r>
        <w:t>&lt;!--</w:t>
      </w:r>
      <w:proofErr w:type="gramEnd"/>
      <w:r>
        <w:t xml:space="preserve"> </w:t>
      </w:r>
      <w:proofErr w:type="spellStart"/>
      <w:r>
        <w:t>This</w:t>
      </w:r>
      <w:proofErr w:type="spellEnd"/>
      <w:r>
        <w:t xml:space="preserve"> script </w:t>
      </w:r>
      <w:proofErr w:type="spellStart"/>
      <w:r>
        <w:t>adds</w:t>
      </w:r>
      <w:proofErr w:type="spellEnd"/>
      <w:r>
        <w:t xml:space="preserve"> the flutter </w:t>
      </w:r>
      <w:proofErr w:type="spellStart"/>
      <w:r>
        <w:t>initialization</w:t>
      </w:r>
      <w:proofErr w:type="spellEnd"/>
      <w:r>
        <w:t xml:space="preserve"> JS code --&gt;</w:t>
      </w:r>
    </w:p>
    <w:p w14:paraId="358A67C0" w14:textId="77777777" w:rsidR="00EA713A" w:rsidRDefault="00EA713A" w:rsidP="00EA713A">
      <w:r>
        <w:t xml:space="preserve">  &lt;script </w:t>
      </w:r>
      <w:proofErr w:type="spellStart"/>
      <w:r>
        <w:t>src</w:t>
      </w:r>
      <w:proofErr w:type="spellEnd"/>
      <w:r>
        <w:t xml:space="preserve">="flutter.js" </w:t>
      </w:r>
      <w:proofErr w:type="spellStart"/>
      <w:r>
        <w:t>defer</w:t>
      </w:r>
      <w:proofErr w:type="spellEnd"/>
      <w:r>
        <w:t>&gt;&lt;/script&gt;</w:t>
      </w:r>
    </w:p>
    <w:p w14:paraId="19BB0EB6" w14:textId="77777777" w:rsidR="00EA713A" w:rsidRDefault="00EA713A" w:rsidP="00EA713A">
      <w:r>
        <w:t xml:space="preserve">  </w:t>
      </w:r>
    </w:p>
    <w:p w14:paraId="38302D6A" w14:textId="77777777" w:rsidR="00EA713A" w:rsidRDefault="00EA713A" w:rsidP="00EA713A">
      <w:r>
        <w:t>&lt;/head&gt;</w:t>
      </w:r>
    </w:p>
    <w:p w14:paraId="2B4B186C" w14:textId="77777777" w:rsidR="00EA713A" w:rsidRDefault="00EA713A" w:rsidP="00EA713A">
      <w:r>
        <w:t>&lt;body&gt;</w:t>
      </w:r>
    </w:p>
    <w:p w14:paraId="7AF4A3B3" w14:textId="77777777" w:rsidR="00EA713A" w:rsidRDefault="00EA713A" w:rsidP="00EA713A">
      <w:r>
        <w:t xml:space="preserve">  &lt;script&gt;</w:t>
      </w:r>
    </w:p>
    <w:p w14:paraId="1638FA46" w14:textId="77777777" w:rsidR="00EA713A" w:rsidRDefault="00EA713A" w:rsidP="00EA713A">
      <w:r>
        <w:t xml:space="preserve">    </w:t>
      </w:r>
      <w:proofErr w:type="spellStart"/>
      <w:proofErr w:type="gramStart"/>
      <w:r>
        <w:t>window.addEventListener</w:t>
      </w:r>
      <w:proofErr w:type="spellEnd"/>
      <w:proofErr w:type="gramEnd"/>
      <w:r>
        <w:t xml:space="preserve">('load', </w:t>
      </w:r>
      <w:proofErr w:type="spellStart"/>
      <w:r>
        <w:t>function</w:t>
      </w:r>
      <w:proofErr w:type="spellEnd"/>
      <w:r>
        <w:t xml:space="preserve"> (</w:t>
      </w:r>
      <w:proofErr w:type="spellStart"/>
      <w:r>
        <w:t>ev</w:t>
      </w:r>
      <w:proofErr w:type="spellEnd"/>
      <w:r>
        <w:t>) {</w:t>
      </w:r>
    </w:p>
    <w:p w14:paraId="22E606CE" w14:textId="77777777" w:rsidR="00EA713A" w:rsidRDefault="00EA713A" w:rsidP="00EA713A">
      <w:r>
        <w:t xml:space="preserve">      // Download main.dart.js</w:t>
      </w:r>
    </w:p>
    <w:p w14:paraId="6D9FC93A" w14:textId="77777777" w:rsidR="00EA713A" w:rsidRDefault="00EA713A" w:rsidP="00EA713A">
      <w:r>
        <w:t xml:space="preserve">      _</w:t>
      </w:r>
      <w:proofErr w:type="spellStart"/>
      <w:proofErr w:type="gramStart"/>
      <w:r>
        <w:t>flutter.loader</w:t>
      </w:r>
      <w:proofErr w:type="gramEnd"/>
      <w:r>
        <w:t>.loadEntrypoint</w:t>
      </w:r>
      <w:proofErr w:type="spellEnd"/>
      <w:r>
        <w:t>({</w:t>
      </w:r>
    </w:p>
    <w:p w14:paraId="25F79F59" w14:textId="77777777" w:rsidR="00EA713A" w:rsidRDefault="00EA713A" w:rsidP="00EA713A">
      <w:r>
        <w:t xml:space="preserve">        </w:t>
      </w:r>
      <w:proofErr w:type="spellStart"/>
      <w:r>
        <w:t>entrypointUrl</w:t>
      </w:r>
      <w:proofErr w:type="spellEnd"/>
      <w:r>
        <w:t>: 'main.dart.js',</w:t>
      </w:r>
    </w:p>
    <w:p w14:paraId="27A8D4C1" w14:textId="77777777" w:rsidR="00EA713A" w:rsidRDefault="00EA713A" w:rsidP="00EA713A">
      <w:r>
        <w:t xml:space="preserve">        </w:t>
      </w:r>
      <w:proofErr w:type="spellStart"/>
      <w:r>
        <w:t>serviceWorker</w:t>
      </w:r>
      <w:proofErr w:type="spellEnd"/>
      <w:r>
        <w:t>: {</w:t>
      </w:r>
    </w:p>
    <w:p w14:paraId="12F6A52A" w14:textId="77777777" w:rsidR="00EA713A" w:rsidRDefault="00EA713A" w:rsidP="00EA713A">
      <w:r>
        <w:t xml:space="preserve">          </w:t>
      </w:r>
      <w:proofErr w:type="spellStart"/>
      <w:r>
        <w:t>serviceWorkerUrl</w:t>
      </w:r>
      <w:proofErr w:type="spellEnd"/>
      <w:r>
        <w:t>: '</w:t>
      </w:r>
      <w:proofErr w:type="spellStart"/>
      <w:r>
        <w:t>flutter_service_worker.js?v</w:t>
      </w:r>
      <w:proofErr w:type="spellEnd"/>
      <w:r>
        <w:t>=',</w:t>
      </w:r>
    </w:p>
    <w:p w14:paraId="1B2B06D0" w14:textId="77777777" w:rsidR="00EA713A" w:rsidRDefault="00EA713A" w:rsidP="00EA713A">
      <w:r>
        <w:t xml:space="preserve">          </w:t>
      </w:r>
      <w:proofErr w:type="spellStart"/>
      <w:r>
        <w:t>serviceWorkerVersion</w:t>
      </w:r>
      <w:proofErr w:type="spellEnd"/>
      <w:r>
        <w:t xml:space="preserve">: </w:t>
      </w:r>
      <w:proofErr w:type="spellStart"/>
      <w:r>
        <w:t>serviceWorkerVersion</w:t>
      </w:r>
      <w:proofErr w:type="spellEnd"/>
      <w:r>
        <w:t>,</w:t>
      </w:r>
    </w:p>
    <w:p w14:paraId="5CB12923" w14:textId="77777777" w:rsidR="00EA713A" w:rsidRDefault="00EA713A" w:rsidP="00EA713A">
      <w:r>
        <w:t xml:space="preserve">        },</w:t>
      </w:r>
    </w:p>
    <w:p w14:paraId="1383F9CF" w14:textId="77777777" w:rsidR="00EA713A" w:rsidRDefault="00EA713A" w:rsidP="00EA713A">
      <w:r>
        <w:t xml:space="preserve">        </w:t>
      </w:r>
      <w:proofErr w:type="spellStart"/>
      <w:r>
        <w:t>onEntrypointLoaded</w:t>
      </w:r>
      <w:proofErr w:type="spellEnd"/>
      <w:r>
        <w:t xml:space="preserve">: </w:t>
      </w:r>
      <w:proofErr w:type="spellStart"/>
      <w:r>
        <w:t>async</w:t>
      </w:r>
      <w:proofErr w:type="spellEnd"/>
      <w:r>
        <w:t xml:space="preserve"> </w:t>
      </w:r>
      <w:proofErr w:type="spellStart"/>
      <w:r>
        <w:t>function</w:t>
      </w:r>
      <w:proofErr w:type="spellEnd"/>
      <w:r>
        <w:t>(</w:t>
      </w:r>
      <w:proofErr w:type="spellStart"/>
      <w:r>
        <w:t>engineInitializer</w:t>
      </w:r>
      <w:proofErr w:type="spellEnd"/>
      <w:r>
        <w:t>) {</w:t>
      </w:r>
    </w:p>
    <w:p w14:paraId="491348B9" w14:textId="77777777" w:rsidR="00EA713A" w:rsidRDefault="00EA713A" w:rsidP="00EA713A">
      <w:r>
        <w:t xml:space="preserve">          // </w:t>
      </w:r>
      <w:proofErr w:type="spellStart"/>
      <w:r>
        <w:t>Initialize</w:t>
      </w:r>
      <w:proofErr w:type="spellEnd"/>
      <w:r>
        <w:t xml:space="preserve"> the Flutter </w:t>
      </w:r>
      <w:proofErr w:type="spellStart"/>
      <w:r>
        <w:t>engine</w:t>
      </w:r>
      <w:proofErr w:type="spellEnd"/>
    </w:p>
    <w:p w14:paraId="03D9C8D6" w14:textId="77777777" w:rsidR="00EA713A" w:rsidRDefault="00EA713A" w:rsidP="00EA713A">
      <w:r>
        <w:t xml:space="preserve">          </w:t>
      </w:r>
      <w:proofErr w:type="spellStart"/>
      <w:r>
        <w:t>let</w:t>
      </w:r>
      <w:proofErr w:type="spellEnd"/>
      <w:r>
        <w:t xml:space="preserve"> </w:t>
      </w:r>
      <w:proofErr w:type="spellStart"/>
      <w:r>
        <w:t>appRunner</w:t>
      </w:r>
      <w:proofErr w:type="spellEnd"/>
      <w:r>
        <w:t xml:space="preserve"> = </w:t>
      </w:r>
      <w:proofErr w:type="spellStart"/>
      <w:r>
        <w:t>await</w:t>
      </w:r>
      <w:proofErr w:type="spellEnd"/>
      <w:r>
        <w:t xml:space="preserve"> </w:t>
      </w:r>
      <w:proofErr w:type="spellStart"/>
      <w:r>
        <w:t>engineInitializer.initializeEngine</w:t>
      </w:r>
      <w:proofErr w:type="spellEnd"/>
      <w:r>
        <w:t>({});</w:t>
      </w:r>
    </w:p>
    <w:p w14:paraId="54FA753C" w14:textId="77777777" w:rsidR="00EA713A" w:rsidRDefault="00EA713A" w:rsidP="00EA713A">
      <w:r>
        <w:t xml:space="preserve">          // </w:t>
      </w:r>
      <w:proofErr w:type="spellStart"/>
      <w:r>
        <w:t>Run</w:t>
      </w:r>
      <w:proofErr w:type="spellEnd"/>
      <w:r>
        <w:t xml:space="preserve"> the app</w:t>
      </w:r>
    </w:p>
    <w:p w14:paraId="2770612E" w14:textId="77777777" w:rsidR="00EA713A" w:rsidRDefault="00EA713A" w:rsidP="00EA713A">
      <w:r>
        <w:t xml:space="preserve">          </w:t>
      </w:r>
      <w:proofErr w:type="spellStart"/>
      <w:r>
        <w:t>await</w:t>
      </w:r>
      <w:proofErr w:type="spellEnd"/>
      <w:r>
        <w:t xml:space="preserve"> </w:t>
      </w:r>
      <w:proofErr w:type="spellStart"/>
      <w:r>
        <w:t>appRunner.runApp</w:t>
      </w:r>
      <w:proofErr w:type="spellEnd"/>
      <w:r>
        <w:t>();</w:t>
      </w:r>
    </w:p>
    <w:p w14:paraId="1D4CE825" w14:textId="77777777" w:rsidR="00EA713A" w:rsidRDefault="00EA713A" w:rsidP="00EA713A">
      <w:r>
        <w:t xml:space="preserve">        }</w:t>
      </w:r>
    </w:p>
    <w:p w14:paraId="2A72A364" w14:textId="77777777" w:rsidR="00EA713A" w:rsidRDefault="00EA713A" w:rsidP="00EA713A">
      <w:r>
        <w:t xml:space="preserve">      });</w:t>
      </w:r>
    </w:p>
    <w:p w14:paraId="0AF305E7" w14:textId="77777777" w:rsidR="00EA713A" w:rsidRDefault="00EA713A" w:rsidP="00EA713A">
      <w:r>
        <w:t xml:space="preserve">    });</w:t>
      </w:r>
    </w:p>
    <w:p w14:paraId="283628D7" w14:textId="77777777" w:rsidR="00EA713A" w:rsidRDefault="00EA713A" w:rsidP="00EA713A">
      <w:r>
        <w:t xml:space="preserve">  &lt;/script&gt;</w:t>
      </w:r>
    </w:p>
    <w:p w14:paraId="40C9833E" w14:textId="77777777" w:rsidR="00EA713A" w:rsidRDefault="00EA713A" w:rsidP="00EA713A">
      <w:r>
        <w:t>&lt;/body&gt;</w:t>
      </w:r>
    </w:p>
    <w:p w14:paraId="0DBCB1C6" w14:textId="77777777" w:rsidR="00EA713A" w:rsidRDefault="00EA713A" w:rsidP="00EA713A">
      <w:r>
        <w:t>&lt;/html&gt;</w:t>
      </w:r>
    </w:p>
    <w:p w14:paraId="1AFCC103" w14:textId="77777777" w:rsidR="00EA713A" w:rsidRDefault="00EA713A" w:rsidP="00EA713A">
      <w:r>
        <w:lastRenderedPageBreak/>
        <w:t>```</w:t>
      </w:r>
    </w:p>
    <w:p w14:paraId="6D855FE3" w14:textId="77777777" w:rsidR="00EA713A" w:rsidRDefault="00EA713A" w:rsidP="00EA713A"/>
    <w:p w14:paraId="30BC7277" w14:textId="77777777" w:rsidR="00EA713A" w:rsidRDefault="00EA713A" w:rsidP="00EA713A">
      <w:r>
        <w:t>### Descrizione delle Parti Principali</w:t>
      </w:r>
    </w:p>
    <w:p w14:paraId="48800164" w14:textId="77777777" w:rsidR="00EA713A" w:rsidRDefault="00EA713A" w:rsidP="00EA713A"/>
    <w:p w14:paraId="71C24213" w14:textId="77777777" w:rsidR="00EA713A" w:rsidRDefault="00EA713A" w:rsidP="00EA713A">
      <w:r>
        <w:t>1. **Base URL**:</w:t>
      </w:r>
    </w:p>
    <w:p w14:paraId="446DD08F" w14:textId="77777777" w:rsidR="00EA713A" w:rsidRDefault="00EA713A" w:rsidP="00EA713A">
      <w:r>
        <w:t xml:space="preserve">   ```html</w:t>
      </w:r>
    </w:p>
    <w:p w14:paraId="43E6C8F4" w14:textId="77777777" w:rsidR="00EA713A" w:rsidRDefault="00EA713A" w:rsidP="00EA713A">
      <w:r>
        <w:t xml:space="preserve">   &lt;base </w:t>
      </w:r>
      <w:proofErr w:type="spellStart"/>
      <w:r>
        <w:t>href</w:t>
      </w:r>
      <w:proofErr w:type="spellEnd"/>
      <w:r>
        <w:t>="/"&gt;</w:t>
      </w:r>
    </w:p>
    <w:p w14:paraId="07B80BAA" w14:textId="77777777" w:rsidR="00EA713A" w:rsidRDefault="00EA713A" w:rsidP="00EA713A">
      <w:r>
        <w:t xml:space="preserve">   ```</w:t>
      </w:r>
    </w:p>
    <w:p w14:paraId="3AA43620" w14:textId="77777777" w:rsidR="00EA713A" w:rsidRDefault="00EA713A" w:rsidP="00EA713A">
      <w:r>
        <w:t xml:space="preserve">   Imposta il URL base per tutte le risorse relative nel documento.</w:t>
      </w:r>
    </w:p>
    <w:p w14:paraId="48BD3A66" w14:textId="77777777" w:rsidR="00EA713A" w:rsidRDefault="00EA713A" w:rsidP="00EA713A"/>
    <w:p w14:paraId="1E762D8E" w14:textId="77777777" w:rsidR="00EA713A" w:rsidRDefault="00EA713A" w:rsidP="00EA713A">
      <w:r>
        <w:t>2. **Meta Tag**:</w:t>
      </w:r>
    </w:p>
    <w:p w14:paraId="36BE538A" w14:textId="77777777" w:rsidR="00EA713A" w:rsidRDefault="00EA713A" w:rsidP="00EA713A">
      <w:r>
        <w:t xml:space="preserve">   ```html</w:t>
      </w:r>
    </w:p>
    <w:p w14:paraId="3E979C64" w14:textId="77777777" w:rsidR="00EA713A" w:rsidRDefault="00EA713A" w:rsidP="00EA713A">
      <w:r>
        <w:t xml:space="preserve">   &lt;meta </w:t>
      </w:r>
      <w:proofErr w:type="spellStart"/>
      <w:r>
        <w:t>charset</w:t>
      </w:r>
      <w:proofErr w:type="spellEnd"/>
      <w:r>
        <w:t>="UTF-8"&gt;</w:t>
      </w:r>
    </w:p>
    <w:p w14:paraId="59577833" w14:textId="77777777" w:rsidR="00EA713A" w:rsidRDefault="00EA713A" w:rsidP="00EA713A">
      <w:r>
        <w:t xml:space="preserve">   &lt;meta </w:t>
      </w:r>
      <w:proofErr w:type="spellStart"/>
      <w:r>
        <w:t>content</w:t>
      </w:r>
      <w:proofErr w:type="spellEnd"/>
      <w:r>
        <w:t>="IE=Edge" http-</w:t>
      </w:r>
      <w:proofErr w:type="spellStart"/>
      <w:r>
        <w:t>equiv</w:t>
      </w:r>
      <w:proofErr w:type="spellEnd"/>
      <w:r>
        <w:t>="X-UA-Compatible"&gt;</w:t>
      </w:r>
    </w:p>
    <w:p w14:paraId="0BAB2E7F" w14:textId="77777777" w:rsidR="00EA713A" w:rsidRDefault="00EA713A" w:rsidP="00EA713A">
      <w:r>
        <w:t xml:space="preserve">   &lt;meta name="</w:t>
      </w:r>
      <w:proofErr w:type="spellStart"/>
      <w:r>
        <w:t>apple</w:t>
      </w:r>
      <w:proofErr w:type="spellEnd"/>
      <w:r>
        <w:t>-mobile-web-app-</w:t>
      </w:r>
      <w:proofErr w:type="spellStart"/>
      <w:r>
        <w:t>capable</w:t>
      </w:r>
      <w:proofErr w:type="spellEnd"/>
      <w:r>
        <w:t xml:space="preserve">" </w:t>
      </w:r>
      <w:proofErr w:type="spellStart"/>
      <w:r>
        <w:t>content</w:t>
      </w:r>
      <w:proofErr w:type="spellEnd"/>
      <w:r>
        <w:t>="yes"&gt;</w:t>
      </w:r>
    </w:p>
    <w:p w14:paraId="41237C2D" w14:textId="77777777" w:rsidR="00EA713A" w:rsidRDefault="00EA713A" w:rsidP="00EA713A">
      <w:r>
        <w:t xml:space="preserve">   &lt;meta name="</w:t>
      </w:r>
      <w:proofErr w:type="spellStart"/>
      <w:r>
        <w:t>apple</w:t>
      </w:r>
      <w:proofErr w:type="spellEnd"/>
      <w:r>
        <w:t xml:space="preserve">-mobile-web-app-status-bar-style" </w:t>
      </w:r>
      <w:proofErr w:type="spellStart"/>
      <w:r>
        <w:t>content</w:t>
      </w:r>
      <w:proofErr w:type="spellEnd"/>
      <w:r>
        <w:t>="black"&gt;</w:t>
      </w:r>
    </w:p>
    <w:p w14:paraId="095FB37A" w14:textId="77777777" w:rsidR="00EA713A" w:rsidRDefault="00EA713A" w:rsidP="00EA713A">
      <w:r>
        <w:t xml:space="preserve">   &lt;meta name="</w:t>
      </w:r>
      <w:proofErr w:type="spellStart"/>
      <w:r>
        <w:t>apple</w:t>
      </w:r>
      <w:proofErr w:type="spellEnd"/>
      <w:r>
        <w:t>-mobile-web-app-</w:t>
      </w:r>
      <w:proofErr w:type="spellStart"/>
      <w:r>
        <w:t>title</w:t>
      </w:r>
      <w:proofErr w:type="spellEnd"/>
      <w:r>
        <w:t xml:space="preserve">" </w:t>
      </w:r>
      <w:proofErr w:type="spellStart"/>
      <w:r>
        <w:t>content</w:t>
      </w:r>
      <w:proofErr w:type="spellEnd"/>
      <w:r>
        <w:t>="</w:t>
      </w:r>
      <w:proofErr w:type="spellStart"/>
      <w:r>
        <w:t>evaluatePerformanceApp</w:t>
      </w:r>
      <w:proofErr w:type="spellEnd"/>
      <w:r>
        <w:t>"&gt;</w:t>
      </w:r>
    </w:p>
    <w:p w14:paraId="3774FCBA" w14:textId="77777777" w:rsidR="00EA713A" w:rsidRDefault="00EA713A" w:rsidP="00EA713A">
      <w:r>
        <w:t xml:space="preserve">   &lt;meta name="</w:t>
      </w:r>
      <w:proofErr w:type="spellStart"/>
      <w:r>
        <w:t>robots</w:t>
      </w:r>
      <w:proofErr w:type="spellEnd"/>
      <w:r>
        <w:t xml:space="preserve">" </w:t>
      </w:r>
      <w:proofErr w:type="spellStart"/>
      <w:r>
        <w:t>content</w:t>
      </w:r>
      <w:proofErr w:type="spellEnd"/>
      <w:r>
        <w:t>="</w:t>
      </w:r>
      <w:proofErr w:type="spellStart"/>
      <w:r>
        <w:t>noindex</w:t>
      </w:r>
      <w:proofErr w:type="spellEnd"/>
      <w:r>
        <w:t>" /&gt;</w:t>
      </w:r>
    </w:p>
    <w:p w14:paraId="1E104842" w14:textId="77777777" w:rsidR="00EA713A" w:rsidRDefault="00EA713A" w:rsidP="00EA713A">
      <w:r>
        <w:t xml:space="preserve">   &lt;meta </w:t>
      </w:r>
      <w:proofErr w:type="spellStart"/>
      <w:r>
        <w:t>property</w:t>
      </w:r>
      <w:proofErr w:type="spellEnd"/>
      <w:r>
        <w:t>="</w:t>
      </w:r>
      <w:proofErr w:type="spellStart"/>
      <w:proofErr w:type="gramStart"/>
      <w:r>
        <w:t>og:title</w:t>
      </w:r>
      <w:proofErr w:type="spellEnd"/>
      <w:proofErr w:type="gramEnd"/>
      <w:r>
        <w:t xml:space="preserve">" </w:t>
      </w:r>
      <w:proofErr w:type="spellStart"/>
      <w:r>
        <w:t>content</w:t>
      </w:r>
      <w:proofErr w:type="spellEnd"/>
      <w:r>
        <w:t>="</w:t>
      </w:r>
      <w:proofErr w:type="spellStart"/>
      <w:r>
        <w:t>evaluatePerformanceApp</w:t>
      </w:r>
      <w:proofErr w:type="spellEnd"/>
      <w:r>
        <w:t>" /&gt;</w:t>
      </w:r>
    </w:p>
    <w:p w14:paraId="71B0D9E6" w14:textId="77777777" w:rsidR="00EA713A" w:rsidRDefault="00EA713A" w:rsidP="00EA713A">
      <w:r>
        <w:t xml:space="preserve">   &lt;meta </w:t>
      </w:r>
      <w:proofErr w:type="spellStart"/>
      <w:r>
        <w:t>property</w:t>
      </w:r>
      <w:proofErr w:type="spellEnd"/>
      <w:r>
        <w:t>="</w:t>
      </w:r>
      <w:proofErr w:type="spellStart"/>
      <w:proofErr w:type="gramStart"/>
      <w:r>
        <w:t>og:description</w:t>
      </w:r>
      <w:proofErr w:type="spellEnd"/>
      <w:proofErr w:type="gramEnd"/>
      <w:r>
        <w:t xml:space="preserve">" </w:t>
      </w:r>
      <w:proofErr w:type="spellStart"/>
      <w:r>
        <w:t>content</w:t>
      </w:r>
      <w:proofErr w:type="spellEnd"/>
      <w:r>
        <w:t>="</w:t>
      </w:r>
      <w:proofErr w:type="spellStart"/>
      <w:r>
        <w:t>Built</w:t>
      </w:r>
      <w:proofErr w:type="spellEnd"/>
      <w:r>
        <w:t xml:space="preserve"> with </w:t>
      </w:r>
      <w:proofErr w:type="spellStart"/>
      <w:r>
        <w:t>FlutterFlow</w:t>
      </w:r>
      <w:proofErr w:type="spellEnd"/>
      <w:r>
        <w:t>." /&gt;</w:t>
      </w:r>
    </w:p>
    <w:p w14:paraId="28A4492A" w14:textId="77777777" w:rsidR="00EA713A" w:rsidRDefault="00EA713A" w:rsidP="00EA713A">
      <w:r>
        <w:t xml:space="preserve">   &lt;meta </w:t>
      </w:r>
      <w:proofErr w:type="spellStart"/>
      <w:r>
        <w:t>property</w:t>
      </w:r>
      <w:proofErr w:type="spellEnd"/>
      <w:r>
        <w:t>="</w:t>
      </w:r>
      <w:proofErr w:type="spellStart"/>
      <w:proofErr w:type="gramStart"/>
      <w:r>
        <w:t>og:image</w:t>
      </w:r>
      <w:proofErr w:type="spellEnd"/>
      <w:proofErr w:type="gramEnd"/>
      <w:r>
        <w:t>" content="https://storage.googleapis.com/flutterflow-prod-hosting/og_splash_gradient.png" /&gt;</w:t>
      </w:r>
    </w:p>
    <w:p w14:paraId="4197866E" w14:textId="77777777" w:rsidR="00EA713A" w:rsidRDefault="00EA713A" w:rsidP="00EA713A">
      <w:r>
        <w:t xml:space="preserve">   &lt;meta name="</w:t>
      </w:r>
      <w:proofErr w:type="spellStart"/>
      <w:proofErr w:type="gramStart"/>
      <w:r>
        <w:t>twitter:title</w:t>
      </w:r>
      <w:proofErr w:type="spellEnd"/>
      <w:proofErr w:type="gramEnd"/>
      <w:r>
        <w:t xml:space="preserve">" </w:t>
      </w:r>
      <w:proofErr w:type="spellStart"/>
      <w:r>
        <w:t>content</w:t>
      </w:r>
      <w:proofErr w:type="spellEnd"/>
      <w:r>
        <w:t>="</w:t>
      </w:r>
      <w:proofErr w:type="spellStart"/>
      <w:r>
        <w:t>evaluatePerformanceApp</w:t>
      </w:r>
      <w:proofErr w:type="spellEnd"/>
      <w:r>
        <w:t>" /&gt;</w:t>
      </w:r>
    </w:p>
    <w:p w14:paraId="6D0D1050" w14:textId="77777777" w:rsidR="00EA713A" w:rsidRDefault="00EA713A" w:rsidP="00EA713A">
      <w:r>
        <w:t xml:space="preserve">   &lt;meta name="</w:t>
      </w:r>
      <w:proofErr w:type="spellStart"/>
      <w:proofErr w:type="gramStart"/>
      <w:r>
        <w:t>twitter:description</w:t>
      </w:r>
      <w:proofErr w:type="spellEnd"/>
      <w:proofErr w:type="gramEnd"/>
      <w:r>
        <w:t xml:space="preserve">" </w:t>
      </w:r>
      <w:proofErr w:type="spellStart"/>
      <w:r>
        <w:t>content</w:t>
      </w:r>
      <w:proofErr w:type="spellEnd"/>
      <w:r>
        <w:t>="</w:t>
      </w:r>
      <w:proofErr w:type="spellStart"/>
      <w:r>
        <w:t>Built</w:t>
      </w:r>
      <w:proofErr w:type="spellEnd"/>
      <w:r>
        <w:t xml:space="preserve"> with </w:t>
      </w:r>
      <w:proofErr w:type="spellStart"/>
      <w:r>
        <w:t>FlutterFlow</w:t>
      </w:r>
      <w:proofErr w:type="spellEnd"/>
      <w:r>
        <w:t>." /&gt;</w:t>
      </w:r>
    </w:p>
    <w:p w14:paraId="2937AB8C" w14:textId="77777777" w:rsidR="00EA713A" w:rsidRDefault="00EA713A" w:rsidP="00EA713A">
      <w:r>
        <w:t xml:space="preserve">   &lt;meta name="</w:t>
      </w:r>
      <w:proofErr w:type="spellStart"/>
      <w:proofErr w:type="gramStart"/>
      <w:r>
        <w:t>twitter:image</w:t>
      </w:r>
      <w:proofErr w:type="spellEnd"/>
      <w:proofErr w:type="gramEnd"/>
      <w:r>
        <w:t>" content="https://storage.googleapis.com/flutterflow-prod-hosting/og_splash_gradient.png" /&gt;</w:t>
      </w:r>
    </w:p>
    <w:p w14:paraId="57BCF5A5" w14:textId="77777777" w:rsidR="00EA713A" w:rsidRDefault="00EA713A" w:rsidP="00EA713A">
      <w:r>
        <w:t xml:space="preserve">   &lt;meta name="</w:t>
      </w:r>
      <w:proofErr w:type="spellStart"/>
      <w:proofErr w:type="gramStart"/>
      <w:r>
        <w:t>twitter:card</w:t>
      </w:r>
      <w:proofErr w:type="spellEnd"/>
      <w:proofErr w:type="gramEnd"/>
      <w:r>
        <w:t xml:space="preserve">" </w:t>
      </w:r>
      <w:proofErr w:type="spellStart"/>
      <w:r>
        <w:t>content</w:t>
      </w:r>
      <w:proofErr w:type="spellEnd"/>
      <w:r>
        <w:t>="</w:t>
      </w:r>
      <w:proofErr w:type="spellStart"/>
      <w:r>
        <w:t>summary_large_image</w:t>
      </w:r>
      <w:proofErr w:type="spellEnd"/>
      <w:r>
        <w:t>" /&gt;</w:t>
      </w:r>
    </w:p>
    <w:p w14:paraId="0728A857" w14:textId="77777777" w:rsidR="00EA713A" w:rsidRDefault="00EA713A" w:rsidP="00EA713A">
      <w:r>
        <w:t xml:space="preserve">   &lt;meta name="</w:t>
      </w:r>
      <w:proofErr w:type="spellStart"/>
      <w:r>
        <w:t>theme</w:t>
      </w:r>
      <w:proofErr w:type="spellEnd"/>
      <w:r>
        <w:t>-color" media="(</w:t>
      </w:r>
      <w:proofErr w:type="spellStart"/>
      <w:r>
        <w:t>prefers</w:t>
      </w:r>
      <w:proofErr w:type="spellEnd"/>
      <w:r>
        <w:t>-color-</w:t>
      </w:r>
      <w:proofErr w:type="spellStart"/>
      <w:r>
        <w:t>scheme</w:t>
      </w:r>
      <w:proofErr w:type="spellEnd"/>
      <w:r>
        <w:t xml:space="preserve">: light)" </w:t>
      </w:r>
      <w:proofErr w:type="spellStart"/>
      <w:r>
        <w:t>content</w:t>
      </w:r>
      <w:proofErr w:type="spellEnd"/>
      <w:r>
        <w:t>="#f1f4f8"&gt;</w:t>
      </w:r>
    </w:p>
    <w:p w14:paraId="3DCECC93" w14:textId="77777777" w:rsidR="00EA713A" w:rsidRDefault="00EA713A" w:rsidP="00EA713A">
      <w:r>
        <w:t xml:space="preserve">   &lt;meta name="</w:t>
      </w:r>
      <w:proofErr w:type="spellStart"/>
      <w:r>
        <w:t>theme</w:t>
      </w:r>
      <w:proofErr w:type="spellEnd"/>
      <w:r>
        <w:t>-color" media="(</w:t>
      </w:r>
      <w:proofErr w:type="spellStart"/>
      <w:r>
        <w:t>prefers</w:t>
      </w:r>
      <w:proofErr w:type="spellEnd"/>
      <w:r>
        <w:t>-color-</w:t>
      </w:r>
      <w:proofErr w:type="spellStart"/>
      <w:r>
        <w:t>scheme</w:t>
      </w:r>
      <w:proofErr w:type="spellEnd"/>
      <w:r>
        <w:t>: dark)</w:t>
      </w:r>
      <w:proofErr w:type="gramStart"/>
      <w:r>
        <w:t xml:space="preserve">"  </w:t>
      </w:r>
      <w:proofErr w:type="spellStart"/>
      <w:r>
        <w:t>content</w:t>
      </w:r>
      <w:proofErr w:type="spellEnd"/>
      <w:proofErr w:type="gramEnd"/>
      <w:r>
        <w:t>="#1d2428"&gt;</w:t>
      </w:r>
    </w:p>
    <w:p w14:paraId="418AFB5E" w14:textId="77777777" w:rsidR="00EA713A" w:rsidRDefault="00EA713A" w:rsidP="00EA713A">
      <w:r>
        <w:t xml:space="preserve">   ```</w:t>
      </w:r>
    </w:p>
    <w:p w14:paraId="0BDA286F" w14:textId="77777777" w:rsidR="00EA713A" w:rsidRDefault="00EA713A" w:rsidP="00EA713A">
      <w:r>
        <w:t xml:space="preserve">   Questi meta tag configurano vari aspetti della pagina, inclusi il </w:t>
      </w:r>
      <w:proofErr w:type="spellStart"/>
      <w:r>
        <w:t>charset</w:t>
      </w:r>
      <w:proofErr w:type="spellEnd"/>
      <w:r>
        <w:t xml:space="preserve">, compatibilità con IE, configurazioni per app web mobili su iOS, tag SEO e di Open </w:t>
      </w:r>
      <w:proofErr w:type="spellStart"/>
      <w:r>
        <w:t>Graph</w:t>
      </w:r>
      <w:proofErr w:type="spellEnd"/>
      <w:r>
        <w:t>, e il colore della barra di stato.</w:t>
      </w:r>
    </w:p>
    <w:p w14:paraId="4B4DD149" w14:textId="77777777" w:rsidR="00EA713A" w:rsidRDefault="00EA713A" w:rsidP="00EA713A"/>
    <w:p w14:paraId="0362C8BF" w14:textId="77777777" w:rsidR="00EA713A" w:rsidRDefault="00EA713A" w:rsidP="00EA713A">
      <w:r>
        <w:t>3. **</w:t>
      </w:r>
      <w:proofErr w:type="spellStart"/>
      <w:r>
        <w:t>Favicon</w:t>
      </w:r>
      <w:proofErr w:type="spellEnd"/>
      <w:r>
        <w:t>**:</w:t>
      </w:r>
    </w:p>
    <w:p w14:paraId="7FBBF816" w14:textId="77777777" w:rsidR="00EA713A" w:rsidRDefault="00EA713A" w:rsidP="00EA713A">
      <w:r>
        <w:t xml:space="preserve">   ```html</w:t>
      </w:r>
    </w:p>
    <w:p w14:paraId="692966BD" w14:textId="77777777" w:rsidR="00EA713A" w:rsidRDefault="00EA713A" w:rsidP="00EA713A">
      <w:r>
        <w:t xml:space="preserve">   &lt;link </w:t>
      </w:r>
      <w:proofErr w:type="spellStart"/>
      <w:r>
        <w:t>rel</w:t>
      </w:r>
      <w:proofErr w:type="spellEnd"/>
      <w:r>
        <w:t>="</w:t>
      </w:r>
      <w:proofErr w:type="spellStart"/>
      <w:r>
        <w:t>icon</w:t>
      </w:r>
      <w:proofErr w:type="spellEnd"/>
      <w:r>
        <w:t xml:space="preserve">" </w:t>
      </w:r>
      <w:proofErr w:type="spellStart"/>
      <w:r>
        <w:t>type</w:t>
      </w:r>
      <w:proofErr w:type="spellEnd"/>
      <w:r>
        <w:t xml:space="preserve">="image/png" </w:t>
      </w:r>
      <w:proofErr w:type="spellStart"/>
      <w:r>
        <w:t>href</w:t>
      </w:r>
      <w:proofErr w:type="spellEnd"/>
      <w:r>
        <w:t>="favicon.png" /&gt;</w:t>
      </w:r>
    </w:p>
    <w:p w14:paraId="74575F83" w14:textId="77777777" w:rsidR="00EA713A" w:rsidRDefault="00EA713A" w:rsidP="00EA713A">
      <w:r>
        <w:t xml:space="preserve">   ```</w:t>
      </w:r>
    </w:p>
    <w:p w14:paraId="56F81249" w14:textId="77777777" w:rsidR="00EA713A" w:rsidRDefault="00EA713A" w:rsidP="00EA713A">
      <w:r>
        <w:t xml:space="preserve">   Imposta l'icona del sito web.</w:t>
      </w:r>
    </w:p>
    <w:p w14:paraId="05E2515E" w14:textId="77777777" w:rsidR="00EA713A" w:rsidRDefault="00EA713A" w:rsidP="00EA713A"/>
    <w:p w14:paraId="56582444" w14:textId="77777777" w:rsidR="00EA713A" w:rsidRDefault="00EA713A" w:rsidP="00EA713A">
      <w:r>
        <w:t>4. **</w:t>
      </w:r>
      <w:proofErr w:type="spellStart"/>
      <w:r>
        <w:t>Manifest</w:t>
      </w:r>
      <w:proofErr w:type="spellEnd"/>
      <w:r>
        <w:t xml:space="preserve"> e Script di Flutter**:</w:t>
      </w:r>
    </w:p>
    <w:p w14:paraId="0E74297C" w14:textId="77777777" w:rsidR="00EA713A" w:rsidRDefault="00EA713A" w:rsidP="00EA713A">
      <w:r>
        <w:t xml:space="preserve">   ```html</w:t>
      </w:r>
    </w:p>
    <w:p w14:paraId="1968394A" w14:textId="77777777" w:rsidR="00EA713A" w:rsidRDefault="00EA713A" w:rsidP="00EA713A">
      <w:r>
        <w:t xml:space="preserve">   &lt;link </w:t>
      </w:r>
      <w:proofErr w:type="spellStart"/>
      <w:r>
        <w:t>rel</w:t>
      </w:r>
      <w:proofErr w:type="spellEnd"/>
      <w:r>
        <w:t>="</w:t>
      </w:r>
      <w:proofErr w:type="spellStart"/>
      <w:r>
        <w:t>manifest</w:t>
      </w:r>
      <w:proofErr w:type="spellEnd"/>
      <w:r>
        <w:t xml:space="preserve">" </w:t>
      </w:r>
      <w:proofErr w:type="spellStart"/>
      <w:r>
        <w:t>href</w:t>
      </w:r>
      <w:proofErr w:type="spellEnd"/>
      <w:r>
        <w:t>="</w:t>
      </w:r>
      <w:proofErr w:type="spellStart"/>
      <w:proofErr w:type="gramStart"/>
      <w:r>
        <w:t>manifest.json</w:t>
      </w:r>
      <w:proofErr w:type="spellEnd"/>
      <w:proofErr w:type="gramEnd"/>
      <w:r>
        <w:t>"&gt;</w:t>
      </w:r>
    </w:p>
    <w:p w14:paraId="4E6A8B0C" w14:textId="77777777" w:rsidR="00EA713A" w:rsidRDefault="00EA713A" w:rsidP="00EA713A">
      <w:r>
        <w:t xml:space="preserve">   &lt;script&gt;</w:t>
      </w:r>
    </w:p>
    <w:p w14:paraId="686529EB" w14:textId="77777777" w:rsidR="00EA713A" w:rsidRDefault="00EA713A" w:rsidP="00EA713A">
      <w:r>
        <w:t xml:space="preserve">     var </w:t>
      </w:r>
      <w:proofErr w:type="spellStart"/>
      <w:r>
        <w:t>serviceWorkerVersion</w:t>
      </w:r>
      <w:proofErr w:type="spellEnd"/>
      <w:r>
        <w:t xml:space="preserve"> = </w:t>
      </w:r>
      <w:proofErr w:type="spellStart"/>
      <w:r>
        <w:t>null</w:t>
      </w:r>
      <w:proofErr w:type="spellEnd"/>
      <w:r>
        <w:t>;</w:t>
      </w:r>
    </w:p>
    <w:p w14:paraId="0C05FF0E" w14:textId="77777777" w:rsidR="00EA713A" w:rsidRDefault="00EA713A" w:rsidP="00EA713A">
      <w:r>
        <w:t xml:space="preserve">   &lt;/script&gt;</w:t>
      </w:r>
    </w:p>
    <w:p w14:paraId="5D167807" w14:textId="77777777" w:rsidR="00EA713A" w:rsidRDefault="00EA713A" w:rsidP="00EA713A">
      <w:r>
        <w:t xml:space="preserve">   &lt;script </w:t>
      </w:r>
      <w:proofErr w:type="spellStart"/>
      <w:r>
        <w:t>src</w:t>
      </w:r>
      <w:proofErr w:type="spellEnd"/>
      <w:r>
        <w:t xml:space="preserve">="flutter.js" </w:t>
      </w:r>
      <w:proofErr w:type="spellStart"/>
      <w:r>
        <w:t>defer</w:t>
      </w:r>
      <w:proofErr w:type="spellEnd"/>
      <w:r>
        <w:t>&gt;&lt;/script&gt;</w:t>
      </w:r>
    </w:p>
    <w:p w14:paraId="42078A5F" w14:textId="77777777" w:rsidR="00EA713A" w:rsidRDefault="00EA713A" w:rsidP="00EA713A">
      <w:r>
        <w:t xml:space="preserve">   ```</w:t>
      </w:r>
    </w:p>
    <w:p w14:paraId="36543295" w14:textId="77777777" w:rsidR="00EA713A" w:rsidRDefault="00EA713A" w:rsidP="00EA713A">
      <w:r>
        <w:t xml:space="preserve">   Include il file di </w:t>
      </w:r>
      <w:proofErr w:type="spellStart"/>
      <w:r>
        <w:t>manifest</w:t>
      </w:r>
      <w:proofErr w:type="spellEnd"/>
      <w:r>
        <w:t xml:space="preserve"> e lo script di inizializzazione di Flutter.</w:t>
      </w:r>
    </w:p>
    <w:p w14:paraId="57255053" w14:textId="77777777" w:rsidR="00EA713A" w:rsidRDefault="00EA713A" w:rsidP="00EA713A"/>
    <w:p w14:paraId="4D8763F5" w14:textId="77777777" w:rsidR="00EA713A" w:rsidRDefault="00EA713A" w:rsidP="00EA713A">
      <w:r>
        <w:t>5. **Script per Caricare l'</w:t>
      </w:r>
      <w:proofErr w:type="spellStart"/>
      <w:r>
        <w:t>Entrypoint</w:t>
      </w:r>
      <w:proofErr w:type="spellEnd"/>
      <w:r>
        <w:t xml:space="preserve"> di Flutter**:</w:t>
      </w:r>
    </w:p>
    <w:p w14:paraId="5E1285BE" w14:textId="77777777" w:rsidR="00EA713A" w:rsidRDefault="00EA713A" w:rsidP="00EA713A">
      <w:r>
        <w:t xml:space="preserve">   ```html</w:t>
      </w:r>
    </w:p>
    <w:p w14:paraId="07A1BEC4" w14:textId="77777777" w:rsidR="00EA713A" w:rsidRDefault="00EA713A" w:rsidP="00EA713A">
      <w:r>
        <w:lastRenderedPageBreak/>
        <w:t xml:space="preserve">   &lt;script&gt;</w:t>
      </w:r>
    </w:p>
    <w:p w14:paraId="63201887" w14:textId="77777777" w:rsidR="00EA713A" w:rsidRDefault="00EA713A" w:rsidP="00EA713A">
      <w:r>
        <w:t xml:space="preserve">     </w:t>
      </w:r>
      <w:proofErr w:type="spellStart"/>
      <w:proofErr w:type="gramStart"/>
      <w:r>
        <w:t>window.addEventListener</w:t>
      </w:r>
      <w:proofErr w:type="spellEnd"/>
      <w:proofErr w:type="gramEnd"/>
      <w:r>
        <w:t xml:space="preserve">('load', </w:t>
      </w:r>
      <w:proofErr w:type="spellStart"/>
      <w:r>
        <w:t>function</w:t>
      </w:r>
      <w:proofErr w:type="spellEnd"/>
      <w:r>
        <w:t xml:space="preserve"> (</w:t>
      </w:r>
      <w:proofErr w:type="spellStart"/>
      <w:r>
        <w:t>ev</w:t>
      </w:r>
      <w:proofErr w:type="spellEnd"/>
      <w:r>
        <w:t>) {</w:t>
      </w:r>
    </w:p>
    <w:p w14:paraId="6159DD24" w14:textId="77777777" w:rsidR="00EA713A" w:rsidRDefault="00EA713A" w:rsidP="00EA713A">
      <w:r>
        <w:t xml:space="preserve">       _</w:t>
      </w:r>
      <w:proofErr w:type="spellStart"/>
      <w:proofErr w:type="gramStart"/>
      <w:r>
        <w:t>flutter.loader</w:t>
      </w:r>
      <w:proofErr w:type="gramEnd"/>
      <w:r>
        <w:t>.loadEntrypoint</w:t>
      </w:r>
      <w:proofErr w:type="spellEnd"/>
      <w:r>
        <w:t>({</w:t>
      </w:r>
    </w:p>
    <w:p w14:paraId="4F858FB6" w14:textId="77777777" w:rsidR="00EA713A" w:rsidRDefault="00EA713A" w:rsidP="00EA713A">
      <w:r>
        <w:t xml:space="preserve">         </w:t>
      </w:r>
      <w:proofErr w:type="spellStart"/>
      <w:r>
        <w:t>entrypointUrl</w:t>
      </w:r>
      <w:proofErr w:type="spellEnd"/>
      <w:r>
        <w:t>: 'main.dart.js',</w:t>
      </w:r>
    </w:p>
    <w:p w14:paraId="51E70698" w14:textId="77777777" w:rsidR="00EA713A" w:rsidRDefault="00EA713A" w:rsidP="00EA713A">
      <w:r>
        <w:t xml:space="preserve">         </w:t>
      </w:r>
      <w:proofErr w:type="spellStart"/>
      <w:r>
        <w:t>serviceWorker</w:t>
      </w:r>
      <w:proofErr w:type="spellEnd"/>
      <w:r>
        <w:t>: {</w:t>
      </w:r>
    </w:p>
    <w:p w14:paraId="26F4C804" w14:textId="77777777" w:rsidR="00EA713A" w:rsidRDefault="00EA713A" w:rsidP="00EA713A">
      <w:r>
        <w:t xml:space="preserve">           </w:t>
      </w:r>
      <w:proofErr w:type="spellStart"/>
      <w:r>
        <w:t>serviceWorkerUrl</w:t>
      </w:r>
      <w:proofErr w:type="spellEnd"/>
      <w:r>
        <w:t>: '</w:t>
      </w:r>
      <w:proofErr w:type="spellStart"/>
      <w:r>
        <w:t>flutter_service_worker.js?v</w:t>
      </w:r>
      <w:proofErr w:type="spellEnd"/>
      <w:r>
        <w:t>=',</w:t>
      </w:r>
    </w:p>
    <w:p w14:paraId="17AA1048" w14:textId="77777777" w:rsidR="00EA713A" w:rsidRDefault="00EA713A" w:rsidP="00EA713A">
      <w:r>
        <w:t xml:space="preserve">           </w:t>
      </w:r>
      <w:proofErr w:type="spellStart"/>
      <w:r>
        <w:t>serviceWorkerVersion</w:t>
      </w:r>
      <w:proofErr w:type="spellEnd"/>
      <w:r>
        <w:t xml:space="preserve">: </w:t>
      </w:r>
      <w:proofErr w:type="spellStart"/>
      <w:r>
        <w:t>serviceWorkerVersion</w:t>
      </w:r>
      <w:proofErr w:type="spellEnd"/>
      <w:r>
        <w:t>,</w:t>
      </w:r>
    </w:p>
    <w:p w14:paraId="723F50ED" w14:textId="77777777" w:rsidR="00EA713A" w:rsidRDefault="00EA713A" w:rsidP="00EA713A">
      <w:r>
        <w:t xml:space="preserve">         },</w:t>
      </w:r>
    </w:p>
    <w:p w14:paraId="02108BD6" w14:textId="77777777" w:rsidR="00EA713A" w:rsidRDefault="00EA713A" w:rsidP="00EA713A">
      <w:r>
        <w:t xml:space="preserve">         </w:t>
      </w:r>
      <w:proofErr w:type="spellStart"/>
      <w:r>
        <w:t>onEntrypointLoaded</w:t>
      </w:r>
      <w:proofErr w:type="spellEnd"/>
      <w:r>
        <w:t xml:space="preserve">: </w:t>
      </w:r>
      <w:proofErr w:type="spellStart"/>
      <w:r>
        <w:t>async</w:t>
      </w:r>
      <w:proofErr w:type="spellEnd"/>
      <w:r>
        <w:t xml:space="preserve"> </w:t>
      </w:r>
      <w:proofErr w:type="spellStart"/>
      <w:r>
        <w:t>function</w:t>
      </w:r>
      <w:proofErr w:type="spellEnd"/>
      <w:r>
        <w:t>(</w:t>
      </w:r>
      <w:proofErr w:type="spellStart"/>
      <w:r>
        <w:t>engineInitializer</w:t>
      </w:r>
      <w:proofErr w:type="spellEnd"/>
      <w:r>
        <w:t>) {</w:t>
      </w:r>
    </w:p>
    <w:p w14:paraId="4FD14E68" w14:textId="77777777" w:rsidR="00EA713A" w:rsidRDefault="00EA713A" w:rsidP="00EA713A">
      <w:r>
        <w:t xml:space="preserve">           </w:t>
      </w:r>
      <w:proofErr w:type="spellStart"/>
      <w:r>
        <w:t>let</w:t>
      </w:r>
      <w:proofErr w:type="spellEnd"/>
      <w:r>
        <w:t xml:space="preserve"> </w:t>
      </w:r>
      <w:proofErr w:type="spellStart"/>
      <w:r>
        <w:t>appRunner</w:t>
      </w:r>
      <w:proofErr w:type="spellEnd"/>
      <w:r>
        <w:t xml:space="preserve"> = </w:t>
      </w:r>
      <w:proofErr w:type="spellStart"/>
      <w:r>
        <w:t>await</w:t>
      </w:r>
      <w:proofErr w:type="spellEnd"/>
      <w:r>
        <w:t xml:space="preserve"> </w:t>
      </w:r>
      <w:proofErr w:type="spellStart"/>
      <w:r>
        <w:t>engineInitializer.initializeEngine</w:t>
      </w:r>
      <w:proofErr w:type="spellEnd"/>
      <w:r>
        <w:t>({});</w:t>
      </w:r>
    </w:p>
    <w:p w14:paraId="2BB9D86E" w14:textId="77777777" w:rsidR="00EA713A" w:rsidRDefault="00EA713A" w:rsidP="00EA713A">
      <w:r>
        <w:t xml:space="preserve">           </w:t>
      </w:r>
      <w:proofErr w:type="spellStart"/>
      <w:r>
        <w:t>await</w:t>
      </w:r>
      <w:proofErr w:type="spellEnd"/>
      <w:r>
        <w:t xml:space="preserve"> </w:t>
      </w:r>
      <w:proofErr w:type="spellStart"/>
      <w:r>
        <w:t>appRunner.runApp</w:t>
      </w:r>
      <w:proofErr w:type="spellEnd"/>
      <w:r>
        <w:t>();</w:t>
      </w:r>
    </w:p>
    <w:p w14:paraId="13B0CCFB" w14:textId="77777777" w:rsidR="00EA713A" w:rsidRDefault="00EA713A" w:rsidP="00EA713A">
      <w:r>
        <w:t xml:space="preserve">         }</w:t>
      </w:r>
    </w:p>
    <w:p w14:paraId="00B46492" w14:textId="77777777" w:rsidR="00EA713A" w:rsidRDefault="00EA713A" w:rsidP="00EA713A">
      <w:r>
        <w:t xml:space="preserve">       });</w:t>
      </w:r>
    </w:p>
    <w:p w14:paraId="2382EF09" w14:textId="77777777" w:rsidR="00EA713A" w:rsidRDefault="00EA713A" w:rsidP="00EA713A">
      <w:r>
        <w:t xml:space="preserve">     });</w:t>
      </w:r>
    </w:p>
    <w:p w14:paraId="7118F65F" w14:textId="77777777" w:rsidR="00EA713A" w:rsidRDefault="00EA713A" w:rsidP="00EA713A">
      <w:r>
        <w:t xml:space="preserve">   &lt;/script&gt;</w:t>
      </w:r>
    </w:p>
    <w:p w14:paraId="65B09880" w14:textId="77777777" w:rsidR="00EA713A" w:rsidRDefault="00EA713A" w:rsidP="00EA713A">
      <w:r>
        <w:t xml:space="preserve">   ```</w:t>
      </w:r>
    </w:p>
    <w:p w14:paraId="42D76401" w14:textId="77777777" w:rsidR="00EA713A" w:rsidRDefault="00EA713A" w:rsidP="00EA713A">
      <w:r>
        <w:t xml:space="preserve">   Questo script carica l'</w:t>
      </w:r>
      <w:proofErr w:type="spellStart"/>
      <w:r>
        <w:t>entrypoint</w:t>
      </w:r>
      <w:proofErr w:type="spellEnd"/>
      <w:r>
        <w:t xml:space="preserve"> di Flutter (`main.dart.js`) e avvia l'applicazione Flutter.</w:t>
      </w:r>
    </w:p>
    <w:p w14:paraId="5C245DB8" w14:textId="77777777" w:rsidR="00EA713A" w:rsidRDefault="00EA713A" w:rsidP="00EA713A"/>
    <w:p w14:paraId="7A2C3023" w14:textId="77777777" w:rsidR="00EA713A" w:rsidRDefault="00EA713A" w:rsidP="00EA713A">
      <w:r>
        <w:t>### Utilità del file `index.html`</w:t>
      </w:r>
    </w:p>
    <w:p w14:paraId="0C3F95D2" w14:textId="77777777" w:rsidR="00EA713A" w:rsidRDefault="00EA713A" w:rsidP="00EA713A"/>
    <w:p w14:paraId="7E634A5D" w14:textId="77777777" w:rsidR="00EA713A" w:rsidRDefault="00EA713A" w:rsidP="00EA713A">
      <w:r>
        <w:t>Il file `index.html` è fondamentale per:</w:t>
      </w:r>
    </w:p>
    <w:p w14:paraId="4228D103" w14:textId="77777777" w:rsidR="00EA713A" w:rsidRDefault="00EA713A" w:rsidP="00EA713A"/>
    <w:p w14:paraId="32E74A6A" w14:textId="77777777" w:rsidR="00EA713A" w:rsidRDefault="00EA713A" w:rsidP="00EA713A">
      <w:r>
        <w:t xml:space="preserve">- **Impostare le configurazioni iniziali**: Meta tag, </w:t>
      </w:r>
      <w:proofErr w:type="spellStart"/>
      <w:r>
        <w:t>favicon</w:t>
      </w:r>
      <w:proofErr w:type="spellEnd"/>
      <w:r>
        <w:t xml:space="preserve">, </w:t>
      </w:r>
      <w:proofErr w:type="spellStart"/>
      <w:r>
        <w:t>manifest</w:t>
      </w:r>
      <w:proofErr w:type="spellEnd"/>
      <w:r>
        <w:t>, ecc.</w:t>
      </w:r>
    </w:p>
    <w:p w14:paraId="6E1E94AE" w14:textId="77777777" w:rsidR="00EA713A" w:rsidRDefault="00EA713A" w:rsidP="00EA713A">
      <w:r>
        <w:t>- **Inizializzare l'app Flutter**: Carica lo script principale dell'app (`main.dart.js`) e avvia l'applicazione.</w:t>
      </w:r>
    </w:p>
    <w:p w14:paraId="263ABEB0" w14:textId="77777777" w:rsidR="00EA713A" w:rsidRDefault="00EA713A" w:rsidP="00EA713A">
      <w:r>
        <w:t xml:space="preserve">- **SEO e Open </w:t>
      </w:r>
      <w:proofErr w:type="spellStart"/>
      <w:r>
        <w:t>Graph</w:t>
      </w:r>
      <w:proofErr w:type="spellEnd"/>
      <w:r>
        <w:t>**: Configura i tag per migliorare la visibilità e l'aspetto del sito sui social media.</w:t>
      </w:r>
    </w:p>
    <w:p w14:paraId="36B239EF" w14:textId="77777777" w:rsidR="00EA713A" w:rsidRDefault="00EA713A" w:rsidP="00EA713A"/>
    <w:p w14:paraId="2F33555A" w14:textId="6E65510D" w:rsidR="00EA713A" w:rsidRPr="00C06F21" w:rsidRDefault="00EA713A" w:rsidP="00EA713A">
      <w:r>
        <w:t>Se hai altre domande o necessiti di ulteriori chiarimenti, fammi sapere!</w:t>
      </w:r>
    </w:p>
    <w:p w14:paraId="1D40EC3D" w14:textId="5C94AB3B" w:rsidR="00114E9F" w:rsidRDefault="00114E9F" w:rsidP="00BA09BD">
      <w:pPr>
        <w:pStyle w:val="Titolo1"/>
        <w:pageBreakBefore/>
        <w:numPr>
          <w:ilvl w:val="0"/>
          <w:numId w:val="2"/>
        </w:numPr>
        <w:tabs>
          <w:tab w:val="clear" w:pos="0"/>
          <w:tab w:val="num" w:pos="360"/>
        </w:tabs>
        <w:jc w:val="center"/>
      </w:pPr>
      <w:bookmarkStart w:id="12" w:name="_Toc187083656"/>
      <w:r>
        <w:lastRenderedPageBreak/>
        <w:t>CONCLUSIONI</w:t>
      </w:r>
      <w:bookmarkEnd w:id="12"/>
    </w:p>
    <w:p w14:paraId="059A82F6" w14:textId="77777777" w:rsidR="0099495F" w:rsidRPr="0099495F" w:rsidRDefault="0099495F" w:rsidP="00BA09BD">
      <w:pPr>
        <w:pStyle w:val="Paragrafoelenco"/>
        <w:pageBreakBefore/>
        <w:numPr>
          <w:ilvl w:val="0"/>
          <w:numId w:val="2"/>
        </w:numPr>
        <w:rPr>
          <w:b/>
          <w:bCs/>
        </w:rPr>
      </w:pPr>
      <w:r w:rsidRPr="0099495F">
        <w:rPr>
          <w:b/>
          <w:bCs/>
        </w:rPr>
        <w:lastRenderedPageBreak/>
        <w:t>Bibliografia</w:t>
      </w:r>
    </w:p>
    <w:p w14:paraId="139ED5DC" w14:textId="77777777" w:rsidR="0099495F" w:rsidRPr="0099495F" w:rsidRDefault="0099495F" w:rsidP="00BA09BD">
      <w:pPr>
        <w:pStyle w:val="Paragrafoelenco"/>
        <w:numPr>
          <w:ilvl w:val="0"/>
          <w:numId w:val="2"/>
        </w:numPr>
        <w:rPr>
          <w:b/>
          <w:bCs/>
        </w:rPr>
      </w:pPr>
    </w:p>
    <w:p w14:paraId="4F7F1F21" w14:textId="77777777" w:rsidR="0099495F" w:rsidRDefault="0099495F" w:rsidP="00BA09BD">
      <w:pPr>
        <w:pStyle w:val="Paragrafoelenco"/>
        <w:numPr>
          <w:ilvl w:val="0"/>
          <w:numId w:val="2"/>
        </w:numPr>
      </w:pPr>
      <w:r>
        <w:t xml:space="preserve">[1] http://developer.android.com/ </w:t>
      </w:r>
    </w:p>
    <w:p w14:paraId="5ADA1665" w14:textId="77777777" w:rsidR="0099495F" w:rsidRDefault="0099495F" w:rsidP="00BA09BD">
      <w:pPr>
        <w:pStyle w:val="Paragrafoelenco"/>
        <w:numPr>
          <w:ilvl w:val="0"/>
          <w:numId w:val="2"/>
        </w:numPr>
      </w:pPr>
      <w:r>
        <w:t>[2] http://code.google.com/p/i-jetty/</w:t>
      </w:r>
    </w:p>
    <w:p w14:paraId="7B99FF9F" w14:textId="77777777" w:rsidR="0099495F" w:rsidRDefault="0099495F" w:rsidP="00BA09BD">
      <w:pPr>
        <w:pStyle w:val="Paragrafoelenco"/>
        <w:numPr>
          <w:ilvl w:val="0"/>
          <w:numId w:val="2"/>
        </w:numPr>
        <w:jc w:val="both"/>
      </w:pPr>
      <w:r>
        <w:t>[3] http://maven.apache.org/</w:t>
      </w:r>
    </w:p>
    <w:p w14:paraId="5DF07C48" w14:textId="61427637" w:rsidR="0099495F" w:rsidRDefault="0099495F" w:rsidP="00BA09BD">
      <w:pPr>
        <w:pStyle w:val="Paragrafoelenco"/>
        <w:numPr>
          <w:ilvl w:val="0"/>
          <w:numId w:val="2"/>
        </w:numPr>
        <w:jc w:val="both"/>
      </w:pPr>
      <w:r>
        <w:t>[4] htp://www.cs.waikato.ac.nz/ml/weka/</w:t>
      </w:r>
    </w:p>
    <w:p w14:paraId="533CDB43" w14:textId="4BE0AEB0" w:rsidR="00114E9F" w:rsidRDefault="00114E9F" w:rsidP="00BA09BD">
      <w:pPr>
        <w:pStyle w:val="Paragrafoelenco"/>
        <w:pageBreakBefore/>
        <w:numPr>
          <w:ilvl w:val="0"/>
          <w:numId w:val="2"/>
        </w:numPr>
        <w:ind w:left="0"/>
        <w:jc w:val="both"/>
      </w:pPr>
    </w:p>
    <w:p w14:paraId="1B2E1DE0" w14:textId="77777777" w:rsidR="00114E9F" w:rsidRPr="00114E9F" w:rsidRDefault="00114E9F" w:rsidP="00114E9F"/>
    <w:p w14:paraId="36D829D2" w14:textId="77777777" w:rsidR="00114E9F" w:rsidRPr="00114E9F" w:rsidRDefault="00114E9F" w:rsidP="00114E9F"/>
    <w:p w14:paraId="51FACABF" w14:textId="77777777" w:rsidR="00114E9F" w:rsidRPr="00114E9F" w:rsidRDefault="00114E9F" w:rsidP="00114E9F"/>
    <w:p w14:paraId="377D5F66" w14:textId="77777777" w:rsidR="003E693B" w:rsidRPr="003E693B" w:rsidRDefault="003E693B" w:rsidP="003E693B"/>
    <w:p w14:paraId="203E9733" w14:textId="77777777" w:rsidR="007F1BE2" w:rsidRPr="007F1BE2" w:rsidRDefault="007F1BE2" w:rsidP="007F1BE2"/>
    <w:p w14:paraId="33B47C32" w14:textId="77777777" w:rsidR="007F1BE2" w:rsidRDefault="007F1BE2" w:rsidP="00B72D4E">
      <w:pPr>
        <w:spacing w:after="200" w:line="276" w:lineRule="auto"/>
        <w:rPr>
          <w:b/>
          <w:u w:val="single"/>
        </w:rPr>
      </w:pPr>
    </w:p>
    <w:p w14:paraId="1BCD7C1C" w14:textId="4515F308" w:rsidR="00C84FB0" w:rsidRDefault="00C84FB0">
      <w:pPr>
        <w:suppressAutoHyphens w:val="0"/>
        <w:spacing w:after="160" w:line="259" w:lineRule="auto"/>
      </w:pPr>
      <w:r>
        <w:br w:type="page"/>
      </w:r>
    </w:p>
    <w:p w14:paraId="76195A1C" w14:textId="77777777" w:rsidR="00177953" w:rsidRDefault="00177953" w:rsidP="00433E76">
      <w:pPr>
        <w:pStyle w:val="Titolo1"/>
        <w:numPr>
          <w:ilvl w:val="0"/>
          <w:numId w:val="0"/>
        </w:numPr>
      </w:pPr>
    </w:p>
    <w:sectPr w:rsidR="00177953">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7D6078" w14:textId="77777777" w:rsidR="00DB52CF" w:rsidRDefault="00DB52CF">
      <w:r>
        <w:separator/>
      </w:r>
    </w:p>
  </w:endnote>
  <w:endnote w:type="continuationSeparator" w:id="0">
    <w:p w14:paraId="13703E50" w14:textId="77777777" w:rsidR="00DB52CF" w:rsidRDefault="00DB52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98A181" w14:textId="77777777" w:rsidR="0023392A" w:rsidRDefault="0023392A"/>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218676" w14:textId="77777777" w:rsidR="0023392A" w:rsidRDefault="0023392A">
    <w:pPr>
      <w:pStyle w:val="Pidipagina"/>
      <w:jc w:val="right"/>
    </w:pPr>
    <w:r>
      <w:fldChar w:fldCharType="begin"/>
    </w:r>
    <w:r>
      <w:instrText xml:space="preserve"> PAGE </w:instrText>
    </w:r>
    <w:r>
      <w:fldChar w:fldCharType="separate"/>
    </w:r>
    <w:r>
      <w:rPr>
        <w:noProof/>
      </w:rPr>
      <w:t>2</w:t>
    </w:r>
    <w:r>
      <w:fldChar w:fldCharType="end"/>
    </w:r>
  </w:p>
  <w:p w14:paraId="07301644" w14:textId="77777777" w:rsidR="0023392A" w:rsidRDefault="0023392A">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C784B1" w14:textId="77777777" w:rsidR="0023392A" w:rsidRDefault="0023392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83F721" w14:textId="77777777" w:rsidR="00DB52CF" w:rsidRDefault="00DB52CF">
      <w:r>
        <w:separator/>
      </w:r>
    </w:p>
  </w:footnote>
  <w:footnote w:type="continuationSeparator" w:id="0">
    <w:p w14:paraId="0393002E" w14:textId="77777777" w:rsidR="00DB52CF" w:rsidRDefault="00DB52C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B7C3FF" w14:textId="77777777" w:rsidR="0023392A" w:rsidRDefault="0023392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050754" w14:textId="77777777" w:rsidR="0023392A" w:rsidRDefault="0023392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00000001"/>
    <w:lvl w:ilvl="0">
      <w:start w:val="1"/>
      <w:numFmt w:val="decimal"/>
      <w:pStyle w:val="Titolo1"/>
      <w:lvlText w:val="%1."/>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15:restartNumberingAfterBreak="0">
    <w:nsid w:val="00000005"/>
    <w:multiLevelType w:val="singleLevel"/>
    <w:tmpl w:val="00000005"/>
    <w:name w:val="WW8Num5"/>
    <w:lvl w:ilvl="0">
      <w:start w:val="1"/>
      <w:numFmt w:val="bullet"/>
      <w:lvlText w:val=""/>
      <w:lvlJc w:val="left"/>
      <w:pPr>
        <w:tabs>
          <w:tab w:val="num" w:pos="0"/>
        </w:tabs>
        <w:ind w:left="720" w:hanging="360"/>
      </w:pPr>
      <w:rPr>
        <w:rFonts w:ascii="Symbol" w:hAnsi="Symbol"/>
      </w:rPr>
    </w:lvl>
  </w:abstractNum>
  <w:abstractNum w:abstractNumId="2" w15:restartNumberingAfterBreak="0">
    <w:nsid w:val="00000006"/>
    <w:multiLevelType w:val="singleLevel"/>
    <w:tmpl w:val="00000006"/>
    <w:name w:val="WW8Num6"/>
    <w:lvl w:ilvl="0">
      <w:start w:val="1"/>
      <w:numFmt w:val="bullet"/>
      <w:lvlText w:val=""/>
      <w:lvlJc w:val="left"/>
      <w:pPr>
        <w:tabs>
          <w:tab w:val="num" w:pos="0"/>
        </w:tabs>
        <w:ind w:left="840" w:hanging="360"/>
      </w:pPr>
      <w:rPr>
        <w:rFonts w:ascii="Symbol" w:hAnsi="Symbol"/>
      </w:rPr>
    </w:lvl>
  </w:abstractNum>
  <w:abstractNum w:abstractNumId="3" w15:restartNumberingAfterBreak="0">
    <w:nsid w:val="00000009"/>
    <w:multiLevelType w:val="singleLevel"/>
    <w:tmpl w:val="00000009"/>
    <w:name w:val="WW8Num9"/>
    <w:lvl w:ilvl="0">
      <w:start w:val="1"/>
      <w:numFmt w:val="bullet"/>
      <w:lvlText w:val=""/>
      <w:lvlJc w:val="left"/>
      <w:pPr>
        <w:tabs>
          <w:tab w:val="num" w:pos="0"/>
        </w:tabs>
        <w:ind w:left="720" w:hanging="360"/>
      </w:pPr>
      <w:rPr>
        <w:rFonts w:ascii="Symbol" w:hAnsi="Symbol"/>
      </w:rPr>
    </w:lvl>
  </w:abstractNum>
  <w:abstractNum w:abstractNumId="4" w15:restartNumberingAfterBreak="0">
    <w:nsid w:val="0000000B"/>
    <w:multiLevelType w:val="singleLevel"/>
    <w:tmpl w:val="0000000B"/>
    <w:name w:val="WW8Num11"/>
    <w:lvl w:ilvl="0">
      <w:start w:val="1"/>
      <w:numFmt w:val="bullet"/>
      <w:lvlText w:val=""/>
      <w:lvlJc w:val="left"/>
      <w:pPr>
        <w:tabs>
          <w:tab w:val="num" w:pos="0"/>
        </w:tabs>
        <w:ind w:left="720" w:hanging="360"/>
      </w:pPr>
      <w:rPr>
        <w:rFonts w:ascii="Symbol" w:hAnsi="Symbol"/>
      </w:rPr>
    </w:lvl>
  </w:abstractNum>
  <w:abstractNum w:abstractNumId="5" w15:restartNumberingAfterBreak="0">
    <w:nsid w:val="0000000D"/>
    <w:multiLevelType w:val="multilevel"/>
    <w:tmpl w:val="0000000D"/>
    <w:name w:val="WW8Num13"/>
    <w:lvl w:ilvl="0">
      <w:start w:val="1"/>
      <w:numFmt w:val="bullet"/>
      <w:lvlText w:val=""/>
      <w:lvlJc w:val="left"/>
      <w:pPr>
        <w:tabs>
          <w:tab w:val="num" w:pos="720"/>
        </w:tabs>
        <w:ind w:left="72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Wingdings" w:hAnsi="Wingdings"/>
      </w:rPr>
    </w:lvl>
    <w:lvl w:ilvl="4">
      <w:start w:val="1"/>
      <w:numFmt w:val="bullet"/>
      <w:lvlText w:val=""/>
      <w:lvlJc w:val="left"/>
      <w:pPr>
        <w:tabs>
          <w:tab w:val="num" w:pos="3600"/>
        </w:tabs>
        <w:ind w:left="3600" w:hanging="360"/>
      </w:pPr>
      <w:rPr>
        <w:rFonts w:ascii="Wingdings" w:hAnsi="Wingdings"/>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Wingdings" w:hAnsi="Wingdings"/>
      </w:rPr>
    </w:lvl>
    <w:lvl w:ilvl="7">
      <w:start w:val="1"/>
      <w:numFmt w:val="bullet"/>
      <w:lvlText w:val=""/>
      <w:lvlJc w:val="left"/>
      <w:pPr>
        <w:tabs>
          <w:tab w:val="num" w:pos="5760"/>
        </w:tabs>
        <w:ind w:left="5760" w:hanging="360"/>
      </w:pPr>
      <w:rPr>
        <w:rFonts w:ascii="Wingdings" w:hAnsi="Wingdings"/>
      </w:rPr>
    </w:lvl>
    <w:lvl w:ilvl="8">
      <w:start w:val="1"/>
      <w:numFmt w:val="bullet"/>
      <w:lvlText w:val=""/>
      <w:lvlJc w:val="left"/>
      <w:pPr>
        <w:tabs>
          <w:tab w:val="num" w:pos="6480"/>
        </w:tabs>
        <w:ind w:left="6480" w:hanging="360"/>
      </w:pPr>
      <w:rPr>
        <w:rFonts w:ascii="Wingdings" w:hAnsi="Wingdings"/>
      </w:rPr>
    </w:lvl>
  </w:abstractNum>
  <w:abstractNum w:abstractNumId="6" w15:restartNumberingAfterBreak="0">
    <w:nsid w:val="00000010"/>
    <w:multiLevelType w:val="singleLevel"/>
    <w:tmpl w:val="00000010"/>
    <w:name w:val="WW8Num16"/>
    <w:lvl w:ilvl="0">
      <w:start w:val="1"/>
      <w:numFmt w:val="bullet"/>
      <w:lvlText w:val=""/>
      <w:lvlJc w:val="left"/>
      <w:pPr>
        <w:tabs>
          <w:tab w:val="num" w:pos="0"/>
        </w:tabs>
        <w:ind w:left="720" w:hanging="360"/>
      </w:pPr>
      <w:rPr>
        <w:rFonts w:ascii="Symbol" w:hAnsi="Symbol"/>
      </w:rPr>
    </w:lvl>
  </w:abstractNum>
  <w:abstractNum w:abstractNumId="7" w15:restartNumberingAfterBreak="0">
    <w:nsid w:val="00000015"/>
    <w:multiLevelType w:val="multilevel"/>
    <w:tmpl w:val="00000015"/>
    <w:name w:val="WW8Num21"/>
    <w:lvl w:ilvl="0">
      <w:start w:val="1"/>
      <w:numFmt w:val="decimal"/>
      <w:lvlText w:val="%1."/>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8" w15:restartNumberingAfterBreak="0">
    <w:nsid w:val="00000016"/>
    <w:multiLevelType w:val="singleLevel"/>
    <w:tmpl w:val="00000016"/>
    <w:name w:val="WW8Num22"/>
    <w:lvl w:ilvl="0">
      <w:start w:val="1"/>
      <w:numFmt w:val="bullet"/>
      <w:lvlText w:val=""/>
      <w:lvlJc w:val="left"/>
      <w:pPr>
        <w:tabs>
          <w:tab w:val="num" w:pos="0"/>
        </w:tabs>
        <w:ind w:left="720" w:hanging="360"/>
      </w:pPr>
      <w:rPr>
        <w:rFonts w:ascii="Symbol" w:hAnsi="Symbol"/>
      </w:rPr>
    </w:lvl>
  </w:abstractNum>
  <w:abstractNum w:abstractNumId="9" w15:restartNumberingAfterBreak="0">
    <w:nsid w:val="06D00899"/>
    <w:multiLevelType w:val="hybridMultilevel"/>
    <w:tmpl w:val="DFAE9624"/>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0" w15:restartNumberingAfterBreak="0">
    <w:nsid w:val="0A620C0A"/>
    <w:multiLevelType w:val="multilevel"/>
    <w:tmpl w:val="9454D57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8C21020"/>
    <w:multiLevelType w:val="multilevel"/>
    <w:tmpl w:val="9454D57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1CEF3486"/>
    <w:multiLevelType w:val="multilevel"/>
    <w:tmpl w:val="9454D57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254D03"/>
    <w:multiLevelType w:val="multilevel"/>
    <w:tmpl w:val="9454D57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24ED5223"/>
    <w:multiLevelType w:val="multilevel"/>
    <w:tmpl w:val="94760D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6843DB3"/>
    <w:multiLevelType w:val="multilevel"/>
    <w:tmpl w:val="63D08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81A29A3"/>
    <w:multiLevelType w:val="multilevel"/>
    <w:tmpl w:val="9454D57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095122"/>
    <w:multiLevelType w:val="multilevel"/>
    <w:tmpl w:val="9454D57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35C33337"/>
    <w:multiLevelType w:val="multilevel"/>
    <w:tmpl w:val="213C4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4E09AC"/>
    <w:multiLevelType w:val="hybridMultilevel"/>
    <w:tmpl w:val="E5B63614"/>
    <w:lvl w:ilvl="0" w:tplc="1F08FAE6">
      <w:numFmt w:val="bullet"/>
      <w:lvlText w:val=""/>
      <w:lvlJc w:val="left"/>
      <w:pPr>
        <w:ind w:left="1776" w:hanging="360"/>
      </w:pPr>
      <w:rPr>
        <w:rFonts w:ascii="Symbol" w:eastAsia="Times New Roman" w:hAnsi="Symbol"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52133ED"/>
    <w:multiLevelType w:val="multilevel"/>
    <w:tmpl w:val="77D0C3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672BB0"/>
    <w:multiLevelType w:val="multilevel"/>
    <w:tmpl w:val="9454D57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534E2EDE"/>
    <w:multiLevelType w:val="multilevel"/>
    <w:tmpl w:val="9454D57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510AFB"/>
    <w:multiLevelType w:val="hybridMultilevel"/>
    <w:tmpl w:val="E74A9C2A"/>
    <w:lvl w:ilvl="0" w:tplc="1F08FAE6">
      <w:numFmt w:val="bullet"/>
      <w:lvlText w:val=""/>
      <w:lvlJc w:val="left"/>
      <w:pPr>
        <w:ind w:left="1776" w:hanging="360"/>
      </w:pPr>
      <w:rPr>
        <w:rFonts w:ascii="Symbol" w:eastAsia="Times New Roman" w:hAnsi="Symbol" w:cs="Calibri"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57BA4AF2"/>
    <w:multiLevelType w:val="multilevel"/>
    <w:tmpl w:val="9454D57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97117C"/>
    <w:multiLevelType w:val="multilevel"/>
    <w:tmpl w:val="9454D57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E46609"/>
    <w:multiLevelType w:val="multilevel"/>
    <w:tmpl w:val="8C505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94166887">
    <w:abstractNumId w:val="0"/>
  </w:num>
  <w:num w:numId="2" w16cid:durableId="569735190">
    <w:abstractNumId w:val="7"/>
  </w:num>
  <w:num w:numId="3" w16cid:durableId="2055158025">
    <w:abstractNumId w:val="5"/>
  </w:num>
  <w:num w:numId="4" w16cid:durableId="253245264">
    <w:abstractNumId w:val="24"/>
  </w:num>
  <w:num w:numId="5" w16cid:durableId="2065059678">
    <w:abstractNumId w:val="12"/>
  </w:num>
  <w:num w:numId="6" w16cid:durableId="1864048096">
    <w:abstractNumId w:val="25"/>
  </w:num>
  <w:num w:numId="7" w16cid:durableId="823470060">
    <w:abstractNumId w:val="17"/>
  </w:num>
  <w:num w:numId="8" w16cid:durableId="80569372">
    <w:abstractNumId w:val="21"/>
  </w:num>
  <w:num w:numId="9" w16cid:durableId="112288301">
    <w:abstractNumId w:val="11"/>
  </w:num>
  <w:num w:numId="10" w16cid:durableId="93669181">
    <w:abstractNumId w:val="13"/>
  </w:num>
  <w:num w:numId="11" w16cid:durableId="1039470144">
    <w:abstractNumId w:val="22"/>
  </w:num>
  <w:num w:numId="12" w16cid:durableId="1597057146">
    <w:abstractNumId w:val="10"/>
  </w:num>
  <w:num w:numId="13" w16cid:durableId="283847620">
    <w:abstractNumId w:val="16"/>
  </w:num>
  <w:num w:numId="14" w16cid:durableId="68695249">
    <w:abstractNumId w:val="9"/>
  </w:num>
  <w:num w:numId="15" w16cid:durableId="982924237">
    <w:abstractNumId w:val="23"/>
  </w:num>
  <w:num w:numId="16" w16cid:durableId="602570134">
    <w:abstractNumId w:val="19"/>
  </w:num>
  <w:num w:numId="17" w16cid:durableId="1446346086">
    <w:abstractNumId w:val="15"/>
  </w:num>
  <w:num w:numId="18" w16cid:durableId="613899738">
    <w:abstractNumId w:val="18"/>
  </w:num>
  <w:num w:numId="19" w16cid:durableId="144788003">
    <w:abstractNumId w:val="14"/>
  </w:num>
  <w:num w:numId="20" w16cid:durableId="1230110895">
    <w:abstractNumId w:val="26"/>
  </w:num>
  <w:num w:numId="21" w16cid:durableId="296642578">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03C6"/>
    <w:rsid w:val="00010579"/>
    <w:rsid w:val="00017879"/>
    <w:rsid w:val="00040DFF"/>
    <w:rsid w:val="00043B82"/>
    <w:rsid w:val="00084FEE"/>
    <w:rsid w:val="000914CD"/>
    <w:rsid w:val="00092622"/>
    <w:rsid w:val="00094A40"/>
    <w:rsid w:val="00095D82"/>
    <w:rsid w:val="000C3BA5"/>
    <w:rsid w:val="000E4D1C"/>
    <w:rsid w:val="00114E9F"/>
    <w:rsid w:val="00123F44"/>
    <w:rsid w:val="00141FDF"/>
    <w:rsid w:val="001534EB"/>
    <w:rsid w:val="001625D2"/>
    <w:rsid w:val="00177953"/>
    <w:rsid w:val="00180AD6"/>
    <w:rsid w:val="001B695D"/>
    <w:rsid w:val="001B7EA0"/>
    <w:rsid w:val="001C6659"/>
    <w:rsid w:val="001D6445"/>
    <w:rsid w:val="001E03C6"/>
    <w:rsid w:val="001E0936"/>
    <w:rsid w:val="001F04D1"/>
    <w:rsid w:val="0023392A"/>
    <w:rsid w:val="00277D84"/>
    <w:rsid w:val="002913CD"/>
    <w:rsid w:val="002A65E4"/>
    <w:rsid w:val="002C3707"/>
    <w:rsid w:val="002C5103"/>
    <w:rsid w:val="002D431E"/>
    <w:rsid w:val="003230A9"/>
    <w:rsid w:val="0034224E"/>
    <w:rsid w:val="0035123B"/>
    <w:rsid w:val="00362A60"/>
    <w:rsid w:val="00384B43"/>
    <w:rsid w:val="003938BF"/>
    <w:rsid w:val="00397C8F"/>
    <w:rsid w:val="003B3472"/>
    <w:rsid w:val="003B4786"/>
    <w:rsid w:val="003C71B8"/>
    <w:rsid w:val="003D560D"/>
    <w:rsid w:val="003E4ED7"/>
    <w:rsid w:val="003E52D6"/>
    <w:rsid w:val="003E693B"/>
    <w:rsid w:val="00411F7B"/>
    <w:rsid w:val="0041334D"/>
    <w:rsid w:val="00416F2D"/>
    <w:rsid w:val="00417C1D"/>
    <w:rsid w:val="00421E83"/>
    <w:rsid w:val="00424B46"/>
    <w:rsid w:val="0042556F"/>
    <w:rsid w:val="00425AC9"/>
    <w:rsid w:val="00433E37"/>
    <w:rsid w:val="00433E76"/>
    <w:rsid w:val="00434D7B"/>
    <w:rsid w:val="00450A90"/>
    <w:rsid w:val="00452E32"/>
    <w:rsid w:val="004733BA"/>
    <w:rsid w:val="00474D4E"/>
    <w:rsid w:val="00474FCE"/>
    <w:rsid w:val="0048643F"/>
    <w:rsid w:val="004949D5"/>
    <w:rsid w:val="0049502B"/>
    <w:rsid w:val="004A5C8D"/>
    <w:rsid w:val="004B45B1"/>
    <w:rsid w:val="004C48DC"/>
    <w:rsid w:val="004D448C"/>
    <w:rsid w:val="004D55B9"/>
    <w:rsid w:val="004F0A57"/>
    <w:rsid w:val="004F73C8"/>
    <w:rsid w:val="00500B74"/>
    <w:rsid w:val="00511811"/>
    <w:rsid w:val="00511AF5"/>
    <w:rsid w:val="0051552E"/>
    <w:rsid w:val="005244DA"/>
    <w:rsid w:val="00537534"/>
    <w:rsid w:val="005610D1"/>
    <w:rsid w:val="00590D6A"/>
    <w:rsid w:val="0059164C"/>
    <w:rsid w:val="0059449B"/>
    <w:rsid w:val="005952F7"/>
    <w:rsid w:val="005A4FE5"/>
    <w:rsid w:val="005B152C"/>
    <w:rsid w:val="005D3184"/>
    <w:rsid w:val="005E3A72"/>
    <w:rsid w:val="005E6CF3"/>
    <w:rsid w:val="005F78CF"/>
    <w:rsid w:val="00606D1F"/>
    <w:rsid w:val="00664F0A"/>
    <w:rsid w:val="00676484"/>
    <w:rsid w:val="006A3EB0"/>
    <w:rsid w:val="006C3F1F"/>
    <w:rsid w:val="006C4BE7"/>
    <w:rsid w:val="006D64E3"/>
    <w:rsid w:val="006E00F7"/>
    <w:rsid w:val="006E1AD9"/>
    <w:rsid w:val="006F5F48"/>
    <w:rsid w:val="006F69E7"/>
    <w:rsid w:val="00736232"/>
    <w:rsid w:val="0075409C"/>
    <w:rsid w:val="00757D69"/>
    <w:rsid w:val="00775242"/>
    <w:rsid w:val="00792DE3"/>
    <w:rsid w:val="007A2FB1"/>
    <w:rsid w:val="007B11AE"/>
    <w:rsid w:val="007B6A66"/>
    <w:rsid w:val="007D3376"/>
    <w:rsid w:val="007F1BE2"/>
    <w:rsid w:val="007F6CDE"/>
    <w:rsid w:val="00807FF2"/>
    <w:rsid w:val="00813E0D"/>
    <w:rsid w:val="00827283"/>
    <w:rsid w:val="0083178A"/>
    <w:rsid w:val="00837FB4"/>
    <w:rsid w:val="0084037D"/>
    <w:rsid w:val="00845427"/>
    <w:rsid w:val="00882BEF"/>
    <w:rsid w:val="00884102"/>
    <w:rsid w:val="0089423C"/>
    <w:rsid w:val="008A2E12"/>
    <w:rsid w:val="008A43FB"/>
    <w:rsid w:val="008B5B99"/>
    <w:rsid w:val="008C2F00"/>
    <w:rsid w:val="008E5339"/>
    <w:rsid w:val="0090099B"/>
    <w:rsid w:val="009041B2"/>
    <w:rsid w:val="009041FA"/>
    <w:rsid w:val="00922735"/>
    <w:rsid w:val="009327B5"/>
    <w:rsid w:val="00935AD2"/>
    <w:rsid w:val="00942797"/>
    <w:rsid w:val="009429B5"/>
    <w:rsid w:val="00953AE5"/>
    <w:rsid w:val="00961BB7"/>
    <w:rsid w:val="0096380F"/>
    <w:rsid w:val="00967AA0"/>
    <w:rsid w:val="00981E8D"/>
    <w:rsid w:val="0098311B"/>
    <w:rsid w:val="0099495F"/>
    <w:rsid w:val="009A145D"/>
    <w:rsid w:val="009C5749"/>
    <w:rsid w:val="009D5912"/>
    <w:rsid w:val="009E407C"/>
    <w:rsid w:val="009E64F2"/>
    <w:rsid w:val="00A02CEE"/>
    <w:rsid w:val="00A14C4D"/>
    <w:rsid w:val="00A164CD"/>
    <w:rsid w:val="00A2304E"/>
    <w:rsid w:val="00A26D38"/>
    <w:rsid w:val="00A304E9"/>
    <w:rsid w:val="00A342B5"/>
    <w:rsid w:val="00A353B5"/>
    <w:rsid w:val="00A36173"/>
    <w:rsid w:val="00A40708"/>
    <w:rsid w:val="00A43707"/>
    <w:rsid w:val="00A61675"/>
    <w:rsid w:val="00A64947"/>
    <w:rsid w:val="00A71A6D"/>
    <w:rsid w:val="00A75A25"/>
    <w:rsid w:val="00A76E0B"/>
    <w:rsid w:val="00AA5696"/>
    <w:rsid w:val="00AC0593"/>
    <w:rsid w:val="00AC132C"/>
    <w:rsid w:val="00AE242A"/>
    <w:rsid w:val="00B02849"/>
    <w:rsid w:val="00B26004"/>
    <w:rsid w:val="00B26CD3"/>
    <w:rsid w:val="00B317E2"/>
    <w:rsid w:val="00B3445C"/>
    <w:rsid w:val="00B455D5"/>
    <w:rsid w:val="00B63518"/>
    <w:rsid w:val="00B72D4E"/>
    <w:rsid w:val="00B85698"/>
    <w:rsid w:val="00B86E58"/>
    <w:rsid w:val="00BA05F2"/>
    <w:rsid w:val="00BA09BD"/>
    <w:rsid w:val="00BA2AFE"/>
    <w:rsid w:val="00BB31E1"/>
    <w:rsid w:val="00BC001A"/>
    <w:rsid w:val="00BC46ED"/>
    <w:rsid w:val="00BD656E"/>
    <w:rsid w:val="00BE4EFA"/>
    <w:rsid w:val="00C00935"/>
    <w:rsid w:val="00C06F21"/>
    <w:rsid w:val="00C254A4"/>
    <w:rsid w:val="00C324AD"/>
    <w:rsid w:val="00C52C4C"/>
    <w:rsid w:val="00C52ECE"/>
    <w:rsid w:val="00C619AC"/>
    <w:rsid w:val="00C72A23"/>
    <w:rsid w:val="00C83644"/>
    <w:rsid w:val="00C8390F"/>
    <w:rsid w:val="00C84ED9"/>
    <w:rsid w:val="00C84FB0"/>
    <w:rsid w:val="00C85CCC"/>
    <w:rsid w:val="00C864CC"/>
    <w:rsid w:val="00C93A1E"/>
    <w:rsid w:val="00CA75BF"/>
    <w:rsid w:val="00CB26B2"/>
    <w:rsid w:val="00CD250F"/>
    <w:rsid w:val="00CE1940"/>
    <w:rsid w:val="00CE1B9C"/>
    <w:rsid w:val="00CE59AE"/>
    <w:rsid w:val="00CF6411"/>
    <w:rsid w:val="00D14223"/>
    <w:rsid w:val="00D37E1E"/>
    <w:rsid w:val="00D452B0"/>
    <w:rsid w:val="00D61B35"/>
    <w:rsid w:val="00D61C77"/>
    <w:rsid w:val="00D62A1F"/>
    <w:rsid w:val="00D732F3"/>
    <w:rsid w:val="00D73669"/>
    <w:rsid w:val="00D75DBB"/>
    <w:rsid w:val="00D77627"/>
    <w:rsid w:val="00D82C9F"/>
    <w:rsid w:val="00D90088"/>
    <w:rsid w:val="00D902F8"/>
    <w:rsid w:val="00DB52CF"/>
    <w:rsid w:val="00DC1A85"/>
    <w:rsid w:val="00DC5A12"/>
    <w:rsid w:val="00DE339A"/>
    <w:rsid w:val="00E009AB"/>
    <w:rsid w:val="00E00DF5"/>
    <w:rsid w:val="00E17413"/>
    <w:rsid w:val="00E20C14"/>
    <w:rsid w:val="00E346E3"/>
    <w:rsid w:val="00E405F3"/>
    <w:rsid w:val="00E42594"/>
    <w:rsid w:val="00E443A2"/>
    <w:rsid w:val="00E609AF"/>
    <w:rsid w:val="00EA713A"/>
    <w:rsid w:val="00EA7CEF"/>
    <w:rsid w:val="00ED0927"/>
    <w:rsid w:val="00ED13DE"/>
    <w:rsid w:val="00ED1EDC"/>
    <w:rsid w:val="00ED2F53"/>
    <w:rsid w:val="00ED599B"/>
    <w:rsid w:val="00EE24DA"/>
    <w:rsid w:val="00EF0FB8"/>
    <w:rsid w:val="00EF2746"/>
    <w:rsid w:val="00EF2FA8"/>
    <w:rsid w:val="00EF328F"/>
    <w:rsid w:val="00F157EA"/>
    <w:rsid w:val="00F167DB"/>
    <w:rsid w:val="00F179E1"/>
    <w:rsid w:val="00F2153A"/>
    <w:rsid w:val="00F41E57"/>
    <w:rsid w:val="00F76ACD"/>
    <w:rsid w:val="00F84928"/>
    <w:rsid w:val="00FA2C87"/>
    <w:rsid w:val="00FD2F68"/>
    <w:rsid w:val="00FF39C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B25F4"/>
  <w15:chartTrackingRefBased/>
  <w15:docId w15:val="{894DC24C-FCED-4A6A-9E58-489A07575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C4BE7"/>
    <w:pPr>
      <w:suppressAutoHyphens/>
      <w:spacing w:after="0" w:line="240" w:lineRule="auto"/>
    </w:pPr>
    <w:rPr>
      <w:rFonts w:ascii="Times New Roman" w:eastAsia="Times New Roman" w:hAnsi="Times New Roman" w:cs="Calibri"/>
      <w:kern w:val="0"/>
      <w:sz w:val="24"/>
      <w:szCs w:val="24"/>
      <w:lang w:eastAsia="ar-SA"/>
      <w14:ligatures w14:val="none"/>
    </w:rPr>
  </w:style>
  <w:style w:type="paragraph" w:styleId="Titolo1">
    <w:name w:val="heading 1"/>
    <w:basedOn w:val="Normale"/>
    <w:next w:val="Normale"/>
    <w:link w:val="Titolo1Carattere"/>
    <w:qFormat/>
    <w:rsid w:val="00B72D4E"/>
    <w:pPr>
      <w:keepNext/>
      <w:keepLines/>
      <w:numPr>
        <w:numId w:val="1"/>
      </w:numPr>
      <w:spacing w:before="480"/>
      <w:outlineLvl w:val="0"/>
    </w:pPr>
    <w:rPr>
      <w:rFonts w:ascii="Cambria" w:hAnsi="Cambria" w:cs="Times New Roman"/>
      <w:b/>
      <w:bCs/>
      <w:color w:val="365F91"/>
      <w:sz w:val="28"/>
      <w:szCs w:val="28"/>
    </w:rPr>
  </w:style>
  <w:style w:type="paragraph" w:styleId="Titolo2">
    <w:name w:val="heading 2"/>
    <w:basedOn w:val="Normale"/>
    <w:next w:val="Normale"/>
    <w:link w:val="Titolo2Carattere"/>
    <w:uiPriority w:val="9"/>
    <w:unhideWhenUsed/>
    <w:qFormat/>
    <w:rsid w:val="00FA2C8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FA2C87"/>
    <w:pPr>
      <w:keepNext/>
      <w:keepLines/>
      <w:spacing w:before="40"/>
      <w:outlineLvl w:val="2"/>
    </w:pPr>
    <w:rPr>
      <w:rFonts w:asciiTheme="majorHAnsi" w:eastAsiaTheme="majorEastAsia" w:hAnsiTheme="majorHAnsi" w:cstheme="majorBidi"/>
      <w:color w:val="1F3763" w:themeColor="accent1" w:themeShade="7F"/>
    </w:rPr>
  </w:style>
  <w:style w:type="paragraph" w:styleId="Titolo4">
    <w:name w:val="heading 4"/>
    <w:basedOn w:val="Normale"/>
    <w:next w:val="Normale"/>
    <w:link w:val="Titolo4Carattere"/>
    <w:uiPriority w:val="9"/>
    <w:semiHidden/>
    <w:unhideWhenUsed/>
    <w:qFormat/>
    <w:rsid w:val="00922735"/>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qFormat/>
    <w:rsid w:val="00A164CD"/>
    <w:pPr>
      <w:keepNext/>
      <w:keepLines/>
      <w:spacing w:before="4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72D4E"/>
    <w:rPr>
      <w:rFonts w:ascii="Cambria" w:eastAsia="Times New Roman" w:hAnsi="Cambria" w:cs="Times New Roman"/>
      <w:b/>
      <w:bCs/>
      <w:color w:val="365F91"/>
      <w:kern w:val="0"/>
      <w:sz w:val="28"/>
      <w:szCs w:val="28"/>
      <w:lang w:eastAsia="ar-SA"/>
      <w14:ligatures w14:val="none"/>
    </w:rPr>
  </w:style>
  <w:style w:type="paragraph" w:customStyle="1" w:styleId="Paragrafoelenco1">
    <w:name w:val="Paragrafo elenco1"/>
    <w:basedOn w:val="Normale"/>
    <w:rsid w:val="00B72D4E"/>
    <w:pPr>
      <w:ind w:left="720"/>
    </w:pPr>
  </w:style>
  <w:style w:type="paragraph" w:styleId="Titolosommario">
    <w:name w:val="TOC Heading"/>
    <w:basedOn w:val="Titolo1"/>
    <w:next w:val="Normale"/>
    <w:uiPriority w:val="39"/>
    <w:unhideWhenUsed/>
    <w:qFormat/>
    <w:rsid w:val="00C84FB0"/>
    <w:pPr>
      <w:numPr>
        <w:numId w:val="0"/>
      </w:numPr>
      <w:suppressAutoHyphens w:val="0"/>
      <w:spacing w:before="240" w:line="259" w:lineRule="auto"/>
      <w:outlineLvl w:val="9"/>
    </w:pPr>
    <w:rPr>
      <w:rFonts w:asciiTheme="majorHAnsi" w:eastAsiaTheme="majorEastAsia" w:hAnsiTheme="majorHAnsi" w:cstheme="majorBidi"/>
      <w:b w:val="0"/>
      <w:bCs w:val="0"/>
      <w:color w:val="2F5496" w:themeColor="accent1" w:themeShade="BF"/>
      <w:sz w:val="32"/>
      <w:szCs w:val="32"/>
      <w:lang w:eastAsia="it-IT"/>
    </w:rPr>
  </w:style>
  <w:style w:type="paragraph" w:styleId="Sommario1">
    <w:name w:val="toc 1"/>
    <w:basedOn w:val="Normale"/>
    <w:next w:val="Normale"/>
    <w:autoRedefine/>
    <w:uiPriority w:val="39"/>
    <w:unhideWhenUsed/>
    <w:rsid w:val="00C84FB0"/>
    <w:pPr>
      <w:spacing w:after="100"/>
    </w:pPr>
  </w:style>
  <w:style w:type="character" w:styleId="Collegamentoipertestuale">
    <w:name w:val="Hyperlink"/>
    <w:basedOn w:val="Carpredefinitoparagrafo"/>
    <w:uiPriority w:val="99"/>
    <w:unhideWhenUsed/>
    <w:rsid w:val="00C84FB0"/>
    <w:rPr>
      <w:color w:val="0563C1" w:themeColor="hyperlink"/>
      <w:u w:val="single"/>
    </w:rPr>
  </w:style>
  <w:style w:type="paragraph" w:styleId="Paragrafoelenco">
    <w:name w:val="List Paragraph"/>
    <w:basedOn w:val="Normale"/>
    <w:uiPriority w:val="34"/>
    <w:qFormat/>
    <w:rsid w:val="0099495F"/>
    <w:pPr>
      <w:ind w:left="720"/>
      <w:contextualSpacing/>
    </w:pPr>
  </w:style>
  <w:style w:type="character" w:customStyle="1" w:styleId="Titolo2Carattere">
    <w:name w:val="Titolo 2 Carattere"/>
    <w:basedOn w:val="Carpredefinitoparagrafo"/>
    <w:link w:val="Titolo2"/>
    <w:uiPriority w:val="9"/>
    <w:rsid w:val="00FA2C87"/>
    <w:rPr>
      <w:rFonts w:asciiTheme="majorHAnsi" w:eastAsiaTheme="majorEastAsia" w:hAnsiTheme="majorHAnsi" w:cstheme="majorBidi"/>
      <w:color w:val="2F5496" w:themeColor="accent1" w:themeShade="BF"/>
      <w:kern w:val="0"/>
      <w:sz w:val="26"/>
      <w:szCs w:val="26"/>
      <w:lang w:eastAsia="ar-SA"/>
      <w14:ligatures w14:val="none"/>
    </w:rPr>
  </w:style>
  <w:style w:type="character" w:customStyle="1" w:styleId="Titolo3Carattere">
    <w:name w:val="Titolo 3 Carattere"/>
    <w:basedOn w:val="Carpredefinitoparagrafo"/>
    <w:link w:val="Titolo3"/>
    <w:uiPriority w:val="9"/>
    <w:rsid w:val="00FA2C87"/>
    <w:rPr>
      <w:rFonts w:asciiTheme="majorHAnsi" w:eastAsiaTheme="majorEastAsia" w:hAnsiTheme="majorHAnsi" w:cstheme="majorBidi"/>
      <w:color w:val="1F3763" w:themeColor="accent1" w:themeShade="7F"/>
      <w:kern w:val="0"/>
      <w:sz w:val="24"/>
      <w:szCs w:val="24"/>
      <w:lang w:eastAsia="ar-SA"/>
      <w14:ligatures w14:val="none"/>
    </w:rPr>
  </w:style>
  <w:style w:type="paragraph" w:customStyle="1" w:styleId="NormaleWeb1">
    <w:name w:val="Normale (Web)1"/>
    <w:basedOn w:val="Normale"/>
    <w:rsid w:val="004F0A57"/>
    <w:pPr>
      <w:spacing w:before="280" w:after="280"/>
    </w:pPr>
  </w:style>
  <w:style w:type="paragraph" w:customStyle="1" w:styleId="PreformattatoHTML1">
    <w:name w:val="Preformattato HTML1"/>
    <w:basedOn w:val="Normale"/>
    <w:rsid w:val="004F0A57"/>
    <w:rPr>
      <w:rFonts w:ascii="Courier New" w:hAnsi="Courier New" w:cs="Courier New"/>
      <w:sz w:val="20"/>
      <w:szCs w:val="20"/>
    </w:rPr>
  </w:style>
  <w:style w:type="paragraph" w:styleId="Sommario2">
    <w:name w:val="toc 2"/>
    <w:basedOn w:val="Normale"/>
    <w:next w:val="Normale"/>
    <w:autoRedefine/>
    <w:uiPriority w:val="39"/>
    <w:unhideWhenUsed/>
    <w:rsid w:val="005952F7"/>
    <w:pPr>
      <w:spacing w:after="100"/>
      <w:ind w:left="240"/>
    </w:pPr>
  </w:style>
  <w:style w:type="paragraph" w:styleId="Sommario3">
    <w:name w:val="toc 3"/>
    <w:basedOn w:val="Normale"/>
    <w:next w:val="Normale"/>
    <w:autoRedefine/>
    <w:uiPriority w:val="39"/>
    <w:unhideWhenUsed/>
    <w:rsid w:val="005952F7"/>
    <w:pPr>
      <w:spacing w:after="100"/>
      <w:ind w:left="480"/>
    </w:pPr>
  </w:style>
  <w:style w:type="paragraph" w:styleId="Pidipagina">
    <w:name w:val="footer"/>
    <w:basedOn w:val="Normale"/>
    <w:link w:val="PidipaginaCarattere"/>
    <w:rsid w:val="0023392A"/>
  </w:style>
  <w:style w:type="character" w:customStyle="1" w:styleId="PidipaginaCarattere">
    <w:name w:val="Piè di pagina Carattere"/>
    <w:basedOn w:val="Carpredefinitoparagrafo"/>
    <w:link w:val="Pidipagina"/>
    <w:rsid w:val="0023392A"/>
    <w:rPr>
      <w:rFonts w:ascii="Times New Roman" w:eastAsia="Times New Roman" w:hAnsi="Times New Roman" w:cs="Calibri"/>
      <w:kern w:val="0"/>
      <w:sz w:val="24"/>
      <w:szCs w:val="24"/>
      <w:lang w:eastAsia="ar-SA"/>
      <w14:ligatures w14:val="none"/>
    </w:rPr>
  </w:style>
  <w:style w:type="character" w:customStyle="1" w:styleId="Titolo4Carattere">
    <w:name w:val="Titolo 4 Carattere"/>
    <w:basedOn w:val="Carpredefinitoparagrafo"/>
    <w:link w:val="Titolo4"/>
    <w:uiPriority w:val="9"/>
    <w:semiHidden/>
    <w:rsid w:val="00922735"/>
    <w:rPr>
      <w:rFonts w:asciiTheme="majorHAnsi" w:eastAsiaTheme="majorEastAsia" w:hAnsiTheme="majorHAnsi" w:cstheme="majorBidi"/>
      <w:i/>
      <w:iCs/>
      <w:color w:val="2F5496" w:themeColor="accent1" w:themeShade="BF"/>
      <w:kern w:val="0"/>
      <w:sz w:val="24"/>
      <w:szCs w:val="24"/>
      <w:lang w:eastAsia="ar-SA"/>
      <w14:ligatures w14:val="none"/>
    </w:rPr>
  </w:style>
  <w:style w:type="character" w:styleId="Menzionenonrisolta">
    <w:name w:val="Unresolved Mention"/>
    <w:basedOn w:val="Carpredefinitoparagrafo"/>
    <w:uiPriority w:val="99"/>
    <w:semiHidden/>
    <w:unhideWhenUsed/>
    <w:rsid w:val="009C5749"/>
    <w:rPr>
      <w:color w:val="605E5C"/>
      <w:shd w:val="clear" w:color="auto" w:fill="E1DFDD"/>
    </w:rPr>
  </w:style>
  <w:style w:type="character" w:styleId="Collegamentovisitato">
    <w:name w:val="FollowedHyperlink"/>
    <w:basedOn w:val="Carpredefinitoparagrafo"/>
    <w:uiPriority w:val="99"/>
    <w:semiHidden/>
    <w:unhideWhenUsed/>
    <w:rsid w:val="00ED0927"/>
    <w:rPr>
      <w:color w:val="954F72" w:themeColor="followedHyperlink"/>
      <w:u w:val="single"/>
    </w:rPr>
  </w:style>
  <w:style w:type="paragraph" w:styleId="NormaleWeb">
    <w:name w:val="Normal (Web)"/>
    <w:basedOn w:val="Normale"/>
    <w:uiPriority w:val="99"/>
    <w:semiHidden/>
    <w:unhideWhenUsed/>
    <w:rsid w:val="003E4ED7"/>
    <w:rPr>
      <w:rFonts w:cs="Times New Roman"/>
    </w:rPr>
  </w:style>
  <w:style w:type="character" w:customStyle="1" w:styleId="Titolo5Carattere">
    <w:name w:val="Titolo 5 Carattere"/>
    <w:basedOn w:val="Carpredefinitoparagrafo"/>
    <w:link w:val="Titolo5"/>
    <w:uiPriority w:val="9"/>
    <w:semiHidden/>
    <w:rsid w:val="00A164CD"/>
    <w:rPr>
      <w:rFonts w:asciiTheme="majorHAnsi" w:eastAsiaTheme="majorEastAsia" w:hAnsiTheme="majorHAnsi" w:cstheme="majorBidi"/>
      <w:color w:val="2F5496" w:themeColor="accent1" w:themeShade="BF"/>
      <w:kern w:val="0"/>
      <w:sz w:val="24"/>
      <w:szCs w:val="24"/>
      <w:lang w:eastAsia="ar-S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008145">
      <w:bodyDiv w:val="1"/>
      <w:marLeft w:val="0"/>
      <w:marRight w:val="0"/>
      <w:marTop w:val="0"/>
      <w:marBottom w:val="0"/>
      <w:divBdr>
        <w:top w:val="none" w:sz="0" w:space="0" w:color="auto"/>
        <w:left w:val="none" w:sz="0" w:space="0" w:color="auto"/>
        <w:bottom w:val="none" w:sz="0" w:space="0" w:color="auto"/>
        <w:right w:val="none" w:sz="0" w:space="0" w:color="auto"/>
      </w:divBdr>
      <w:divsChild>
        <w:div w:id="53627539">
          <w:marLeft w:val="0"/>
          <w:marRight w:val="0"/>
          <w:marTop w:val="0"/>
          <w:marBottom w:val="0"/>
          <w:divBdr>
            <w:top w:val="none" w:sz="0" w:space="0" w:color="auto"/>
            <w:left w:val="none" w:sz="0" w:space="0" w:color="auto"/>
            <w:bottom w:val="none" w:sz="0" w:space="0" w:color="auto"/>
            <w:right w:val="none" w:sz="0" w:space="0" w:color="auto"/>
          </w:divBdr>
        </w:div>
      </w:divsChild>
    </w:div>
    <w:div w:id="55051567">
      <w:bodyDiv w:val="1"/>
      <w:marLeft w:val="0"/>
      <w:marRight w:val="0"/>
      <w:marTop w:val="0"/>
      <w:marBottom w:val="0"/>
      <w:divBdr>
        <w:top w:val="none" w:sz="0" w:space="0" w:color="auto"/>
        <w:left w:val="none" w:sz="0" w:space="0" w:color="auto"/>
        <w:bottom w:val="none" w:sz="0" w:space="0" w:color="auto"/>
        <w:right w:val="none" w:sz="0" w:space="0" w:color="auto"/>
      </w:divBdr>
      <w:divsChild>
        <w:div w:id="1107971785">
          <w:marLeft w:val="0"/>
          <w:marRight w:val="0"/>
          <w:marTop w:val="100"/>
          <w:marBottom w:val="100"/>
          <w:divBdr>
            <w:top w:val="none" w:sz="0" w:space="0" w:color="auto"/>
            <w:left w:val="none" w:sz="0" w:space="0" w:color="auto"/>
            <w:bottom w:val="none" w:sz="0" w:space="0" w:color="auto"/>
            <w:right w:val="none" w:sz="0" w:space="0" w:color="auto"/>
          </w:divBdr>
          <w:divsChild>
            <w:div w:id="821850118">
              <w:marLeft w:val="0"/>
              <w:marRight w:val="0"/>
              <w:marTop w:val="0"/>
              <w:marBottom w:val="0"/>
              <w:divBdr>
                <w:top w:val="none" w:sz="0" w:space="0" w:color="auto"/>
                <w:left w:val="none" w:sz="0" w:space="0" w:color="auto"/>
                <w:bottom w:val="none" w:sz="0" w:space="0" w:color="auto"/>
                <w:right w:val="none" w:sz="0" w:space="0" w:color="auto"/>
              </w:divBdr>
              <w:divsChild>
                <w:div w:id="459882952">
                  <w:marLeft w:val="0"/>
                  <w:marRight w:val="0"/>
                  <w:marTop w:val="0"/>
                  <w:marBottom w:val="0"/>
                  <w:divBdr>
                    <w:top w:val="none" w:sz="0" w:space="0" w:color="auto"/>
                    <w:left w:val="none" w:sz="0" w:space="0" w:color="auto"/>
                    <w:bottom w:val="none" w:sz="0" w:space="0" w:color="auto"/>
                    <w:right w:val="none" w:sz="0" w:space="0" w:color="auto"/>
                  </w:divBdr>
                  <w:divsChild>
                    <w:div w:id="773401297">
                      <w:marLeft w:val="0"/>
                      <w:marRight w:val="0"/>
                      <w:marTop w:val="0"/>
                      <w:marBottom w:val="0"/>
                      <w:divBdr>
                        <w:top w:val="none" w:sz="0" w:space="0" w:color="auto"/>
                        <w:left w:val="none" w:sz="0" w:space="0" w:color="auto"/>
                        <w:bottom w:val="none" w:sz="0" w:space="0" w:color="auto"/>
                        <w:right w:val="none" w:sz="0" w:space="0" w:color="auto"/>
                      </w:divBdr>
                      <w:divsChild>
                        <w:div w:id="1083406165">
                          <w:marLeft w:val="0"/>
                          <w:marRight w:val="0"/>
                          <w:marTop w:val="0"/>
                          <w:marBottom w:val="0"/>
                          <w:divBdr>
                            <w:top w:val="none" w:sz="0" w:space="0" w:color="auto"/>
                            <w:left w:val="none" w:sz="0" w:space="0" w:color="auto"/>
                            <w:bottom w:val="none" w:sz="0" w:space="0" w:color="auto"/>
                            <w:right w:val="none" w:sz="0" w:space="0" w:color="auto"/>
                          </w:divBdr>
                          <w:divsChild>
                            <w:div w:id="177716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41319">
      <w:bodyDiv w:val="1"/>
      <w:marLeft w:val="0"/>
      <w:marRight w:val="0"/>
      <w:marTop w:val="0"/>
      <w:marBottom w:val="0"/>
      <w:divBdr>
        <w:top w:val="none" w:sz="0" w:space="0" w:color="auto"/>
        <w:left w:val="none" w:sz="0" w:space="0" w:color="auto"/>
        <w:bottom w:val="none" w:sz="0" w:space="0" w:color="auto"/>
        <w:right w:val="none" w:sz="0" w:space="0" w:color="auto"/>
      </w:divBdr>
    </w:div>
    <w:div w:id="106317417">
      <w:bodyDiv w:val="1"/>
      <w:marLeft w:val="0"/>
      <w:marRight w:val="0"/>
      <w:marTop w:val="0"/>
      <w:marBottom w:val="0"/>
      <w:divBdr>
        <w:top w:val="none" w:sz="0" w:space="0" w:color="auto"/>
        <w:left w:val="none" w:sz="0" w:space="0" w:color="auto"/>
        <w:bottom w:val="none" w:sz="0" w:space="0" w:color="auto"/>
        <w:right w:val="none" w:sz="0" w:space="0" w:color="auto"/>
      </w:divBdr>
    </w:div>
    <w:div w:id="115948809">
      <w:bodyDiv w:val="1"/>
      <w:marLeft w:val="0"/>
      <w:marRight w:val="0"/>
      <w:marTop w:val="0"/>
      <w:marBottom w:val="0"/>
      <w:divBdr>
        <w:top w:val="none" w:sz="0" w:space="0" w:color="auto"/>
        <w:left w:val="none" w:sz="0" w:space="0" w:color="auto"/>
        <w:bottom w:val="none" w:sz="0" w:space="0" w:color="auto"/>
        <w:right w:val="none" w:sz="0" w:space="0" w:color="auto"/>
      </w:divBdr>
    </w:div>
    <w:div w:id="340161931">
      <w:bodyDiv w:val="1"/>
      <w:marLeft w:val="0"/>
      <w:marRight w:val="0"/>
      <w:marTop w:val="0"/>
      <w:marBottom w:val="0"/>
      <w:divBdr>
        <w:top w:val="none" w:sz="0" w:space="0" w:color="auto"/>
        <w:left w:val="none" w:sz="0" w:space="0" w:color="auto"/>
        <w:bottom w:val="none" w:sz="0" w:space="0" w:color="auto"/>
        <w:right w:val="none" w:sz="0" w:space="0" w:color="auto"/>
      </w:divBdr>
    </w:div>
    <w:div w:id="368379329">
      <w:bodyDiv w:val="1"/>
      <w:marLeft w:val="0"/>
      <w:marRight w:val="0"/>
      <w:marTop w:val="0"/>
      <w:marBottom w:val="0"/>
      <w:divBdr>
        <w:top w:val="none" w:sz="0" w:space="0" w:color="auto"/>
        <w:left w:val="none" w:sz="0" w:space="0" w:color="auto"/>
        <w:bottom w:val="none" w:sz="0" w:space="0" w:color="auto"/>
        <w:right w:val="none" w:sz="0" w:space="0" w:color="auto"/>
      </w:divBdr>
      <w:divsChild>
        <w:div w:id="923299154">
          <w:marLeft w:val="0"/>
          <w:marRight w:val="0"/>
          <w:marTop w:val="0"/>
          <w:marBottom w:val="0"/>
          <w:divBdr>
            <w:top w:val="none" w:sz="0" w:space="0" w:color="auto"/>
            <w:left w:val="none" w:sz="0" w:space="0" w:color="auto"/>
            <w:bottom w:val="none" w:sz="0" w:space="0" w:color="auto"/>
            <w:right w:val="none" w:sz="0" w:space="0" w:color="auto"/>
          </w:divBdr>
        </w:div>
      </w:divsChild>
    </w:div>
    <w:div w:id="461313727">
      <w:bodyDiv w:val="1"/>
      <w:marLeft w:val="0"/>
      <w:marRight w:val="0"/>
      <w:marTop w:val="0"/>
      <w:marBottom w:val="0"/>
      <w:divBdr>
        <w:top w:val="none" w:sz="0" w:space="0" w:color="auto"/>
        <w:left w:val="none" w:sz="0" w:space="0" w:color="auto"/>
        <w:bottom w:val="none" w:sz="0" w:space="0" w:color="auto"/>
        <w:right w:val="none" w:sz="0" w:space="0" w:color="auto"/>
      </w:divBdr>
      <w:divsChild>
        <w:div w:id="1895313399">
          <w:marLeft w:val="0"/>
          <w:marRight w:val="0"/>
          <w:marTop w:val="0"/>
          <w:marBottom w:val="0"/>
          <w:divBdr>
            <w:top w:val="none" w:sz="0" w:space="0" w:color="auto"/>
            <w:left w:val="none" w:sz="0" w:space="0" w:color="auto"/>
            <w:bottom w:val="none" w:sz="0" w:space="0" w:color="auto"/>
            <w:right w:val="none" w:sz="0" w:space="0" w:color="auto"/>
          </w:divBdr>
          <w:divsChild>
            <w:div w:id="102197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6952">
      <w:bodyDiv w:val="1"/>
      <w:marLeft w:val="0"/>
      <w:marRight w:val="0"/>
      <w:marTop w:val="0"/>
      <w:marBottom w:val="0"/>
      <w:divBdr>
        <w:top w:val="none" w:sz="0" w:space="0" w:color="auto"/>
        <w:left w:val="none" w:sz="0" w:space="0" w:color="auto"/>
        <w:bottom w:val="none" w:sz="0" w:space="0" w:color="auto"/>
        <w:right w:val="none" w:sz="0" w:space="0" w:color="auto"/>
      </w:divBdr>
    </w:div>
    <w:div w:id="544221032">
      <w:bodyDiv w:val="1"/>
      <w:marLeft w:val="0"/>
      <w:marRight w:val="0"/>
      <w:marTop w:val="0"/>
      <w:marBottom w:val="0"/>
      <w:divBdr>
        <w:top w:val="none" w:sz="0" w:space="0" w:color="auto"/>
        <w:left w:val="none" w:sz="0" w:space="0" w:color="auto"/>
        <w:bottom w:val="none" w:sz="0" w:space="0" w:color="auto"/>
        <w:right w:val="none" w:sz="0" w:space="0" w:color="auto"/>
      </w:divBdr>
    </w:div>
    <w:div w:id="551888053">
      <w:bodyDiv w:val="1"/>
      <w:marLeft w:val="0"/>
      <w:marRight w:val="0"/>
      <w:marTop w:val="0"/>
      <w:marBottom w:val="0"/>
      <w:divBdr>
        <w:top w:val="none" w:sz="0" w:space="0" w:color="auto"/>
        <w:left w:val="none" w:sz="0" w:space="0" w:color="auto"/>
        <w:bottom w:val="none" w:sz="0" w:space="0" w:color="auto"/>
        <w:right w:val="none" w:sz="0" w:space="0" w:color="auto"/>
      </w:divBdr>
    </w:div>
    <w:div w:id="658656318">
      <w:bodyDiv w:val="1"/>
      <w:marLeft w:val="0"/>
      <w:marRight w:val="0"/>
      <w:marTop w:val="0"/>
      <w:marBottom w:val="0"/>
      <w:divBdr>
        <w:top w:val="none" w:sz="0" w:space="0" w:color="auto"/>
        <w:left w:val="none" w:sz="0" w:space="0" w:color="auto"/>
        <w:bottom w:val="none" w:sz="0" w:space="0" w:color="auto"/>
        <w:right w:val="none" w:sz="0" w:space="0" w:color="auto"/>
      </w:divBdr>
      <w:divsChild>
        <w:div w:id="1858494865">
          <w:marLeft w:val="0"/>
          <w:marRight w:val="0"/>
          <w:marTop w:val="0"/>
          <w:marBottom w:val="0"/>
          <w:divBdr>
            <w:top w:val="none" w:sz="0" w:space="0" w:color="auto"/>
            <w:left w:val="none" w:sz="0" w:space="0" w:color="auto"/>
            <w:bottom w:val="none" w:sz="0" w:space="0" w:color="auto"/>
            <w:right w:val="none" w:sz="0" w:space="0" w:color="auto"/>
          </w:divBdr>
          <w:divsChild>
            <w:div w:id="191138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507920">
      <w:bodyDiv w:val="1"/>
      <w:marLeft w:val="0"/>
      <w:marRight w:val="0"/>
      <w:marTop w:val="0"/>
      <w:marBottom w:val="0"/>
      <w:divBdr>
        <w:top w:val="none" w:sz="0" w:space="0" w:color="auto"/>
        <w:left w:val="none" w:sz="0" w:space="0" w:color="auto"/>
        <w:bottom w:val="none" w:sz="0" w:space="0" w:color="auto"/>
        <w:right w:val="none" w:sz="0" w:space="0" w:color="auto"/>
      </w:divBdr>
    </w:div>
    <w:div w:id="667369075">
      <w:bodyDiv w:val="1"/>
      <w:marLeft w:val="0"/>
      <w:marRight w:val="0"/>
      <w:marTop w:val="0"/>
      <w:marBottom w:val="0"/>
      <w:divBdr>
        <w:top w:val="none" w:sz="0" w:space="0" w:color="auto"/>
        <w:left w:val="none" w:sz="0" w:space="0" w:color="auto"/>
        <w:bottom w:val="none" w:sz="0" w:space="0" w:color="auto"/>
        <w:right w:val="none" w:sz="0" w:space="0" w:color="auto"/>
      </w:divBdr>
    </w:div>
    <w:div w:id="726997635">
      <w:bodyDiv w:val="1"/>
      <w:marLeft w:val="0"/>
      <w:marRight w:val="0"/>
      <w:marTop w:val="0"/>
      <w:marBottom w:val="0"/>
      <w:divBdr>
        <w:top w:val="none" w:sz="0" w:space="0" w:color="auto"/>
        <w:left w:val="none" w:sz="0" w:space="0" w:color="auto"/>
        <w:bottom w:val="none" w:sz="0" w:space="0" w:color="auto"/>
        <w:right w:val="none" w:sz="0" w:space="0" w:color="auto"/>
      </w:divBdr>
      <w:divsChild>
        <w:div w:id="273437960">
          <w:marLeft w:val="0"/>
          <w:marRight w:val="0"/>
          <w:marTop w:val="100"/>
          <w:marBottom w:val="100"/>
          <w:divBdr>
            <w:top w:val="none" w:sz="0" w:space="0" w:color="auto"/>
            <w:left w:val="none" w:sz="0" w:space="0" w:color="auto"/>
            <w:bottom w:val="none" w:sz="0" w:space="0" w:color="auto"/>
            <w:right w:val="none" w:sz="0" w:space="0" w:color="auto"/>
          </w:divBdr>
          <w:divsChild>
            <w:div w:id="1338654975">
              <w:marLeft w:val="0"/>
              <w:marRight w:val="0"/>
              <w:marTop w:val="0"/>
              <w:marBottom w:val="0"/>
              <w:divBdr>
                <w:top w:val="none" w:sz="0" w:space="0" w:color="auto"/>
                <w:left w:val="none" w:sz="0" w:space="0" w:color="auto"/>
                <w:bottom w:val="none" w:sz="0" w:space="0" w:color="auto"/>
                <w:right w:val="none" w:sz="0" w:space="0" w:color="auto"/>
              </w:divBdr>
              <w:divsChild>
                <w:div w:id="191497782">
                  <w:marLeft w:val="0"/>
                  <w:marRight w:val="0"/>
                  <w:marTop w:val="0"/>
                  <w:marBottom w:val="0"/>
                  <w:divBdr>
                    <w:top w:val="none" w:sz="0" w:space="0" w:color="auto"/>
                    <w:left w:val="none" w:sz="0" w:space="0" w:color="auto"/>
                    <w:bottom w:val="none" w:sz="0" w:space="0" w:color="auto"/>
                    <w:right w:val="none" w:sz="0" w:space="0" w:color="auto"/>
                  </w:divBdr>
                  <w:divsChild>
                    <w:div w:id="371342280">
                      <w:marLeft w:val="0"/>
                      <w:marRight w:val="0"/>
                      <w:marTop w:val="0"/>
                      <w:marBottom w:val="0"/>
                      <w:divBdr>
                        <w:top w:val="none" w:sz="0" w:space="0" w:color="auto"/>
                        <w:left w:val="none" w:sz="0" w:space="0" w:color="auto"/>
                        <w:bottom w:val="none" w:sz="0" w:space="0" w:color="auto"/>
                        <w:right w:val="none" w:sz="0" w:space="0" w:color="auto"/>
                      </w:divBdr>
                      <w:divsChild>
                        <w:div w:id="191654803">
                          <w:marLeft w:val="0"/>
                          <w:marRight w:val="0"/>
                          <w:marTop w:val="0"/>
                          <w:marBottom w:val="0"/>
                          <w:divBdr>
                            <w:top w:val="none" w:sz="0" w:space="0" w:color="auto"/>
                            <w:left w:val="none" w:sz="0" w:space="0" w:color="auto"/>
                            <w:bottom w:val="none" w:sz="0" w:space="0" w:color="auto"/>
                            <w:right w:val="none" w:sz="0" w:space="0" w:color="auto"/>
                          </w:divBdr>
                          <w:divsChild>
                            <w:div w:id="184674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3810926">
      <w:bodyDiv w:val="1"/>
      <w:marLeft w:val="0"/>
      <w:marRight w:val="0"/>
      <w:marTop w:val="0"/>
      <w:marBottom w:val="0"/>
      <w:divBdr>
        <w:top w:val="none" w:sz="0" w:space="0" w:color="auto"/>
        <w:left w:val="none" w:sz="0" w:space="0" w:color="auto"/>
        <w:bottom w:val="none" w:sz="0" w:space="0" w:color="auto"/>
        <w:right w:val="none" w:sz="0" w:space="0" w:color="auto"/>
      </w:divBdr>
    </w:div>
    <w:div w:id="811600937">
      <w:bodyDiv w:val="1"/>
      <w:marLeft w:val="0"/>
      <w:marRight w:val="0"/>
      <w:marTop w:val="0"/>
      <w:marBottom w:val="0"/>
      <w:divBdr>
        <w:top w:val="none" w:sz="0" w:space="0" w:color="auto"/>
        <w:left w:val="none" w:sz="0" w:space="0" w:color="auto"/>
        <w:bottom w:val="none" w:sz="0" w:space="0" w:color="auto"/>
        <w:right w:val="none" w:sz="0" w:space="0" w:color="auto"/>
      </w:divBdr>
    </w:div>
    <w:div w:id="842085463">
      <w:bodyDiv w:val="1"/>
      <w:marLeft w:val="0"/>
      <w:marRight w:val="0"/>
      <w:marTop w:val="0"/>
      <w:marBottom w:val="0"/>
      <w:divBdr>
        <w:top w:val="none" w:sz="0" w:space="0" w:color="auto"/>
        <w:left w:val="none" w:sz="0" w:space="0" w:color="auto"/>
        <w:bottom w:val="none" w:sz="0" w:space="0" w:color="auto"/>
        <w:right w:val="none" w:sz="0" w:space="0" w:color="auto"/>
      </w:divBdr>
    </w:div>
    <w:div w:id="930089851">
      <w:bodyDiv w:val="1"/>
      <w:marLeft w:val="0"/>
      <w:marRight w:val="0"/>
      <w:marTop w:val="0"/>
      <w:marBottom w:val="0"/>
      <w:divBdr>
        <w:top w:val="none" w:sz="0" w:space="0" w:color="auto"/>
        <w:left w:val="none" w:sz="0" w:space="0" w:color="auto"/>
        <w:bottom w:val="none" w:sz="0" w:space="0" w:color="auto"/>
        <w:right w:val="none" w:sz="0" w:space="0" w:color="auto"/>
      </w:divBdr>
    </w:div>
    <w:div w:id="934900486">
      <w:bodyDiv w:val="1"/>
      <w:marLeft w:val="0"/>
      <w:marRight w:val="0"/>
      <w:marTop w:val="0"/>
      <w:marBottom w:val="0"/>
      <w:divBdr>
        <w:top w:val="none" w:sz="0" w:space="0" w:color="auto"/>
        <w:left w:val="none" w:sz="0" w:space="0" w:color="auto"/>
        <w:bottom w:val="none" w:sz="0" w:space="0" w:color="auto"/>
        <w:right w:val="none" w:sz="0" w:space="0" w:color="auto"/>
      </w:divBdr>
    </w:div>
    <w:div w:id="945692690">
      <w:bodyDiv w:val="1"/>
      <w:marLeft w:val="0"/>
      <w:marRight w:val="0"/>
      <w:marTop w:val="0"/>
      <w:marBottom w:val="0"/>
      <w:divBdr>
        <w:top w:val="none" w:sz="0" w:space="0" w:color="auto"/>
        <w:left w:val="none" w:sz="0" w:space="0" w:color="auto"/>
        <w:bottom w:val="none" w:sz="0" w:space="0" w:color="auto"/>
        <w:right w:val="none" w:sz="0" w:space="0" w:color="auto"/>
      </w:divBdr>
    </w:div>
    <w:div w:id="985279051">
      <w:bodyDiv w:val="1"/>
      <w:marLeft w:val="0"/>
      <w:marRight w:val="0"/>
      <w:marTop w:val="0"/>
      <w:marBottom w:val="0"/>
      <w:divBdr>
        <w:top w:val="none" w:sz="0" w:space="0" w:color="auto"/>
        <w:left w:val="none" w:sz="0" w:space="0" w:color="auto"/>
        <w:bottom w:val="none" w:sz="0" w:space="0" w:color="auto"/>
        <w:right w:val="none" w:sz="0" w:space="0" w:color="auto"/>
      </w:divBdr>
    </w:div>
    <w:div w:id="999314551">
      <w:bodyDiv w:val="1"/>
      <w:marLeft w:val="0"/>
      <w:marRight w:val="0"/>
      <w:marTop w:val="0"/>
      <w:marBottom w:val="0"/>
      <w:divBdr>
        <w:top w:val="none" w:sz="0" w:space="0" w:color="auto"/>
        <w:left w:val="none" w:sz="0" w:space="0" w:color="auto"/>
        <w:bottom w:val="none" w:sz="0" w:space="0" w:color="auto"/>
        <w:right w:val="none" w:sz="0" w:space="0" w:color="auto"/>
      </w:divBdr>
      <w:divsChild>
        <w:div w:id="1161388881">
          <w:marLeft w:val="0"/>
          <w:marRight w:val="0"/>
          <w:marTop w:val="0"/>
          <w:marBottom w:val="0"/>
          <w:divBdr>
            <w:top w:val="none" w:sz="0" w:space="0" w:color="auto"/>
            <w:left w:val="none" w:sz="0" w:space="0" w:color="auto"/>
            <w:bottom w:val="none" w:sz="0" w:space="0" w:color="auto"/>
            <w:right w:val="none" w:sz="0" w:space="0" w:color="auto"/>
          </w:divBdr>
        </w:div>
      </w:divsChild>
    </w:div>
    <w:div w:id="1042024451">
      <w:bodyDiv w:val="1"/>
      <w:marLeft w:val="0"/>
      <w:marRight w:val="0"/>
      <w:marTop w:val="0"/>
      <w:marBottom w:val="0"/>
      <w:divBdr>
        <w:top w:val="none" w:sz="0" w:space="0" w:color="auto"/>
        <w:left w:val="none" w:sz="0" w:space="0" w:color="auto"/>
        <w:bottom w:val="none" w:sz="0" w:space="0" w:color="auto"/>
        <w:right w:val="none" w:sz="0" w:space="0" w:color="auto"/>
      </w:divBdr>
    </w:div>
    <w:div w:id="1185365616">
      <w:bodyDiv w:val="1"/>
      <w:marLeft w:val="0"/>
      <w:marRight w:val="0"/>
      <w:marTop w:val="0"/>
      <w:marBottom w:val="0"/>
      <w:divBdr>
        <w:top w:val="none" w:sz="0" w:space="0" w:color="auto"/>
        <w:left w:val="none" w:sz="0" w:space="0" w:color="auto"/>
        <w:bottom w:val="none" w:sz="0" w:space="0" w:color="auto"/>
        <w:right w:val="none" w:sz="0" w:space="0" w:color="auto"/>
      </w:divBdr>
    </w:div>
    <w:div w:id="1200242637">
      <w:bodyDiv w:val="1"/>
      <w:marLeft w:val="0"/>
      <w:marRight w:val="0"/>
      <w:marTop w:val="0"/>
      <w:marBottom w:val="0"/>
      <w:divBdr>
        <w:top w:val="none" w:sz="0" w:space="0" w:color="auto"/>
        <w:left w:val="none" w:sz="0" w:space="0" w:color="auto"/>
        <w:bottom w:val="none" w:sz="0" w:space="0" w:color="auto"/>
        <w:right w:val="none" w:sz="0" w:space="0" w:color="auto"/>
      </w:divBdr>
      <w:divsChild>
        <w:div w:id="722749774">
          <w:marLeft w:val="0"/>
          <w:marRight w:val="0"/>
          <w:marTop w:val="0"/>
          <w:marBottom w:val="0"/>
          <w:divBdr>
            <w:top w:val="none" w:sz="0" w:space="0" w:color="auto"/>
            <w:left w:val="none" w:sz="0" w:space="0" w:color="auto"/>
            <w:bottom w:val="none" w:sz="0" w:space="0" w:color="auto"/>
            <w:right w:val="none" w:sz="0" w:space="0" w:color="auto"/>
          </w:divBdr>
          <w:divsChild>
            <w:div w:id="159215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23683">
      <w:bodyDiv w:val="1"/>
      <w:marLeft w:val="0"/>
      <w:marRight w:val="0"/>
      <w:marTop w:val="0"/>
      <w:marBottom w:val="0"/>
      <w:divBdr>
        <w:top w:val="none" w:sz="0" w:space="0" w:color="auto"/>
        <w:left w:val="none" w:sz="0" w:space="0" w:color="auto"/>
        <w:bottom w:val="none" w:sz="0" w:space="0" w:color="auto"/>
        <w:right w:val="none" w:sz="0" w:space="0" w:color="auto"/>
      </w:divBdr>
    </w:div>
    <w:div w:id="1279294836">
      <w:bodyDiv w:val="1"/>
      <w:marLeft w:val="0"/>
      <w:marRight w:val="0"/>
      <w:marTop w:val="0"/>
      <w:marBottom w:val="0"/>
      <w:divBdr>
        <w:top w:val="none" w:sz="0" w:space="0" w:color="auto"/>
        <w:left w:val="none" w:sz="0" w:space="0" w:color="auto"/>
        <w:bottom w:val="none" w:sz="0" w:space="0" w:color="auto"/>
        <w:right w:val="none" w:sz="0" w:space="0" w:color="auto"/>
      </w:divBdr>
    </w:div>
    <w:div w:id="1290404985">
      <w:bodyDiv w:val="1"/>
      <w:marLeft w:val="0"/>
      <w:marRight w:val="0"/>
      <w:marTop w:val="0"/>
      <w:marBottom w:val="0"/>
      <w:divBdr>
        <w:top w:val="none" w:sz="0" w:space="0" w:color="auto"/>
        <w:left w:val="none" w:sz="0" w:space="0" w:color="auto"/>
        <w:bottom w:val="none" w:sz="0" w:space="0" w:color="auto"/>
        <w:right w:val="none" w:sz="0" w:space="0" w:color="auto"/>
      </w:divBdr>
    </w:div>
    <w:div w:id="1330207691">
      <w:bodyDiv w:val="1"/>
      <w:marLeft w:val="0"/>
      <w:marRight w:val="0"/>
      <w:marTop w:val="0"/>
      <w:marBottom w:val="0"/>
      <w:divBdr>
        <w:top w:val="none" w:sz="0" w:space="0" w:color="auto"/>
        <w:left w:val="none" w:sz="0" w:space="0" w:color="auto"/>
        <w:bottom w:val="none" w:sz="0" w:space="0" w:color="auto"/>
        <w:right w:val="none" w:sz="0" w:space="0" w:color="auto"/>
      </w:divBdr>
      <w:divsChild>
        <w:div w:id="1125463666">
          <w:marLeft w:val="0"/>
          <w:marRight w:val="0"/>
          <w:marTop w:val="0"/>
          <w:marBottom w:val="0"/>
          <w:divBdr>
            <w:top w:val="none" w:sz="0" w:space="0" w:color="auto"/>
            <w:left w:val="none" w:sz="0" w:space="0" w:color="auto"/>
            <w:bottom w:val="none" w:sz="0" w:space="0" w:color="auto"/>
            <w:right w:val="none" w:sz="0" w:space="0" w:color="auto"/>
          </w:divBdr>
          <w:divsChild>
            <w:div w:id="183830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869302">
      <w:bodyDiv w:val="1"/>
      <w:marLeft w:val="0"/>
      <w:marRight w:val="0"/>
      <w:marTop w:val="0"/>
      <w:marBottom w:val="0"/>
      <w:divBdr>
        <w:top w:val="none" w:sz="0" w:space="0" w:color="auto"/>
        <w:left w:val="none" w:sz="0" w:space="0" w:color="auto"/>
        <w:bottom w:val="none" w:sz="0" w:space="0" w:color="auto"/>
        <w:right w:val="none" w:sz="0" w:space="0" w:color="auto"/>
      </w:divBdr>
    </w:div>
    <w:div w:id="1353145729">
      <w:bodyDiv w:val="1"/>
      <w:marLeft w:val="0"/>
      <w:marRight w:val="0"/>
      <w:marTop w:val="0"/>
      <w:marBottom w:val="0"/>
      <w:divBdr>
        <w:top w:val="none" w:sz="0" w:space="0" w:color="auto"/>
        <w:left w:val="none" w:sz="0" w:space="0" w:color="auto"/>
        <w:bottom w:val="none" w:sz="0" w:space="0" w:color="auto"/>
        <w:right w:val="none" w:sz="0" w:space="0" w:color="auto"/>
      </w:divBdr>
    </w:div>
    <w:div w:id="1445223405">
      <w:bodyDiv w:val="1"/>
      <w:marLeft w:val="0"/>
      <w:marRight w:val="0"/>
      <w:marTop w:val="0"/>
      <w:marBottom w:val="0"/>
      <w:divBdr>
        <w:top w:val="none" w:sz="0" w:space="0" w:color="auto"/>
        <w:left w:val="none" w:sz="0" w:space="0" w:color="auto"/>
        <w:bottom w:val="none" w:sz="0" w:space="0" w:color="auto"/>
        <w:right w:val="none" w:sz="0" w:space="0" w:color="auto"/>
      </w:divBdr>
    </w:div>
    <w:div w:id="1537036920">
      <w:bodyDiv w:val="1"/>
      <w:marLeft w:val="0"/>
      <w:marRight w:val="0"/>
      <w:marTop w:val="0"/>
      <w:marBottom w:val="0"/>
      <w:divBdr>
        <w:top w:val="none" w:sz="0" w:space="0" w:color="auto"/>
        <w:left w:val="none" w:sz="0" w:space="0" w:color="auto"/>
        <w:bottom w:val="none" w:sz="0" w:space="0" w:color="auto"/>
        <w:right w:val="none" w:sz="0" w:space="0" w:color="auto"/>
      </w:divBdr>
    </w:div>
    <w:div w:id="1580484965">
      <w:bodyDiv w:val="1"/>
      <w:marLeft w:val="0"/>
      <w:marRight w:val="0"/>
      <w:marTop w:val="0"/>
      <w:marBottom w:val="0"/>
      <w:divBdr>
        <w:top w:val="none" w:sz="0" w:space="0" w:color="auto"/>
        <w:left w:val="none" w:sz="0" w:space="0" w:color="auto"/>
        <w:bottom w:val="none" w:sz="0" w:space="0" w:color="auto"/>
        <w:right w:val="none" w:sz="0" w:space="0" w:color="auto"/>
      </w:divBdr>
    </w:div>
    <w:div w:id="1602178142">
      <w:bodyDiv w:val="1"/>
      <w:marLeft w:val="0"/>
      <w:marRight w:val="0"/>
      <w:marTop w:val="0"/>
      <w:marBottom w:val="0"/>
      <w:divBdr>
        <w:top w:val="none" w:sz="0" w:space="0" w:color="auto"/>
        <w:left w:val="none" w:sz="0" w:space="0" w:color="auto"/>
        <w:bottom w:val="none" w:sz="0" w:space="0" w:color="auto"/>
        <w:right w:val="none" w:sz="0" w:space="0" w:color="auto"/>
      </w:divBdr>
    </w:div>
    <w:div w:id="1636641610">
      <w:bodyDiv w:val="1"/>
      <w:marLeft w:val="0"/>
      <w:marRight w:val="0"/>
      <w:marTop w:val="0"/>
      <w:marBottom w:val="0"/>
      <w:divBdr>
        <w:top w:val="none" w:sz="0" w:space="0" w:color="auto"/>
        <w:left w:val="none" w:sz="0" w:space="0" w:color="auto"/>
        <w:bottom w:val="none" w:sz="0" w:space="0" w:color="auto"/>
        <w:right w:val="none" w:sz="0" w:space="0" w:color="auto"/>
      </w:divBdr>
    </w:div>
    <w:div w:id="1636913601">
      <w:bodyDiv w:val="1"/>
      <w:marLeft w:val="0"/>
      <w:marRight w:val="0"/>
      <w:marTop w:val="0"/>
      <w:marBottom w:val="0"/>
      <w:divBdr>
        <w:top w:val="none" w:sz="0" w:space="0" w:color="auto"/>
        <w:left w:val="none" w:sz="0" w:space="0" w:color="auto"/>
        <w:bottom w:val="none" w:sz="0" w:space="0" w:color="auto"/>
        <w:right w:val="none" w:sz="0" w:space="0" w:color="auto"/>
      </w:divBdr>
    </w:div>
    <w:div w:id="1654601849">
      <w:bodyDiv w:val="1"/>
      <w:marLeft w:val="0"/>
      <w:marRight w:val="0"/>
      <w:marTop w:val="0"/>
      <w:marBottom w:val="0"/>
      <w:divBdr>
        <w:top w:val="none" w:sz="0" w:space="0" w:color="auto"/>
        <w:left w:val="none" w:sz="0" w:space="0" w:color="auto"/>
        <w:bottom w:val="none" w:sz="0" w:space="0" w:color="auto"/>
        <w:right w:val="none" w:sz="0" w:space="0" w:color="auto"/>
      </w:divBdr>
    </w:div>
    <w:div w:id="1663849578">
      <w:bodyDiv w:val="1"/>
      <w:marLeft w:val="0"/>
      <w:marRight w:val="0"/>
      <w:marTop w:val="0"/>
      <w:marBottom w:val="0"/>
      <w:divBdr>
        <w:top w:val="none" w:sz="0" w:space="0" w:color="auto"/>
        <w:left w:val="none" w:sz="0" w:space="0" w:color="auto"/>
        <w:bottom w:val="none" w:sz="0" w:space="0" w:color="auto"/>
        <w:right w:val="none" w:sz="0" w:space="0" w:color="auto"/>
      </w:divBdr>
    </w:div>
    <w:div w:id="1808283745">
      <w:bodyDiv w:val="1"/>
      <w:marLeft w:val="0"/>
      <w:marRight w:val="0"/>
      <w:marTop w:val="0"/>
      <w:marBottom w:val="0"/>
      <w:divBdr>
        <w:top w:val="none" w:sz="0" w:space="0" w:color="auto"/>
        <w:left w:val="none" w:sz="0" w:space="0" w:color="auto"/>
        <w:bottom w:val="none" w:sz="0" w:space="0" w:color="auto"/>
        <w:right w:val="none" w:sz="0" w:space="0" w:color="auto"/>
      </w:divBdr>
    </w:div>
    <w:div w:id="1877816073">
      <w:bodyDiv w:val="1"/>
      <w:marLeft w:val="0"/>
      <w:marRight w:val="0"/>
      <w:marTop w:val="0"/>
      <w:marBottom w:val="0"/>
      <w:divBdr>
        <w:top w:val="none" w:sz="0" w:space="0" w:color="auto"/>
        <w:left w:val="none" w:sz="0" w:space="0" w:color="auto"/>
        <w:bottom w:val="none" w:sz="0" w:space="0" w:color="auto"/>
        <w:right w:val="none" w:sz="0" w:space="0" w:color="auto"/>
      </w:divBdr>
    </w:div>
    <w:div w:id="1926376607">
      <w:bodyDiv w:val="1"/>
      <w:marLeft w:val="0"/>
      <w:marRight w:val="0"/>
      <w:marTop w:val="0"/>
      <w:marBottom w:val="0"/>
      <w:divBdr>
        <w:top w:val="none" w:sz="0" w:space="0" w:color="auto"/>
        <w:left w:val="none" w:sz="0" w:space="0" w:color="auto"/>
        <w:bottom w:val="none" w:sz="0" w:space="0" w:color="auto"/>
        <w:right w:val="none" w:sz="0" w:space="0" w:color="auto"/>
      </w:divBdr>
    </w:div>
    <w:div w:id="1957523657">
      <w:bodyDiv w:val="1"/>
      <w:marLeft w:val="0"/>
      <w:marRight w:val="0"/>
      <w:marTop w:val="0"/>
      <w:marBottom w:val="0"/>
      <w:divBdr>
        <w:top w:val="none" w:sz="0" w:space="0" w:color="auto"/>
        <w:left w:val="none" w:sz="0" w:space="0" w:color="auto"/>
        <w:bottom w:val="none" w:sz="0" w:space="0" w:color="auto"/>
        <w:right w:val="none" w:sz="0" w:space="0" w:color="auto"/>
      </w:divBdr>
    </w:div>
    <w:div w:id="2023506180">
      <w:bodyDiv w:val="1"/>
      <w:marLeft w:val="0"/>
      <w:marRight w:val="0"/>
      <w:marTop w:val="0"/>
      <w:marBottom w:val="0"/>
      <w:divBdr>
        <w:top w:val="none" w:sz="0" w:space="0" w:color="auto"/>
        <w:left w:val="none" w:sz="0" w:space="0" w:color="auto"/>
        <w:bottom w:val="none" w:sz="0" w:space="0" w:color="auto"/>
        <w:right w:val="none" w:sz="0" w:space="0" w:color="auto"/>
      </w:divBdr>
      <w:divsChild>
        <w:div w:id="1842306521">
          <w:marLeft w:val="0"/>
          <w:marRight w:val="0"/>
          <w:marTop w:val="0"/>
          <w:marBottom w:val="0"/>
          <w:divBdr>
            <w:top w:val="none" w:sz="0" w:space="0" w:color="auto"/>
            <w:left w:val="none" w:sz="0" w:space="0" w:color="auto"/>
            <w:bottom w:val="none" w:sz="0" w:space="0" w:color="auto"/>
            <w:right w:val="none" w:sz="0" w:space="0" w:color="auto"/>
          </w:divBdr>
        </w:div>
      </w:divsChild>
    </w:div>
    <w:div w:id="2101444305">
      <w:bodyDiv w:val="1"/>
      <w:marLeft w:val="0"/>
      <w:marRight w:val="0"/>
      <w:marTop w:val="0"/>
      <w:marBottom w:val="0"/>
      <w:divBdr>
        <w:top w:val="none" w:sz="0" w:space="0" w:color="auto"/>
        <w:left w:val="none" w:sz="0" w:space="0" w:color="auto"/>
        <w:bottom w:val="none" w:sz="0" w:space="0" w:color="auto"/>
        <w:right w:val="none" w:sz="0" w:space="0" w:color="auto"/>
      </w:divBdr>
    </w:div>
    <w:div w:id="2120248661">
      <w:bodyDiv w:val="1"/>
      <w:marLeft w:val="0"/>
      <w:marRight w:val="0"/>
      <w:marTop w:val="0"/>
      <w:marBottom w:val="0"/>
      <w:divBdr>
        <w:top w:val="none" w:sz="0" w:space="0" w:color="auto"/>
        <w:left w:val="none" w:sz="0" w:space="0" w:color="auto"/>
        <w:bottom w:val="none" w:sz="0" w:space="0" w:color="auto"/>
        <w:right w:val="none" w:sz="0" w:space="0" w:color="auto"/>
      </w:divBdr>
    </w:div>
    <w:div w:id="212272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hyperlink" Target="https://github.com/arizzo86/evaluate_performance_app/blob/main/android/app/src/main/java/io/flutter/plugins/GeneratedPluginRegistrant.java"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github.com/arizzo86/evaluate_performance_app/blob/main/android/app/src/main/kotlin/com/example/my_project/MainActivity.k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arizzo86/evaluate_performance_app/tree/main"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github.com/arizzo86/evaluate_performance_app/tree/main"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arizzo86/evaluate_performance_app/blob/main/android/gradle/wrapper/gradle-wrapper.properties"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BDB7C-0B86-4C60-A5F4-BDA5C4E88F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769</TotalTime>
  <Pages>90</Pages>
  <Words>22831</Words>
  <Characters>130137</Characters>
  <Application>Microsoft Office Word</Application>
  <DocSecurity>0</DocSecurity>
  <Lines>1084</Lines>
  <Paragraphs>305</Paragraphs>
  <ScaleCrop>false</ScaleCrop>
  <Company/>
  <LinksUpToDate>false</LinksUpToDate>
  <CharactersWithSpaces>152663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Antonella Rizzo</dc:creator>
  <cp:keywords/>
  <dc:description/>
  <cp:lastModifiedBy>Antonella Rizzo</cp:lastModifiedBy>
  <cp:revision>254</cp:revision>
  <dcterms:created xsi:type="dcterms:W3CDTF">2024-07-27T10:23:00Z</dcterms:created>
  <dcterms:modified xsi:type="dcterms:W3CDTF">2025-02-02T18:26:00Z</dcterms:modified>
</cp:coreProperties>
</file>